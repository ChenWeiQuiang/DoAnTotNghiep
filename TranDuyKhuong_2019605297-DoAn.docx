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FE0E0" w14:textId="71B98EFC" w:rsidR="00DD58BD" w:rsidRPr="00DD58BD" w:rsidRDefault="00DD58BD" w:rsidP="00DD58BD">
      <w:pPr>
        <w:rPr>
          <w:rFonts w:cs="Times New Roman"/>
          <w:b/>
          <w:szCs w:val="28"/>
        </w:rPr>
      </w:pPr>
      <w:bookmarkStart w:id="0" w:name="_heading=h.gjdgxs" w:colFirst="0" w:colLast="0"/>
      <w:bookmarkEnd w:id="0"/>
      <w:r w:rsidRPr="00DD58BD">
        <w:rPr>
          <w:rFonts w:cs="Times New Roman"/>
          <w:noProof/>
          <w:szCs w:val="28"/>
        </w:rPr>
        <w:drawing>
          <wp:anchor distT="0" distB="0" distL="0" distR="0" simplePos="0" relativeHeight="251659264" behindDoc="1" locked="0" layoutInCell="1" hidden="0" allowOverlap="1" wp14:anchorId="4C0B2107" wp14:editId="6BC8E5E2">
            <wp:simplePos x="0" y="0"/>
            <wp:positionH relativeFrom="margin">
              <wp:posOffset>-88900</wp:posOffset>
            </wp:positionH>
            <wp:positionV relativeFrom="paragraph">
              <wp:posOffset>-147955</wp:posOffset>
            </wp:positionV>
            <wp:extent cx="5619750" cy="9220200"/>
            <wp:effectExtent l="19050" t="19050" r="19050" b="19050"/>
            <wp:wrapNone/>
            <wp:docPr id="58"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11"/>
                    <a:srcRect/>
                    <a:stretch>
                      <a:fillRect/>
                    </a:stretch>
                  </pic:blipFill>
                  <pic:spPr>
                    <a:xfrm>
                      <a:off x="0" y="0"/>
                      <a:ext cx="5619947" cy="9220523"/>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5194C431" w14:textId="77777777" w:rsidR="00DD58BD" w:rsidRPr="00DD58BD" w:rsidRDefault="00DD58BD" w:rsidP="00ED44E1">
      <w:pPr>
        <w:pBdr>
          <w:top w:val="nil"/>
          <w:left w:val="nil"/>
          <w:bottom w:val="nil"/>
          <w:right w:val="nil"/>
          <w:between w:val="nil"/>
        </w:pBdr>
        <w:spacing w:before="144" w:after="144"/>
        <w:jc w:val="center"/>
        <w:rPr>
          <w:rFonts w:cs="Times New Roman"/>
          <w:b/>
          <w:color w:val="000000"/>
          <w:szCs w:val="28"/>
        </w:rPr>
      </w:pPr>
      <w:r w:rsidRPr="00DD58BD">
        <w:rPr>
          <w:rFonts w:cs="Times New Roman"/>
          <w:b/>
          <w:color w:val="000000"/>
          <w:szCs w:val="28"/>
        </w:rPr>
        <w:t>TRƯỜNG ĐẠI HỌC CÔNG NGHIỆP HÀ NỘI</w:t>
      </w:r>
    </w:p>
    <w:p w14:paraId="53377752" w14:textId="77777777" w:rsidR="00DD58BD" w:rsidRPr="00DD58BD" w:rsidRDefault="00DD58BD" w:rsidP="00DD58BD">
      <w:pPr>
        <w:pBdr>
          <w:top w:val="nil"/>
          <w:left w:val="nil"/>
          <w:bottom w:val="nil"/>
          <w:right w:val="nil"/>
          <w:between w:val="nil"/>
        </w:pBdr>
        <w:spacing w:before="144" w:after="144"/>
        <w:jc w:val="center"/>
        <w:rPr>
          <w:rFonts w:cs="Times New Roman"/>
          <w:b/>
          <w:color w:val="000000"/>
          <w:szCs w:val="28"/>
        </w:rPr>
      </w:pPr>
      <w:r w:rsidRPr="00DD58BD">
        <w:rPr>
          <w:rFonts w:cs="Times New Roman"/>
          <w:b/>
          <w:color w:val="000000"/>
          <w:szCs w:val="28"/>
        </w:rPr>
        <w:t>KHOA CÔNG NGHỆ THÔNG TIN</w:t>
      </w:r>
    </w:p>
    <w:p w14:paraId="11E977BB" w14:textId="7735B08B" w:rsidR="00DD58BD" w:rsidRPr="00DD58BD" w:rsidRDefault="00DD58BD" w:rsidP="00DD58BD">
      <w:pPr>
        <w:pBdr>
          <w:top w:val="nil"/>
          <w:left w:val="nil"/>
          <w:bottom w:val="nil"/>
          <w:right w:val="nil"/>
          <w:between w:val="nil"/>
        </w:pBdr>
        <w:spacing w:before="144" w:after="144"/>
        <w:jc w:val="center"/>
        <w:rPr>
          <w:rFonts w:cs="Times New Roman"/>
          <w:b/>
          <w:color w:val="000000"/>
          <w:szCs w:val="28"/>
          <w:u w:val="single"/>
        </w:rPr>
      </w:pPr>
    </w:p>
    <w:p w14:paraId="44A30CD6" w14:textId="77777777" w:rsidR="00DD58BD" w:rsidRPr="00DD58BD" w:rsidRDefault="00DD58BD" w:rsidP="00DD58BD">
      <w:pPr>
        <w:pBdr>
          <w:top w:val="nil"/>
          <w:left w:val="nil"/>
          <w:bottom w:val="nil"/>
          <w:right w:val="nil"/>
          <w:between w:val="nil"/>
        </w:pBdr>
        <w:spacing w:before="144" w:after="144"/>
        <w:jc w:val="center"/>
        <w:rPr>
          <w:rFonts w:cs="Times New Roman"/>
          <w:b/>
          <w:color w:val="000000"/>
          <w:szCs w:val="28"/>
          <w:u w:val="single"/>
        </w:rPr>
      </w:pPr>
      <w:r w:rsidRPr="00DD58BD">
        <w:rPr>
          <w:rFonts w:cs="Times New Roman"/>
          <w:b/>
          <w:noProof/>
          <w:color w:val="000000"/>
          <w:szCs w:val="28"/>
        </w:rPr>
        <w:drawing>
          <wp:inline distT="0" distB="0" distL="0" distR="0" wp14:anchorId="087D4E43" wp14:editId="276749CF">
            <wp:extent cx="1638300" cy="1478280"/>
            <wp:effectExtent l="0" t="0" r="0" b="7620"/>
            <wp:docPr id="76" name="image22.png" descr="E:\dh-cn-hanoi.png"/>
            <wp:cNvGraphicFramePr/>
            <a:graphic xmlns:a="http://schemas.openxmlformats.org/drawingml/2006/main">
              <a:graphicData uri="http://schemas.openxmlformats.org/drawingml/2006/picture">
                <pic:pic xmlns:pic="http://schemas.openxmlformats.org/drawingml/2006/picture">
                  <pic:nvPicPr>
                    <pic:cNvPr id="0" name="image22.png" descr="E:\dh-cn-hanoi.png"/>
                    <pic:cNvPicPr preferRelativeResize="0"/>
                  </pic:nvPicPr>
                  <pic:blipFill>
                    <a:blip r:embed="rId12"/>
                    <a:srcRect/>
                    <a:stretch>
                      <a:fillRect/>
                    </a:stretch>
                  </pic:blipFill>
                  <pic:spPr>
                    <a:xfrm>
                      <a:off x="0" y="0"/>
                      <a:ext cx="1638641" cy="1478588"/>
                    </a:xfrm>
                    <a:prstGeom prst="rect">
                      <a:avLst/>
                    </a:prstGeom>
                    <a:ln/>
                  </pic:spPr>
                </pic:pic>
              </a:graphicData>
            </a:graphic>
          </wp:inline>
        </w:drawing>
      </w:r>
    </w:p>
    <w:p w14:paraId="3E3047A8" w14:textId="77777777" w:rsidR="00DD58BD" w:rsidRPr="00DD58BD" w:rsidRDefault="00DD58BD" w:rsidP="00DD58BD">
      <w:pPr>
        <w:pBdr>
          <w:top w:val="nil"/>
          <w:left w:val="nil"/>
          <w:bottom w:val="nil"/>
          <w:right w:val="nil"/>
          <w:between w:val="nil"/>
        </w:pBdr>
        <w:spacing w:before="144" w:after="144"/>
        <w:jc w:val="center"/>
        <w:rPr>
          <w:rFonts w:cs="Times New Roman"/>
          <w:b/>
          <w:color w:val="000000"/>
          <w:szCs w:val="28"/>
          <w:u w:val="single"/>
        </w:rPr>
      </w:pPr>
    </w:p>
    <w:p w14:paraId="2B2692D9" w14:textId="558BC357" w:rsidR="00BF6A5E" w:rsidRPr="00BF6A5E" w:rsidRDefault="00716AF8" w:rsidP="00BF6A5E">
      <w:pPr>
        <w:pBdr>
          <w:top w:val="nil"/>
          <w:left w:val="nil"/>
          <w:bottom w:val="nil"/>
          <w:right w:val="nil"/>
          <w:between w:val="nil"/>
        </w:pBdr>
        <w:spacing w:before="144" w:after="144"/>
        <w:jc w:val="center"/>
        <w:rPr>
          <w:rFonts w:cs="Times New Roman"/>
          <w:b/>
          <w:color w:val="000000"/>
          <w:sz w:val="36"/>
          <w:szCs w:val="36"/>
        </w:rPr>
      </w:pPr>
      <w:r>
        <w:rPr>
          <w:rFonts w:cs="Times New Roman"/>
          <w:b/>
          <w:color w:val="000000"/>
          <w:sz w:val="36"/>
          <w:szCs w:val="36"/>
        </w:rPr>
        <w:t>ĐỒ ÁN</w:t>
      </w:r>
      <w:r w:rsidR="00063CC4" w:rsidRPr="00BF6A5E">
        <w:rPr>
          <w:rFonts w:cs="Times New Roman"/>
          <w:b/>
          <w:color w:val="000000"/>
          <w:sz w:val="36"/>
          <w:szCs w:val="36"/>
        </w:rPr>
        <w:t xml:space="preserve"> </w:t>
      </w:r>
      <w:r w:rsidR="00BF6A5E" w:rsidRPr="00BF6A5E">
        <w:rPr>
          <w:rFonts w:cs="Times New Roman"/>
          <w:b/>
          <w:color w:val="000000"/>
          <w:sz w:val="36"/>
          <w:szCs w:val="36"/>
        </w:rPr>
        <w:t>TỐT NGHIỆP</w:t>
      </w:r>
    </w:p>
    <w:p w14:paraId="54474C4D" w14:textId="7685C695" w:rsidR="00A1699D" w:rsidRDefault="00BF6A5E" w:rsidP="00165B1B">
      <w:pPr>
        <w:pBdr>
          <w:top w:val="nil"/>
          <w:left w:val="nil"/>
          <w:bottom w:val="nil"/>
          <w:right w:val="nil"/>
          <w:between w:val="nil"/>
        </w:pBdr>
        <w:spacing w:before="144" w:after="144"/>
        <w:jc w:val="center"/>
        <w:rPr>
          <w:b/>
        </w:rPr>
      </w:pPr>
      <w:r>
        <w:rPr>
          <w:rFonts w:cs="Times New Roman"/>
          <w:b/>
          <w:color w:val="000000"/>
          <w:sz w:val="30"/>
          <w:szCs w:val="30"/>
        </w:rPr>
        <w:t xml:space="preserve">Đề tài: </w:t>
      </w:r>
      <w:r>
        <w:rPr>
          <w:b/>
        </w:rPr>
        <w:t>X</w:t>
      </w:r>
      <w:r w:rsidRPr="00F8461C">
        <w:rPr>
          <w:b/>
        </w:rPr>
        <w:t xml:space="preserve">ây dựng </w:t>
      </w:r>
      <w:r w:rsidR="00165B1B">
        <w:rPr>
          <w:b/>
        </w:rPr>
        <w:t>W</w:t>
      </w:r>
      <w:r w:rsidRPr="00F8461C">
        <w:rPr>
          <w:b/>
        </w:rPr>
        <w:t>e</w:t>
      </w:r>
      <w:r>
        <w:rPr>
          <w:b/>
        </w:rPr>
        <w:t>bsite bán điện thoại</w:t>
      </w:r>
      <w:r w:rsidR="00A1699D">
        <w:rPr>
          <w:b/>
        </w:rPr>
        <w:t xml:space="preserve"> cho cửa hàng Minh Anh</w:t>
      </w:r>
    </w:p>
    <w:p w14:paraId="5DC17132" w14:textId="4E470535" w:rsidR="00F44D89" w:rsidRDefault="00BF6A5E" w:rsidP="00165B1B">
      <w:pPr>
        <w:pBdr>
          <w:top w:val="nil"/>
          <w:left w:val="nil"/>
          <w:bottom w:val="nil"/>
          <w:right w:val="nil"/>
          <w:between w:val="nil"/>
        </w:pBdr>
        <w:spacing w:before="144" w:after="144"/>
        <w:jc w:val="center"/>
        <w:rPr>
          <w:b/>
        </w:rPr>
      </w:pPr>
      <w:r>
        <w:rPr>
          <w:b/>
        </w:rPr>
        <w:t>sử dụng PHP</w:t>
      </w:r>
      <w:r w:rsidR="00A1699D">
        <w:rPr>
          <w:b/>
        </w:rPr>
        <w:t xml:space="preserve"> và MySQL</w:t>
      </w:r>
    </w:p>
    <w:p w14:paraId="2263619D" w14:textId="19D0DCFE" w:rsidR="00BF6A5E" w:rsidRPr="00BF6A5E" w:rsidRDefault="00BF6A5E" w:rsidP="00BF6A5E">
      <w:pPr>
        <w:pBdr>
          <w:top w:val="nil"/>
          <w:left w:val="nil"/>
          <w:bottom w:val="nil"/>
          <w:right w:val="nil"/>
          <w:between w:val="nil"/>
        </w:pBdr>
        <w:spacing w:before="144" w:after="144"/>
        <w:jc w:val="center"/>
        <w:rPr>
          <w:rFonts w:cs="Times New Roman"/>
          <w:b/>
          <w:color w:val="000000"/>
          <w:sz w:val="30"/>
          <w:szCs w:val="30"/>
        </w:rPr>
      </w:pPr>
    </w:p>
    <w:p w14:paraId="0E4C89B7" w14:textId="090C56FB" w:rsidR="00DD58BD" w:rsidRPr="00DD58BD" w:rsidRDefault="00DD58BD" w:rsidP="00DD58BD">
      <w:pPr>
        <w:spacing w:before="144" w:after="280"/>
        <w:ind w:left="1440"/>
        <w:rPr>
          <w:rFonts w:cs="Times New Roman"/>
          <w:b/>
          <w:color w:val="000000"/>
          <w:szCs w:val="28"/>
        </w:rPr>
      </w:pPr>
      <w:r w:rsidRPr="00DD58BD">
        <w:rPr>
          <w:rFonts w:cs="Times New Roman"/>
          <w:b/>
          <w:color w:val="000000"/>
          <w:szCs w:val="28"/>
        </w:rPr>
        <w:t>Giảng viên hướng dẫn</w:t>
      </w:r>
      <w:r w:rsidR="00BF6A5E">
        <w:rPr>
          <w:rFonts w:cs="Times New Roman"/>
          <w:b/>
          <w:color w:val="000000"/>
          <w:szCs w:val="28"/>
        </w:rPr>
        <w:tab/>
      </w:r>
      <w:r w:rsidRPr="00DD58BD">
        <w:rPr>
          <w:rFonts w:cs="Times New Roman"/>
          <w:b/>
          <w:color w:val="000000"/>
          <w:szCs w:val="28"/>
        </w:rPr>
        <w:t>:</w:t>
      </w:r>
      <w:r w:rsidR="001929AF">
        <w:rPr>
          <w:rFonts w:cs="Times New Roman"/>
          <w:b/>
          <w:color w:val="000000"/>
          <w:szCs w:val="28"/>
        </w:rPr>
        <w:t xml:space="preserve">Th.s </w:t>
      </w:r>
      <w:r w:rsidR="00BF6A5E">
        <w:rPr>
          <w:rFonts w:cs="Times New Roman"/>
          <w:b/>
          <w:color w:val="000000"/>
          <w:szCs w:val="28"/>
        </w:rPr>
        <w:t>Phạm Thế Anh</w:t>
      </w:r>
    </w:p>
    <w:p w14:paraId="6030D5F3" w14:textId="15E59273" w:rsidR="00DD58BD" w:rsidRDefault="00BF6A5E" w:rsidP="00DD58BD">
      <w:pPr>
        <w:spacing w:before="144" w:after="144"/>
        <w:ind w:left="1440"/>
        <w:rPr>
          <w:rFonts w:cs="Times New Roman"/>
          <w:b/>
          <w:color w:val="000000"/>
          <w:szCs w:val="28"/>
        </w:rPr>
      </w:pPr>
      <w:r>
        <w:rPr>
          <w:rFonts w:cs="Times New Roman"/>
          <w:b/>
          <w:color w:val="000000"/>
          <w:szCs w:val="28"/>
        </w:rPr>
        <w:t>Lớp</w:t>
      </w:r>
      <w:r>
        <w:rPr>
          <w:rFonts w:cs="Times New Roman"/>
          <w:b/>
          <w:color w:val="000000"/>
          <w:szCs w:val="28"/>
        </w:rPr>
        <w:tab/>
      </w:r>
      <w:r>
        <w:rPr>
          <w:rFonts w:cs="Times New Roman"/>
          <w:b/>
          <w:color w:val="000000"/>
          <w:szCs w:val="28"/>
        </w:rPr>
        <w:tab/>
      </w:r>
      <w:r>
        <w:rPr>
          <w:rFonts w:cs="Times New Roman"/>
          <w:b/>
          <w:color w:val="000000"/>
          <w:szCs w:val="28"/>
        </w:rPr>
        <w:tab/>
      </w:r>
      <w:r>
        <w:rPr>
          <w:rFonts w:cs="Times New Roman"/>
          <w:b/>
          <w:color w:val="000000"/>
          <w:szCs w:val="28"/>
        </w:rPr>
        <w:tab/>
        <w:t>:CNTT5 – K14</w:t>
      </w:r>
    </w:p>
    <w:p w14:paraId="233002D9" w14:textId="7FF90185" w:rsidR="00BF6A5E" w:rsidRDefault="00BF6A5E" w:rsidP="00DD58BD">
      <w:pPr>
        <w:spacing w:before="144" w:after="144"/>
        <w:ind w:left="1440"/>
        <w:rPr>
          <w:rFonts w:cs="Times New Roman"/>
          <w:b/>
          <w:color w:val="000000"/>
          <w:szCs w:val="28"/>
          <w:highlight w:val="white"/>
        </w:rPr>
      </w:pPr>
      <w:r>
        <w:rPr>
          <w:rFonts w:cs="Times New Roman"/>
          <w:b/>
          <w:color w:val="000000"/>
          <w:szCs w:val="28"/>
        </w:rPr>
        <w:t>Sinh viên thực hiện</w:t>
      </w:r>
      <w:r>
        <w:rPr>
          <w:rFonts w:cs="Times New Roman"/>
          <w:b/>
          <w:color w:val="000000"/>
          <w:szCs w:val="28"/>
        </w:rPr>
        <w:tab/>
        <w:t>:Trần Duy Khương</w:t>
      </w:r>
    </w:p>
    <w:p w14:paraId="6F81D5C3" w14:textId="62F27D45" w:rsidR="00F44D89" w:rsidRDefault="00F44D89" w:rsidP="00DD58BD">
      <w:pPr>
        <w:spacing w:before="144" w:after="144"/>
        <w:ind w:left="1440"/>
        <w:rPr>
          <w:rFonts w:cs="Times New Roman"/>
          <w:b/>
          <w:color w:val="000000"/>
          <w:szCs w:val="28"/>
          <w:highlight w:val="white"/>
        </w:rPr>
      </w:pPr>
    </w:p>
    <w:p w14:paraId="4421F1D8" w14:textId="77777777" w:rsidR="00F44D89" w:rsidRPr="00DD58BD" w:rsidRDefault="00F44D89" w:rsidP="00DD58BD">
      <w:pPr>
        <w:spacing w:before="144" w:after="144"/>
        <w:ind w:left="1440"/>
        <w:rPr>
          <w:rFonts w:cs="Times New Roman"/>
          <w:b/>
          <w:color w:val="000000"/>
          <w:szCs w:val="28"/>
          <w:highlight w:val="white"/>
        </w:rPr>
      </w:pPr>
    </w:p>
    <w:p w14:paraId="0DC37C35" w14:textId="77777777" w:rsidR="00DD58BD" w:rsidRPr="00DD58BD" w:rsidRDefault="00DD58BD" w:rsidP="00BC2DB8">
      <w:pPr>
        <w:spacing w:before="144" w:after="280"/>
        <w:rPr>
          <w:rFonts w:cs="Times New Roman"/>
          <w:b/>
          <w:color w:val="000000"/>
          <w:szCs w:val="28"/>
          <w:highlight w:val="white"/>
        </w:rPr>
      </w:pPr>
    </w:p>
    <w:p w14:paraId="1F80B082" w14:textId="4BB0227D" w:rsidR="00DD58BD" w:rsidRPr="00DD58BD" w:rsidRDefault="00DD58BD" w:rsidP="00DD58BD">
      <w:pPr>
        <w:spacing w:before="144" w:after="280" w:line="240" w:lineRule="auto"/>
        <w:ind w:left="3326"/>
        <w:rPr>
          <w:rFonts w:cs="Times New Roman"/>
          <w:b/>
          <w:color w:val="000000"/>
          <w:szCs w:val="28"/>
          <w:highlight w:val="white"/>
        </w:rPr>
      </w:pPr>
      <w:bookmarkStart w:id="1" w:name="_heading=h.1fob9te" w:colFirst="0" w:colLast="0"/>
      <w:bookmarkEnd w:id="1"/>
      <w:r w:rsidRPr="00DD58BD">
        <w:rPr>
          <w:rFonts w:cs="Times New Roman"/>
          <w:b/>
          <w:color w:val="000000"/>
          <w:szCs w:val="28"/>
          <w:highlight w:val="white"/>
        </w:rPr>
        <w:t>Hà Nội</w:t>
      </w:r>
      <w:r w:rsidR="00CC0BC7">
        <w:rPr>
          <w:rFonts w:cs="Times New Roman"/>
          <w:b/>
          <w:color w:val="000000"/>
          <w:szCs w:val="28"/>
          <w:highlight w:val="white"/>
        </w:rPr>
        <w:t xml:space="preserve"> -</w:t>
      </w:r>
      <w:r w:rsidRPr="00DD58BD">
        <w:rPr>
          <w:rFonts w:cs="Times New Roman"/>
          <w:b/>
          <w:color w:val="000000"/>
          <w:szCs w:val="28"/>
          <w:highlight w:val="white"/>
        </w:rPr>
        <w:t xml:space="preserve"> </w:t>
      </w:r>
      <w:r w:rsidR="00CC0BC7">
        <w:rPr>
          <w:rFonts w:cs="Times New Roman"/>
          <w:b/>
          <w:color w:val="000000"/>
          <w:szCs w:val="28"/>
          <w:highlight w:val="white"/>
        </w:rPr>
        <w:t>N</w:t>
      </w:r>
      <w:r w:rsidRPr="00DD58BD">
        <w:rPr>
          <w:rFonts w:cs="Times New Roman"/>
          <w:b/>
          <w:color w:val="000000"/>
          <w:szCs w:val="28"/>
          <w:highlight w:val="white"/>
        </w:rPr>
        <w:t>ăm 20</w:t>
      </w:r>
      <w:bookmarkStart w:id="2" w:name="bookmark=id.30j0zll" w:colFirst="0" w:colLast="0"/>
      <w:bookmarkEnd w:id="2"/>
      <w:r w:rsidRPr="00DD58BD">
        <w:rPr>
          <w:rFonts w:cs="Times New Roman"/>
          <w:b/>
          <w:color w:val="000000"/>
          <w:szCs w:val="28"/>
          <w:highlight w:val="white"/>
        </w:rPr>
        <w:t>2</w:t>
      </w:r>
      <w:r w:rsidR="00BF6A5E">
        <w:rPr>
          <w:rFonts w:cs="Times New Roman"/>
          <w:b/>
          <w:color w:val="000000"/>
          <w:szCs w:val="28"/>
          <w:highlight w:val="white"/>
        </w:rPr>
        <w:t>3</w:t>
      </w:r>
    </w:p>
    <w:p w14:paraId="5135D1C2" w14:textId="27E3D5C5" w:rsidR="00500098" w:rsidRPr="004F18C3" w:rsidRDefault="00500098" w:rsidP="004F18C3">
      <w:pPr>
        <w:spacing w:after="200"/>
        <w:rPr>
          <w:rFonts w:cs="Times New Roman"/>
          <w:color w:val="002060"/>
          <w:szCs w:val="28"/>
        </w:rPr>
      </w:pPr>
      <w:r>
        <w:rPr>
          <w:rFonts w:cs="Times New Roman"/>
          <w:szCs w:val="28"/>
        </w:rPr>
        <w:br w:type="page"/>
      </w:r>
    </w:p>
    <w:p w14:paraId="5DF2A80F" w14:textId="34099046" w:rsidR="00A14CCB" w:rsidRPr="00DD58BD" w:rsidRDefault="00A14CCB" w:rsidP="00A14CCB">
      <w:pPr>
        <w:rPr>
          <w:rFonts w:cs="Times New Roman"/>
          <w:b/>
          <w:szCs w:val="28"/>
        </w:rPr>
      </w:pPr>
    </w:p>
    <w:p w14:paraId="41263A77" w14:textId="77777777" w:rsidR="00A14CCB" w:rsidRPr="00DD58BD" w:rsidRDefault="00A14CCB" w:rsidP="00A14CCB">
      <w:pPr>
        <w:pBdr>
          <w:top w:val="nil"/>
          <w:left w:val="nil"/>
          <w:bottom w:val="nil"/>
          <w:right w:val="nil"/>
          <w:between w:val="nil"/>
        </w:pBdr>
        <w:spacing w:before="144" w:after="144"/>
        <w:jc w:val="center"/>
        <w:rPr>
          <w:rFonts w:cs="Times New Roman"/>
          <w:b/>
          <w:color w:val="000000"/>
          <w:szCs w:val="28"/>
        </w:rPr>
      </w:pPr>
      <w:r w:rsidRPr="00DD58BD">
        <w:rPr>
          <w:rFonts w:cs="Times New Roman"/>
          <w:b/>
          <w:color w:val="000000"/>
          <w:szCs w:val="28"/>
        </w:rPr>
        <w:t>TRƯỜNG ĐẠI HỌC CÔNG NGHIỆP HÀ NỘI</w:t>
      </w:r>
    </w:p>
    <w:p w14:paraId="729DBA19" w14:textId="77777777" w:rsidR="00A14CCB" w:rsidRPr="00DD58BD" w:rsidRDefault="00A14CCB" w:rsidP="00A14CCB">
      <w:pPr>
        <w:pBdr>
          <w:top w:val="nil"/>
          <w:left w:val="nil"/>
          <w:bottom w:val="nil"/>
          <w:right w:val="nil"/>
          <w:between w:val="nil"/>
        </w:pBdr>
        <w:spacing w:before="144" w:after="144"/>
        <w:jc w:val="center"/>
        <w:rPr>
          <w:rFonts w:cs="Times New Roman"/>
          <w:b/>
          <w:color w:val="000000"/>
          <w:szCs w:val="28"/>
        </w:rPr>
      </w:pPr>
      <w:r w:rsidRPr="00DD58BD">
        <w:rPr>
          <w:rFonts w:cs="Times New Roman"/>
          <w:b/>
          <w:color w:val="000000"/>
          <w:szCs w:val="28"/>
        </w:rPr>
        <w:t>KHOA CÔNG NGHỆ THÔNG TIN</w:t>
      </w:r>
    </w:p>
    <w:p w14:paraId="27F94D3D" w14:textId="77777777" w:rsidR="00A14CCB" w:rsidRPr="00DD58BD" w:rsidRDefault="00A14CCB" w:rsidP="00A14CCB">
      <w:pPr>
        <w:pBdr>
          <w:top w:val="nil"/>
          <w:left w:val="nil"/>
          <w:bottom w:val="nil"/>
          <w:right w:val="nil"/>
          <w:between w:val="nil"/>
        </w:pBdr>
        <w:spacing w:before="144" w:after="144"/>
        <w:jc w:val="center"/>
        <w:rPr>
          <w:rFonts w:cs="Times New Roman"/>
          <w:b/>
          <w:color w:val="000000"/>
          <w:szCs w:val="28"/>
          <w:u w:val="single"/>
        </w:rPr>
      </w:pPr>
    </w:p>
    <w:p w14:paraId="2214F641" w14:textId="77777777" w:rsidR="00A14CCB" w:rsidRPr="00DD58BD" w:rsidRDefault="00A14CCB" w:rsidP="00A14CCB">
      <w:pPr>
        <w:pBdr>
          <w:top w:val="nil"/>
          <w:left w:val="nil"/>
          <w:bottom w:val="nil"/>
          <w:right w:val="nil"/>
          <w:between w:val="nil"/>
        </w:pBdr>
        <w:spacing w:before="144" w:after="144"/>
        <w:jc w:val="center"/>
        <w:rPr>
          <w:rFonts w:cs="Times New Roman"/>
          <w:b/>
          <w:color w:val="000000"/>
          <w:szCs w:val="28"/>
          <w:u w:val="single"/>
        </w:rPr>
      </w:pPr>
      <w:r w:rsidRPr="00DD58BD">
        <w:rPr>
          <w:rFonts w:cs="Times New Roman"/>
          <w:b/>
          <w:noProof/>
          <w:color w:val="000000"/>
          <w:szCs w:val="28"/>
        </w:rPr>
        <w:drawing>
          <wp:inline distT="0" distB="0" distL="0" distR="0" wp14:anchorId="622CB0C9" wp14:editId="67870B2C">
            <wp:extent cx="1638300" cy="1478280"/>
            <wp:effectExtent l="0" t="0" r="0" b="7620"/>
            <wp:docPr id="7" name="image22.png" descr="E:\dh-cn-hanoi.png"/>
            <wp:cNvGraphicFramePr/>
            <a:graphic xmlns:a="http://schemas.openxmlformats.org/drawingml/2006/main">
              <a:graphicData uri="http://schemas.openxmlformats.org/drawingml/2006/picture">
                <pic:pic xmlns:pic="http://schemas.openxmlformats.org/drawingml/2006/picture">
                  <pic:nvPicPr>
                    <pic:cNvPr id="0" name="image22.png" descr="E:\dh-cn-hanoi.png"/>
                    <pic:cNvPicPr preferRelativeResize="0"/>
                  </pic:nvPicPr>
                  <pic:blipFill>
                    <a:blip r:embed="rId12"/>
                    <a:srcRect/>
                    <a:stretch>
                      <a:fillRect/>
                    </a:stretch>
                  </pic:blipFill>
                  <pic:spPr>
                    <a:xfrm>
                      <a:off x="0" y="0"/>
                      <a:ext cx="1638641" cy="1478588"/>
                    </a:xfrm>
                    <a:prstGeom prst="rect">
                      <a:avLst/>
                    </a:prstGeom>
                    <a:ln/>
                  </pic:spPr>
                </pic:pic>
              </a:graphicData>
            </a:graphic>
          </wp:inline>
        </w:drawing>
      </w:r>
    </w:p>
    <w:p w14:paraId="1937CDF8" w14:textId="77777777" w:rsidR="00A14CCB" w:rsidRPr="00DD58BD" w:rsidRDefault="00A14CCB" w:rsidP="00A14CCB">
      <w:pPr>
        <w:pBdr>
          <w:top w:val="nil"/>
          <w:left w:val="nil"/>
          <w:bottom w:val="nil"/>
          <w:right w:val="nil"/>
          <w:between w:val="nil"/>
        </w:pBdr>
        <w:spacing w:before="144" w:after="144"/>
        <w:jc w:val="center"/>
        <w:rPr>
          <w:rFonts w:cs="Times New Roman"/>
          <w:b/>
          <w:color w:val="000000"/>
          <w:szCs w:val="28"/>
          <w:u w:val="single"/>
        </w:rPr>
      </w:pPr>
    </w:p>
    <w:p w14:paraId="1CDF4979" w14:textId="1B1F8ECD" w:rsidR="00BF6A5E" w:rsidRPr="00BF6A5E" w:rsidRDefault="00716AF8" w:rsidP="00BF6A5E">
      <w:pPr>
        <w:pBdr>
          <w:top w:val="nil"/>
          <w:left w:val="nil"/>
          <w:bottom w:val="nil"/>
          <w:right w:val="nil"/>
          <w:between w:val="nil"/>
        </w:pBdr>
        <w:spacing w:before="144" w:after="144"/>
        <w:jc w:val="center"/>
        <w:rPr>
          <w:rFonts w:cs="Times New Roman"/>
          <w:b/>
          <w:color w:val="000000"/>
          <w:sz w:val="36"/>
          <w:szCs w:val="36"/>
        </w:rPr>
      </w:pPr>
      <w:r>
        <w:rPr>
          <w:rFonts w:cs="Times New Roman"/>
          <w:b/>
          <w:color w:val="000000"/>
          <w:sz w:val="36"/>
          <w:szCs w:val="36"/>
        </w:rPr>
        <w:t>ĐỒ ÁN</w:t>
      </w:r>
      <w:r w:rsidR="00BF6A5E" w:rsidRPr="00BF6A5E">
        <w:rPr>
          <w:rFonts w:cs="Times New Roman"/>
          <w:b/>
          <w:color w:val="000000"/>
          <w:sz w:val="36"/>
          <w:szCs w:val="36"/>
        </w:rPr>
        <w:t xml:space="preserve"> TỐT NGHIỆP</w:t>
      </w:r>
    </w:p>
    <w:p w14:paraId="44D0FE8A" w14:textId="77777777" w:rsidR="00A1699D" w:rsidRDefault="00BF6A5E" w:rsidP="00A1699D">
      <w:pPr>
        <w:pBdr>
          <w:top w:val="nil"/>
          <w:left w:val="nil"/>
          <w:bottom w:val="nil"/>
          <w:right w:val="nil"/>
          <w:between w:val="nil"/>
        </w:pBdr>
        <w:spacing w:before="144" w:after="144"/>
        <w:jc w:val="center"/>
        <w:rPr>
          <w:b/>
        </w:rPr>
      </w:pPr>
      <w:r>
        <w:rPr>
          <w:rFonts w:cs="Times New Roman"/>
          <w:b/>
          <w:color w:val="000000"/>
          <w:sz w:val="30"/>
          <w:szCs w:val="30"/>
        </w:rPr>
        <w:t xml:space="preserve">Đề tài: </w:t>
      </w:r>
      <w:r w:rsidR="00A1699D">
        <w:rPr>
          <w:b/>
        </w:rPr>
        <w:t>X</w:t>
      </w:r>
      <w:r w:rsidR="00A1699D" w:rsidRPr="00F8461C">
        <w:rPr>
          <w:b/>
        </w:rPr>
        <w:t xml:space="preserve">ây dựng </w:t>
      </w:r>
      <w:r w:rsidR="00A1699D">
        <w:rPr>
          <w:b/>
        </w:rPr>
        <w:t>W</w:t>
      </w:r>
      <w:r w:rsidR="00A1699D" w:rsidRPr="00F8461C">
        <w:rPr>
          <w:b/>
        </w:rPr>
        <w:t>e</w:t>
      </w:r>
      <w:r w:rsidR="00A1699D">
        <w:rPr>
          <w:b/>
        </w:rPr>
        <w:t>bsite bán điện thoại cho cửa hàng Minh Anh</w:t>
      </w:r>
    </w:p>
    <w:p w14:paraId="06DEA693" w14:textId="52CF8516" w:rsidR="00BF6A5E" w:rsidRDefault="00A1699D" w:rsidP="00A1699D">
      <w:pPr>
        <w:pBdr>
          <w:top w:val="nil"/>
          <w:left w:val="nil"/>
          <w:bottom w:val="nil"/>
          <w:right w:val="nil"/>
          <w:between w:val="nil"/>
        </w:pBdr>
        <w:spacing w:before="144" w:after="144"/>
        <w:jc w:val="center"/>
        <w:rPr>
          <w:b/>
        </w:rPr>
      </w:pPr>
      <w:r>
        <w:rPr>
          <w:b/>
        </w:rPr>
        <w:t>sử dụng PHP và MySQL</w:t>
      </w:r>
    </w:p>
    <w:p w14:paraId="26A90476" w14:textId="77777777" w:rsidR="00BF6A5E" w:rsidRPr="00BF6A5E" w:rsidRDefault="00BF6A5E" w:rsidP="00BF6A5E">
      <w:pPr>
        <w:pBdr>
          <w:top w:val="nil"/>
          <w:left w:val="nil"/>
          <w:bottom w:val="nil"/>
          <w:right w:val="nil"/>
          <w:between w:val="nil"/>
        </w:pBdr>
        <w:spacing w:before="144" w:after="144"/>
        <w:jc w:val="center"/>
        <w:rPr>
          <w:rFonts w:cs="Times New Roman"/>
          <w:b/>
          <w:color w:val="000000"/>
          <w:sz w:val="30"/>
          <w:szCs w:val="30"/>
        </w:rPr>
      </w:pPr>
    </w:p>
    <w:p w14:paraId="3D1CD90A" w14:textId="77777777" w:rsidR="00BF6A5E" w:rsidRPr="00DD58BD" w:rsidRDefault="00BF6A5E" w:rsidP="00BF6A5E">
      <w:pPr>
        <w:spacing w:before="144" w:after="280"/>
        <w:ind w:left="1440"/>
        <w:rPr>
          <w:rFonts w:cs="Times New Roman"/>
          <w:b/>
          <w:color w:val="000000"/>
          <w:szCs w:val="28"/>
        </w:rPr>
      </w:pPr>
      <w:r w:rsidRPr="00DD58BD">
        <w:rPr>
          <w:rFonts w:cs="Times New Roman"/>
          <w:b/>
          <w:color w:val="000000"/>
          <w:szCs w:val="28"/>
        </w:rPr>
        <w:t>Giảng viên hướng dẫn</w:t>
      </w:r>
      <w:r>
        <w:rPr>
          <w:rFonts w:cs="Times New Roman"/>
          <w:b/>
          <w:color w:val="000000"/>
          <w:szCs w:val="28"/>
        </w:rPr>
        <w:tab/>
      </w:r>
      <w:r w:rsidRPr="00DD58BD">
        <w:rPr>
          <w:rFonts w:cs="Times New Roman"/>
          <w:b/>
          <w:color w:val="000000"/>
          <w:szCs w:val="28"/>
        </w:rPr>
        <w:t>:</w:t>
      </w:r>
      <w:r>
        <w:rPr>
          <w:rFonts w:cs="Times New Roman"/>
          <w:b/>
          <w:color w:val="000000"/>
          <w:szCs w:val="28"/>
        </w:rPr>
        <w:t>Th.s Phạm Thế Anh</w:t>
      </w:r>
    </w:p>
    <w:p w14:paraId="16BF3AFD" w14:textId="77777777" w:rsidR="00BF6A5E" w:rsidRDefault="00BF6A5E" w:rsidP="00BF6A5E">
      <w:pPr>
        <w:spacing w:before="144" w:after="144"/>
        <w:ind w:left="1440"/>
        <w:rPr>
          <w:rFonts w:cs="Times New Roman"/>
          <w:b/>
          <w:color w:val="000000"/>
          <w:szCs w:val="28"/>
        </w:rPr>
      </w:pPr>
      <w:r>
        <w:rPr>
          <w:rFonts w:cs="Times New Roman"/>
          <w:b/>
          <w:color w:val="000000"/>
          <w:szCs w:val="28"/>
        </w:rPr>
        <w:t>Lớp</w:t>
      </w:r>
      <w:r>
        <w:rPr>
          <w:rFonts w:cs="Times New Roman"/>
          <w:b/>
          <w:color w:val="000000"/>
          <w:szCs w:val="28"/>
        </w:rPr>
        <w:tab/>
      </w:r>
      <w:r>
        <w:rPr>
          <w:rFonts w:cs="Times New Roman"/>
          <w:b/>
          <w:color w:val="000000"/>
          <w:szCs w:val="28"/>
        </w:rPr>
        <w:tab/>
      </w:r>
      <w:r>
        <w:rPr>
          <w:rFonts w:cs="Times New Roman"/>
          <w:b/>
          <w:color w:val="000000"/>
          <w:szCs w:val="28"/>
        </w:rPr>
        <w:tab/>
      </w:r>
      <w:r>
        <w:rPr>
          <w:rFonts w:cs="Times New Roman"/>
          <w:b/>
          <w:color w:val="000000"/>
          <w:szCs w:val="28"/>
        </w:rPr>
        <w:tab/>
        <w:t>:CNTT5 – K14</w:t>
      </w:r>
    </w:p>
    <w:p w14:paraId="4146B408" w14:textId="77777777" w:rsidR="00BF6A5E" w:rsidRDefault="00BF6A5E" w:rsidP="00BF6A5E">
      <w:pPr>
        <w:spacing w:before="144" w:after="144"/>
        <w:ind w:left="1440"/>
        <w:rPr>
          <w:rFonts w:cs="Times New Roman"/>
          <w:b/>
          <w:color w:val="000000"/>
          <w:szCs w:val="28"/>
          <w:highlight w:val="white"/>
        </w:rPr>
      </w:pPr>
      <w:r>
        <w:rPr>
          <w:rFonts w:cs="Times New Roman"/>
          <w:b/>
          <w:color w:val="000000"/>
          <w:szCs w:val="28"/>
        </w:rPr>
        <w:t>Sinh viên thực hiện</w:t>
      </w:r>
      <w:r>
        <w:rPr>
          <w:rFonts w:cs="Times New Roman"/>
          <w:b/>
          <w:color w:val="000000"/>
          <w:szCs w:val="28"/>
        </w:rPr>
        <w:tab/>
        <w:t>:Trần Duy Khương</w:t>
      </w:r>
    </w:p>
    <w:p w14:paraId="5075729E" w14:textId="77777777" w:rsidR="00BF6A5E" w:rsidRDefault="00BF6A5E" w:rsidP="00BF6A5E">
      <w:pPr>
        <w:spacing w:before="144" w:after="144"/>
        <w:ind w:left="1440"/>
        <w:rPr>
          <w:rFonts w:cs="Times New Roman"/>
          <w:b/>
          <w:color w:val="000000"/>
          <w:szCs w:val="28"/>
          <w:highlight w:val="white"/>
        </w:rPr>
      </w:pPr>
    </w:p>
    <w:p w14:paraId="44BAFDD3" w14:textId="77777777" w:rsidR="00BF6A5E" w:rsidRPr="00DD58BD" w:rsidRDefault="00BF6A5E" w:rsidP="00BF6A5E">
      <w:pPr>
        <w:spacing w:before="144" w:after="144"/>
        <w:ind w:left="1440"/>
        <w:rPr>
          <w:rFonts w:cs="Times New Roman"/>
          <w:b/>
          <w:color w:val="000000"/>
          <w:szCs w:val="28"/>
          <w:highlight w:val="white"/>
        </w:rPr>
      </w:pPr>
    </w:p>
    <w:p w14:paraId="54A86D1B" w14:textId="77777777" w:rsidR="00BF6A5E" w:rsidRPr="00DD58BD" w:rsidRDefault="00BF6A5E" w:rsidP="00BF6A5E">
      <w:pPr>
        <w:spacing w:before="144" w:after="280"/>
        <w:rPr>
          <w:rFonts w:cs="Times New Roman"/>
          <w:b/>
          <w:color w:val="000000"/>
          <w:szCs w:val="28"/>
          <w:highlight w:val="white"/>
        </w:rPr>
      </w:pPr>
    </w:p>
    <w:p w14:paraId="5C6E7C66" w14:textId="7C654126" w:rsidR="00BF6A5E" w:rsidRPr="00DD58BD" w:rsidRDefault="00BF6A5E" w:rsidP="00BF6A5E">
      <w:pPr>
        <w:spacing w:before="144" w:after="280" w:line="240" w:lineRule="auto"/>
        <w:ind w:left="3326"/>
        <w:rPr>
          <w:rFonts w:cs="Times New Roman"/>
          <w:b/>
          <w:color w:val="000000"/>
          <w:szCs w:val="28"/>
          <w:highlight w:val="white"/>
        </w:rPr>
      </w:pPr>
      <w:r w:rsidRPr="00DD58BD">
        <w:rPr>
          <w:rFonts w:cs="Times New Roman"/>
          <w:b/>
          <w:color w:val="000000"/>
          <w:szCs w:val="28"/>
          <w:highlight w:val="white"/>
        </w:rPr>
        <w:t>Hà Nội</w:t>
      </w:r>
      <w:r>
        <w:rPr>
          <w:rFonts w:cs="Times New Roman"/>
          <w:b/>
          <w:color w:val="000000"/>
          <w:szCs w:val="28"/>
          <w:highlight w:val="white"/>
        </w:rPr>
        <w:t xml:space="preserve"> -</w:t>
      </w:r>
      <w:r w:rsidRPr="00DD58BD">
        <w:rPr>
          <w:rFonts w:cs="Times New Roman"/>
          <w:b/>
          <w:color w:val="000000"/>
          <w:szCs w:val="28"/>
          <w:highlight w:val="white"/>
        </w:rPr>
        <w:t xml:space="preserve"> </w:t>
      </w:r>
      <w:r>
        <w:rPr>
          <w:rFonts w:cs="Times New Roman"/>
          <w:b/>
          <w:color w:val="000000"/>
          <w:szCs w:val="28"/>
          <w:highlight w:val="white"/>
        </w:rPr>
        <w:t>N</w:t>
      </w:r>
      <w:r w:rsidRPr="00DD58BD">
        <w:rPr>
          <w:rFonts w:cs="Times New Roman"/>
          <w:b/>
          <w:color w:val="000000"/>
          <w:szCs w:val="28"/>
          <w:highlight w:val="white"/>
        </w:rPr>
        <w:t>ăm 202</w:t>
      </w:r>
      <w:r>
        <w:rPr>
          <w:rFonts w:cs="Times New Roman"/>
          <w:b/>
          <w:color w:val="000000"/>
          <w:szCs w:val="28"/>
          <w:highlight w:val="white"/>
        </w:rPr>
        <w:t>3</w:t>
      </w:r>
    </w:p>
    <w:p w14:paraId="285A6150" w14:textId="11EF1AAE" w:rsidR="002B65A6" w:rsidRDefault="002B65A6" w:rsidP="002B65A6">
      <w:pPr>
        <w:spacing w:before="144" w:after="280" w:line="240" w:lineRule="auto"/>
        <w:ind w:left="3326"/>
        <w:rPr>
          <w:rFonts w:cs="Times New Roman"/>
          <w:b/>
          <w:color w:val="000000"/>
          <w:szCs w:val="28"/>
          <w:highlight w:val="white"/>
        </w:rPr>
      </w:pPr>
    </w:p>
    <w:p w14:paraId="65B56E54" w14:textId="77777777" w:rsidR="002B65A6" w:rsidRDefault="002B65A6">
      <w:pPr>
        <w:jc w:val="left"/>
        <w:rPr>
          <w:rFonts w:cs="Times New Roman"/>
          <w:b/>
          <w:color w:val="000000"/>
          <w:szCs w:val="28"/>
          <w:highlight w:val="white"/>
        </w:rPr>
      </w:pPr>
      <w:r>
        <w:rPr>
          <w:rFonts w:cs="Times New Roman"/>
          <w:b/>
          <w:color w:val="000000"/>
          <w:szCs w:val="28"/>
          <w:highlight w:val="white"/>
        </w:rPr>
        <w:br w:type="page"/>
      </w:r>
    </w:p>
    <w:p w14:paraId="525D7554" w14:textId="77777777" w:rsidR="0083016B" w:rsidRDefault="0083016B" w:rsidP="00A1699D">
      <w:pPr>
        <w:pStyle w:val="Heading1"/>
        <w:sectPr w:rsidR="0083016B" w:rsidSect="00235DFF">
          <w:headerReference w:type="default" r:id="rId13"/>
          <w:pgSz w:w="11906" w:h="16838" w:code="9"/>
          <w:pgMar w:top="1418" w:right="1134" w:bottom="1134" w:left="1985" w:header="720" w:footer="720" w:gutter="0"/>
          <w:pgNumType w:start="1"/>
          <w:cols w:space="720"/>
          <w:docGrid w:linePitch="360"/>
        </w:sectPr>
      </w:pPr>
    </w:p>
    <w:p w14:paraId="0F6A03D9" w14:textId="3FF1EDD0" w:rsidR="00A14CCB" w:rsidRPr="00A1699D" w:rsidRDefault="00A1699D" w:rsidP="00A1699D">
      <w:pPr>
        <w:jc w:val="center"/>
        <w:rPr>
          <w:b/>
          <w:bCs/>
        </w:rPr>
      </w:pPr>
      <w:r w:rsidRPr="00A1699D">
        <w:rPr>
          <w:b/>
          <w:bCs/>
        </w:rPr>
        <w:lastRenderedPageBreak/>
        <w:t>Nhận xét, đánh giá, cho điểm</w:t>
      </w:r>
    </w:p>
    <w:p w14:paraId="3BD255E1" w14:textId="04868C49" w:rsidR="00146D50" w:rsidRDefault="00A1699D" w:rsidP="00146D50">
      <w:pPr>
        <w:tabs>
          <w:tab w:val="left" w:leader="dot" w:pos="8789"/>
        </w:tabs>
        <w:jc w:val="center"/>
      </w:pPr>
      <w:r w:rsidRPr="00A1699D">
        <w:rPr>
          <w:b/>
          <w:bCs/>
        </w:rPr>
        <w:t>(Của cán bộ hướng dẫn)</w:t>
      </w:r>
    </w:p>
    <w:p w14:paraId="38C08730" w14:textId="23869682" w:rsidR="00146D50" w:rsidRDefault="00146D50" w:rsidP="00146D50">
      <w:pPr>
        <w:tabs>
          <w:tab w:val="left" w:leader="dot" w:pos="8789"/>
        </w:tabs>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45D9F8BE" w14:textId="3BB0A8D8" w:rsidR="00146D50" w:rsidRDefault="00146D50" w:rsidP="00146D50">
      <w:pPr>
        <w:tabs>
          <w:tab w:val="left" w:leader="dot" w:pos="8789"/>
        </w:tabs>
        <w:jc w:val="center"/>
      </w:pPr>
      <w:r w:rsidRPr="00146D50">
        <w:rPr>
          <w:b/>
          <w:bCs/>
        </w:rPr>
        <w:lastRenderedPageBreak/>
        <w:t>Nhận xét của giảng viên phản biện</w:t>
      </w:r>
    </w:p>
    <w:p w14:paraId="034A2EDA" w14:textId="58734AB6" w:rsidR="00146D50" w:rsidRPr="00146D50" w:rsidRDefault="00146D50" w:rsidP="00146D50">
      <w:pPr>
        <w:tabs>
          <w:tab w:val="left" w:leader="dot" w:pos="8789"/>
        </w:tabs>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EC72A76" w14:textId="77777777" w:rsidR="00A1699D" w:rsidRPr="002B65A6" w:rsidRDefault="00A1699D" w:rsidP="00A1699D">
      <w:pPr>
        <w:pStyle w:val="Heading1"/>
        <w:rPr>
          <w:color w:val="000000"/>
          <w:szCs w:val="28"/>
          <w:highlight w:val="white"/>
        </w:rPr>
      </w:pPr>
      <w:bookmarkStart w:id="3" w:name="_Toc112442487"/>
      <w:r>
        <w:rPr>
          <w:szCs w:val="28"/>
        </w:rPr>
        <w:br w:type="page"/>
      </w:r>
      <w:bookmarkStart w:id="4" w:name="_Toc132570090"/>
      <w:r>
        <w:lastRenderedPageBreak/>
        <w:t>LỜI CẢM ƠN</w:t>
      </w:r>
      <w:bookmarkEnd w:id="4"/>
    </w:p>
    <w:p w14:paraId="29B4C4DD" w14:textId="77777777" w:rsidR="00A1699D" w:rsidRPr="00A14CCB" w:rsidRDefault="00A1699D" w:rsidP="00A1699D"/>
    <w:p w14:paraId="16F11D84" w14:textId="00E728DB" w:rsidR="00A1699D" w:rsidRDefault="00E77225" w:rsidP="00A1699D">
      <w:pPr>
        <w:ind w:firstLine="720"/>
        <w:rPr>
          <w:rFonts w:cs="Times New Roman"/>
          <w:szCs w:val="28"/>
        </w:rPr>
      </w:pPr>
      <w:r>
        <w:rPr>
          <w:rFonts w:cs="Times New Roman"/>
          <w:szCs w:val="28"/>
        </w:rPr>
        <w:t>Đồ án tốt nghiệp</w:t>
      </w:r>
      <w:r w:rsidR="00A1699D" w:rsidRPr="00A14CCB">
        <w:rPr>
          <w:rFonts w:cs="Times New Roman"/>
          <w:szCs w:val="28"/>
        </w:rPr>
        <w:t xml:space="preserve"> là nội dung quan trọng trong lộ trình học của sinh viên. Áp dụng những kiến thức được trang bị từ việc học ở nhà trường và tự học bản thân, mỗi cá nhân có cơ hội thể hiện khả năng với các công việc được giao trong thời </w:t>
      </w:r>
      <w:r>
        <w:rPr>
          <w:rFonts w:cs="Times New Roman"/>
          <w:szCs w:val="28"/>
        </w:rPr>
        <w:t>làm đồ án tốt nghiệp</w:t>
      </w:r>
      <w:r w:rsidR="00A1699D" w:rsidRPr="00A14CCB">
        <w:rPr>
          <w:rFonts w:cs="Times New Roman"/>
          <w:szCs w:val="28"/>
        </w:rPr>
        <w:t xml:space="preserve">. Cuốn báo cáo này viết ra nhằm tổng kết, đánh giá lại những nội dung tìm hiểu được trong </w:t>
      </w:r>
      <w:r>
        <w:rPr>
          <w:rFonts w:cs="Times New Roman"/>
          <w:szCs w:val="28"/>
        </w:rPr>
        <w:t>quá trình làm đồ án</w:t>
      </w:r>
      <w:r w:rsidR="00A1699D" w:rsidRPr="00A14CCB">
        <w:rPr>
          <w:rFonts w:cs="Times New Roman"/>
          <w:szCs w:val="28"/>
        </w:rPr>
        <w:t xml:space="preserve">. </w:t>
      </w:r>
    </w:p>
    <w:p w14:paraId="3B061284" w14:textId="44CFACB4" w:rsidR="00A1699D" w:rsidRDefault="00A1699D" w:rsidP="00A1699D">
      <w:pPr>
        <w:ind w:firstLine="720"/>
        <w:rPr>
          <w:rFonts w:cs="Times New Roman"/>
          <w:szCs w:val="28"/>
        </w:rPr>
      </w:pPr>
      <w:r>
        <w:rPr>
          <w:rFonts w:cs="Times New Roman"/>
          <w:szCs w:val="28"/>
        </w:rPr>
        <w:t>Để hoàn thành báo cáo</w:t>
      </w:r>
      <w:r w:rsidR="00E77225">
        <w:rPr>
          <w:rFonts w:cs="Times New Roman"/>
          <w:szCs w:val="28"/>
        </w:rPr>
        <w:t xml:space="preserve"> đồ án</w:t>
      </w:r>
      <w:r>
        <w:rPr>
          <w:rFonts w:cs="Times New Roman"/>
          <w:szCs w:val="28"/>
        </w:rPr>
        <w:t>, trước hết em xin gửi tới quý thầy, cô giáo trong khoa Công nghệ thông tin trường Đại học Công nghiệp Hà Nội lời cảm ơn sâu sắc.</w:t>
      </w:r>
    </w:p>
    <w:p w14:paraId="73012951" w14:textId="13399087" w:rsidR="00A1699D" w:rsidRDefault="00A1699D" w:rsidP="00A1699D">
      <w:pPr>
        <w:ind w:firstLine="720"/>
        <w:rPr>
          <w:rFonts w:cs="Times New Roman"/>
          <w:szCs w:val="28"/>
        </w:rPr>
      </w:pPr>
      <w:r>
        <w:rPr>
          <w:rFonts w:cs="Times New Roman"/>
          <w:szCs w:val="28"/>
        </w:rPr>
        <w:t>Đặc biệt, x</w:t>
      </w:r>
      <w:r w:rsidRPr="00A14CCB">
        <w:rPr>
          <w:rFonts w:cs="Times New Roman"/>
          <w:szCs w:val="28"/>
        </w:rPr>
        <w:t xml:space="preserve">in được gửi lời cảm ơn đến </w:t>
      </w:r>
      <w:r>
        <w:rPr>
          <w:rFonts w:cs="Times New Roman"/>
          <w:szCs w:val="28"/>
        </w:rPr>
        <w:t>thầy Phạm Thế Anh</w:t>
      </w:r>
      <w:r w:rsidRPr="00A14CCB">
        <w:rPr>
          <w:rFonts w:cs="Times New Roman"/>
          <w:szCs w:val="28"/>
        </w:rPr>
        <w:t xml:space="preserve"> đã tận tình chỉ bảo, đóng góp để  em hoàn thiện </w:t>
      </w:r>
      <w:r w:rsidR="00E77225">
        <w:rPr>
          <w:rFonts w:cs="Times New Roman"/>
          <w:szCs w:val="28"/>
        </w:rPr>
        <w:t>đồ án tốt nghiệp</w:t>
      </w:r>
      <w:r w:rsidRPr="00A14CCB">
        <w:rPr>
          <w:rFonts w:cs="Times New Roman"/>
          <w:szCs w:val="28"/>
        </w:rPr>
        <w:t xml:space="preserve"> và các kỹ năng thiếu sót trong quá trình làm việc.</w:t>
      </w:r>
    </w:p>
    <w:p w14:paraId="0E9B00B0" w14:textId="77777777" w:rsidR="00A1699D" w:rsidRDefault="00A1699D" w:rsidP="00A1699D">
      <w:pPr>
        <w:ind w:firstLine="720"/>
        <w:rPr>
          <w:rFonts w:cs="Times New Roman"/>
          <w:szCs w:val="28"/>
        </w:rPr>
      </w:pPr>
      <w:r w:rsidRPr="00A14CCB">
        <w:rPr>
          <w:rFonts w:cs="Times New Roman"/>
          <w:szCs w:val="28"/>
        </w:rPr>
        <w:t xml:space="preserve">Với </w:t>
      </w:r>
      <w:r>
        <w:rPr>
          <w:rFonts w:cs="Times New Roman"/>
          <w:szCs w:val="28"/>
        </w:rPr>
        <w:t>thầy cô</w:t>
      </w:r>
      <w:r w:rsidRPr="00A14CCB">
        <w:rPr>
          <w:rFonts w:cs="Times New Roman"/>
          <w:szCs w:val="28"/>
        </w:rPr>
        <w:t xml:space="preserve">, quá trình thực tập </w:t>
      </w:r>
      <w:r>
        <w:rPr>
          <w:rFonts w:cs="Times New Roman"/>
          <w:szCs w:val="28"/>
        </w:rPr>
        <w:t>trường Đại học Công nghiệp Hà Nội</w:t>
      </w:r>
      <w:r w:rsidRPr="00A14CCB">
        <w:rPr>
          <w:rFonts w:cs="Times New Roman"/>
          <w:szCs w:val="28"/>
        </w:rPr>
        <w:t xml:space="preserve"> đã mở ra nhiều cơ hội và kiến thức để em có thể học hỏi. Xin cảm ơn các anh chị đã giúp đỡ nhiệt tình để em có thể quen với công việc thực tế. </w:t>
      </w:r>
    </w:p>
    <w:p w14:paraId="2BD5BB7E" w14:textId="193D02A2" w:rsidR="00E77225" w:rsidRDefault="00A1699D" w:rsidP="00E77225">
      <w:pPr>
        <w:ind w:firstLine="720"/>
        <w:rPr>
          <w:rFonts w:cs="Times New Roman"/>
          <w:szCs w:val="28"/>
        </w:rPr>
      </w:pPr>
      <w:r>
        <w:rPr>
          <w:rFonts w:cs="Times New Roman"/>
          <w:szCs w:val="28"/>
        </w:rPr>
        <w:t xml:space="preserve">Mặc dù đã cố gắng nhiều nhưng các kiến thức và nội dung của riêng cuốn báo cáo này hẳn không tránh khỏi thiếu sót. Rất mong nhận được đánh giá, phản hồi của thầy cô cũng như </w:t>
      </w:r>
      <w:r w:rsidR="00E77225">
        <w:rPr>
          <w:rFonts w:cs="Times New Roman"/>
          <w:szCs w:val="28"/>
        </w:rPr>
        <w:t>nhà trường</w:t>
      </w:r>
      <w:r>
        <w:rPr>
          <w:rFonts w:cs="Times New Roman"/>
          <w:szCs w:val="28"/>
        </w:rPr>
        <w:t xml:space="preserve"> để em có thể hoàn thiện được hơn.</w:t>
      </w:r>
    </w:p>
    <w:p w14:paraId="22127B25" w14:textId="418C0533" w:rsidR="00E77225" w:rsidRDefault="00E77225">
      <w:pPr>
        <w:jc w:val="left"/>
        <w:rPr>
          <w:rFonts w:cs="Times New Roman"/>
          <w:szCs w:val="28"/>
        </w:rPr>
      </w:pPr>
      <w:r>
        <w:rPr>
          <w:rFonts w:cs="Times New Roman"/>
          <w:szCs w:val="28"/>
        </w:rPr>
        <w:br w:type="page"/>
      </w:r>
    </w:p>
    <w:p w14:paraId="3EED7D6C" w14:textId="5D5278E0" w:rsidR="00E77225" w:rsidRDefault="00E77225" w:rsidP="00E77225">
      <w:pPr>
        <w:pStyle w:val="Heading1"/>
      </w:pPr>
      <w:bookmarkStart w:id="5" w:name="_Toc132570091"/>
      <w:r>
        <w:lastRenderedPageBreak/>
        <w:t>TÓM TẮT ĐỀ TÀI</w:t>
      </w:r>
      <w:bookmarkEnd w:id="5"/>
    </w:p>
    <w:p w14:paraId="314E8143" w14:textId="35E2C56A" w:rsidR="00E77225" w:rsidRPr="004E7950" w:rsidRDefault="00E77225" w:rsidP="00E77225">
      <w:pPr>
        <w:pStyle w:val="ListParagraph"/>
        <w:numPr>
          <w:ilvl w:val="0"/>
          <w:numId w:val="47"/>
        </w:numPr>
        <w:rPr>
          <w:b/>
          <w:bCs/>
        </w:rPr>
      </w:pPr>
      <w:r w:rsidRPr="004E7950">
        <w:rPr>
          <w:b/>
          <w:bCs/>
        </w:rPr>
        <w:t>Tên đề tài</w:t>
      </w:r>
    </w:p>
    <w:p w14:paraId="57BC44A7" w14:textId="4CBB990F" w:rsidR="00E77225" w:rsidRDefault="00E77225" w:rsidP="00E77225">
      <w:pPr>
        <w:pStyle w:val="ListParagraph"/>
        <w:ind w:firstLine="720"/>
      </w:pPr>
      <w:r>
        <w:t>Xây dựng website bán laptop cho cửa hàng Minh Anh sử dụng PHP và MySQL</w:t>
      </w:r>
    </w:p>
    <w:p w14:paraId="53EBB987" w14:textId="083BA4CF" w:rsidR="00E77225" w:rsidRPr="004E7950" w:rsidRDefault="00E77225" w:rsidP="00E77225">
      <w:pPr>
        <w:pStyle w:val="ListParagraph"/>
        <w:numPr>
          <w:ilvl w:val="0"/>
          <w:numId w:val="47"/>
        </w:numPr>
        <w:rPr>
          <w:b/>
          <w:bCs/>
        </w:rPr>
      </w:pPr>
      <w:r w:rsidRPr="004E7950">
        <w:rPr>
          <w:b/>
          <w:bCs/>
        </w:rPr>
        <w:t>Ngôn ngữ cài đặt</w:t>
      </w:r>
    </w:p>
    <w:p w14:paraId="732E5D28" w14:textId="289A8D2C" w:rsidR="00E77225" w:rsidRDefault="00E77225" w:rsidP="00E77225">
      <w:pPr>
        <w:pStyle w:val="ListParagraph"/>
        <w:ind w:left="1440"/>
      </w:pPr>
      <w:r>
        <w:t>Sử dụng ngôn ngữ PHP và MySQL để cài đặt</w:t>
      </w:r>
    </w:p>
    <w:p w14:paraId="53DF8FB9" w14:textId="60DCFA01" w:rsidR="00E77225" w:rsidRPr="004E7950" w:rsidRDefault="00E77225" w:rsidP="004E7950">
      <w:pPr>
        <w:pStyle w:val="ListParagraph"/>
        <w:numPr>
          <w:ilvl w:val="0"/>
          <w:numId w:val="47"/>
        </w:numPr>
        <w:rPr>
          <w:b/>
          <w:bCs/>
        </w:rPr>
      </w:pPr>
      <w:r w:rsidRPr="004E7950">
        <w:rPr>
          <w:b/>
          <w:bCs/>
        </w:rPr>
        <w:t>Ứng dụng thực tiến</w:t>
      </w:r>
    </w:p>
    <w:p w14:paraId="186FE397" w14:textId="6DD29636" w:rsidR="004E7950" w:rsidRDefault="004E7950" w:rsidP="004E7950">
      <w:pPr>
        <w:pStyle w:val="ListParagraph"/>
        <w:ind w:firstLine="720"/>
      </w:pPr>
      <w:r>
        <w:t>Hệ thống mua hàng trực tuyến có thể đáp ứng được các yêu cầu cơ bản hiện tại và ứng dụng lâu dai, nhất là trong thời đại công nghệ 4.0</w:t>
      </w:r>
    </w:p>
    <w:p w14:paraId="42D97839" w14:textId="33B9902E" w:rsidR="004E7950" w:rsidRPr="004E7950" w:rsidRDefault="004E7950" w:rsidP="004E7950">
      <w:pPr>
        <w:pStyle w:val="ListParagraph"/>
        <w:numPr>
          <w:ilvl w:val="0"/>
          <w:numId w:val="47"/>
        </w:numPr>
        <w:rPr>
          <w:b/>
          <w:bCs/>
        </w:rPr>
      </w:pPr>
      <w:r w:rsidRPr="004E7950">
        <w:rPr>
          <w:b/>
          <w:bCs/>
        </w:rPr>
        <w:t>Kết quả</w:t>
      </w:r>
    </w:p>
    <w:p w14:paraId="70DD03E8" w14:textId="79D89A23" w:rsidR="004E7950" w:rsidRDefault="004E7950" w:rsidP="004E7950">
      <w:pPr>
        <w:pStyle w:val="ListParagraph"/>
        <w:ind w:firstLine="720"/>
      </w:pPr>
      <w:r>
        <w:t>Trang web phù hợp với cửa hàng, khách hàng dễ thao tác và sử dụng.</w:t>
      </w:r>
    </w:p>
    <w:p w14:paraId="059E2023" w14:textId="6BCE4141" w:rsidR="004E7950" w:rsidRDefault="004E7950" w:rsidP="004E7950">
      <w:pPr>
        <w:pStyle w:val="ListParagraph"/>
        <w:ind w:firstLine="720"/>
      </w:pPr>
      <w:r>
        <w:t>Báo cáo và chương trình đúng yêu cầu đưa ra về độ dài cuốn báo cáo, sử dụng đúng ngôn ngữ để thiết kế.</w:t>
      </w:r>
    </w:p>
    <w:p w14:paraId="62AA5B7D" w14:textId="22574930" w:rsidR="004E7950" w:rsidRDefault="004E7950" w:rsidP="004E7950">
      <w:pPr>
        <w:pStyle w:val="ListParagraph"/>
        <w:ind w:firstLine="720"/>
      </w:pPr>
      <w:r>
        <w:t>Giao diện hoàn chỉnh và có thể đưa vào sử dụng giúp cho khách hàng đỡ tốn thời gian cũng như thuận tiện việc đặt mua những sản phẩm cần thiết, và nhà quản lý cũng dễ dàng quản lý hoạt động mua bán hàng</w:t>
      </w:r>
    </w:p>
    <w:p w14:paraId="7BA2745F" w14:textId="12DB0F81" w:rsidR="004E7950" w:rsidRPr="00E77225" w:rsidRDefault="004E7950" w:rsidP="004E7950">
      <w:pPr>
        <w:jc w:val="left"/>
      </w:pPr>
      <w:r>
        <w:br w:type="page"/>
      </w:r>
    </w:p>
    <w:p w14:paraId="4AB82284" w14:textId="0B32F92B" w:rsidR="00C4626A" w:rsidRDefault="00C4626A" w:rsidP="00E77225">
      <w:pPr>
        <w:pStyle w:val="Heading1"/>
      </w:pPr>
      <w:bookmarkStart w:id="6" w:name="_Toc132570092"/>
      <w:r>
        <w:lastRenderedPageBreak/>
        <w:t>MỤC LỤC</w:t>
      </w:r>
      <w:bookmarkEnd w:id="3"/>
      <w:bookmarkEnd w:id="6"/>
    </w:p>
    <w:sdt>
      <w:sdtPr>
        <w:rPr>
          <w:rFonts w:ascii="Times New Roman" w:eastAsiaTheme="minorHAnsi" w:hAnsi="Times New Roman" w:cstheme="minorBidi"/>
          <w:color w:val="auto"/>
          <w:sz w:val="28"/>
          <w:szCs w:val="22"/>
        </w:rPr>
        <w:id w:val="-114839819"/>
        <w:docPartObj>
          <w:docPartGallery w:val="Table of Contents"/>
          <w:docPartUnique/>
        </w:docPartObj>
      </w:sdtPr>
      <w:sdtEndPr>
        <w:rPr>
          <w:b/>
          <w:bCs/>
          <w:noProof/>
        </w:rPr>
      </w:sdtEndPr>
      <w:sdtContent>
        <w:p w14:paraId="51056808" w14:textId="39FBAB09" w:rsidR="005B328A" w:rsidRDefault="005B328A" w:rsidP="00A1699D">
          <w:pPr>
            <w:pStyle w:val="TOCHeading"/>
          </w:pPr>
        </w:p>
        <w:p w14:paraId="661B7198" w14:textId="04939B23" w:rsidR="00337775" w:rsidRDefault="005B328A">
          <w:pPr>
            <w:pStyle w:val="TOC1"/>
            <w:tabs>
              <w:tab w:val="right" w:leader="dot" w:pos="8777"/>
            </w:tabs>
            <w:rPr>
              <w:rFonts w:asciiTheme="minorHAnsi" w:eastAsiaTheme="minorEastAsia" w:hAnsiTheme="minorHAnsi"/>
              <w:noProof/>
              <w:sz w:val="22"/>
            </w:rPr>
          </w:pPr>
          <w:r>
            <w:fldChar w:fldCharType="begin"/>
          </w:r>
          <w:r>
            <w:instrText xml:space="preserve"> TOC \o "1-3" \h \z \u </w:instrText>
          </w:r>
          <w:r>
            <w:fldChar w:fldCharType="separate"/>
          </w:r>
          <w:hyperlink w:anchor="_Toc132570090" w:history="1">
            <w:r w:rsidR="00337775" w:rsidRPr="00903752">
              <w:rPr>
                <w:rStyle w:val="Hyperlink"/>
                <w:noProof/>
              </w:rPr>
              <w:t>LỜI CẢM ƠN</w:t>
            </w:r>
            <w:r w:rsidR="00337775">
              <w:rPr>
                <w:noProof/>
                <w:webHidden/>
              </w:rPr>
              <w:tab/>
            </w:r>
            <w:r w:rsidR="00337775">
              <w:rPr>
                <w:noProof/>
                <w:webHidden/>
              </w:rPr>
              <w:fldChar w:fldCharType="begin"/>
            </w:r>
            <w:r w:rsidR="00337775">
              <w:rPr>
                <w:noProof/>
                <w:webHidden/>
              </w:rPr>
              <w:instrText xml:space="preserve"> PAGEREF _Toc132570090 \h </w:instrText>
            </w:r>
            <w:r w:rsidR="00337775">
              <w:rPr>
                <w:noProof/>
                <w:webHidden/>
              </w:rPr>
            </w:r>
            <w:r w:rsidR="00337775">
              <w:rPr>
                <w:noProof/>
                <w:webHidden/>
              </w:rPr>
              <w:fldChar w:fldCharType="separate"/>
            </w:r>
            <w:r w:rsidR="00337775">
              <w:rPr>
                <w:noProof/>
                <w:webHidden/>
              </w:rPr>
              <w:t>iii</w:t>
            </w:r>
            <w:r w:rsidR="00337775">
              <w:rPr>
                <w:noProof/>
                <w:webHidden/>
              </w:rPr>
              <w:fldChar w:fldCharType="end"/>
            </w:r>
          </w:hyperlink>
        </w:p>
        <w:p w14:paraId="45E1C56F" w14:textId="05C9DCBF" w:rsidR="00337775" w:rsidRDefault="00337775">
          <w:pPr>
            <w:pStyle w:val="TOC1"/>
            <w:tabs>
              <w:tab w:val="right" w:leader="dot" w:pos="8777"/>
            </w:tabs>
            <w:rPr>
              <w:rFonts w:asciiTheme="minorHAnsi" w:eastAsiaTheme="minorEastAsia" w:hAnsiTheme="minorHAnsi"/>
              <w:noProof/>
              <w:sz w:val="22"/>
            </w:rPr>
          </w:pPr>
          <w:hyperlink w:anchor="_Toc132570091" w:history="1">
            <w:r w:rsidRPr="00903752">
              <w:rPr>
                <w:rStyle w:val="Hyperlink"/>
                <w:noProof/>
              </w:rPr>
              <w:t>TÓM TẮT ĐỀ TÀI</w:t>
            </w:r>
            <w:r>
              <w:rPr>
                <w:noProof/>
                <w:webHidden/>
              </w:rPr>
              <w:tab/>
            </w:r>
            <w:r>
              <w:rPr>
                <w:noProof/>
                <w:webHidden/>
              </w:rPr>
              <w:fldChar w:fldCharType="begin"/>
            </w:r>
            <w:r>
              <w:rPr>
                <w:noProof/>
                <w:webHidden/>
              </w:rPr>
              <w:instrText xml:space="preserve"> PAGEREF _Toc132570091 \h </w:instrText>
            </w:r>
            <w:r>
              <w:rPr>
                <w:noProof/>
                <w:webHidden/>
              </w:rPr>
            </w:r>
            <w:r>
              <w:rPr>
                <w:noProof/>
                <w:webHidden/>
              </w:rPr>
              <w:fldChar w:fldCharType="separate"/>
            </w:r>
            <w:r>
              <w:rPr>
                <w:noProof/>
                <w:webHidden/>
              </w:rPr>
              <w:t>iv</w:t>
            </w:r>
            <w:r>
              <w:rPr>
                <w:noProof/>
                <w:webHidden/>
              </w:rPr>
              <w:fldChar w:fldCharType="end"/>
            </w:r>
          </w:hyperlink>
        </w:p>
        <w:p w14:paraId="01601EC7" w14:textId="7BE798D4" w:rsidR="00337775" w:rsidRDefault="00337775">
          <w:pPr>
            <w:pStyle w:val="TOC1"/>
            <w:tabs>
              <w:tab w:val="right" w:leader="dot" w:pos="8777"/>
            </w:tabs>
            <w:rPr>
              <w:rFonts w:asciiTheme="minorHAnsi" w:eastAsiaTheme="minorEastAsia" w:hAnsiTheme="minorHAnsi"/>
              <w:noProof/>
              <w:sz w:val="22"/>
            </w:rPr>
          </w:pPr>
          <w:hyperlink w:anchor="_Toc132570092" w:history="1">
            <w:r w:rsidRPr="00903752">
              <w:rPr>
                <w:rStyle w:val="Hyperlink"/>
                <w:noProof/>
              </w:rPr>
              <w:t>MỤC LỤC</w:t>
            </w:r>
            <w:r>
              <w:rPr>
                <w:noProof/>
                <w:webHidden/>
              </w:rPr>
              <w:tab/>
            </w:r>
            <w:r>
              <w:rPr>
                <w:noProof/>
                <w:webHidden/>
              </w:rPr>
              <w:fldChar w:fldCharType="begin"/>
            </w:r>
            <w:r>
              <w:rPr>
                <w:noProof/>
                <w:webHidden/>
              </w:rPr>
              <w:instrText xml:space="preserve"> PAGEREF _Toc132570092 \h </w:instrText>
            </w:r>
            <w:r>
              <w:rPr>
                <w:noProof/>
                <w:webHidden/>
              </w:rPr>
            </w:r>
            <w:r>
              <w:rPr>
                <w:noProof/>
                <w:webHidden/>
              </w:rPr>
              <w:fldChar w:fldCharType="separate"/>
            </w:r>
            <w:r>
              <w:rPr>
                <w:noProof/>
                <w:webHidden/>
              </w:rPr>
              <w:t>v</w:t>
            </w:r>
            <w:r>
              <w:rPr>
                <w:noProof/>
                <w:webHidden/>
              </w:rPr>
              <w:fldChar w:fldCharType="end"/>
            </w:r>
          </w:hyperlink>
        </w:p>
        <w:p w14:paraId="5F895789" w14:textId="75E63ECD" w:rsidR="00337775" w:rsidRDefault="00337775">
          <w:pPr>
            <w:pStyle w:val="TOC1"/>
            <w:tabs>
              <w:tab w:val="right" w:leader="dot" w:pos="8777"/>
            </w:tabs>
            <w:rPr>
              <w:rFonts w:asciiTheme="minorHAnsi" w:eastAsiaTheme="minorEastAsia" w:hAnsiTheme="minorHAnsi"/>
              <w:noProof/>
              <w:sz w:val="22"/>
            </w:rPr>
          </w:pPr>
          <w:hyperlink w:anchor="_Toc132570093" w:history="1">
            <w:r w:rsidRPr="00903752">
              <w:rPr>
                <w:rStyle w:val="Hyperlink"/>
                <w:noProof/>
              </w:rPr>
              <w:t>DANH MỤC HÌNH ẢNH</w:t>
            </w:r>
            <w:r>
              <w:rPr>
                <w:noProof/>
                <w:webHidden/>
              </w:rPr>
              <w:tab/>
            </w:r>
            <w:r>
              <w:rPr>
                <w:noProof/>
                <w:webHidden/>
              </w:rPr>
              <w:fldChar w:fldCharType="begin"/>
            </w:r>
            <w:r>
              <w:rPr>
                <w:noProof/>
                <w:webHidden/>
              </w:rPr>
              <w:instrText xml:space="preserve"> PAGEREF _Toc132570093 \h </w:instrText>
            </w:r>
            <w:r>
              <w:rPr>
                <w:noProof/>
                <w:webHidden/>
              </w:rPr>
            </w:r>
            <w:r>
              <w:rPr>
                <w:noProof/>
                <w:webHidden/>
              </w:rPr>
              <w:fldChar w:fldCharType="separate"/>
            </w:r>
            <w:r>
              <w:rPr>
                <w:noProof/>
                <w:webHidden/>
              </w:rPr>
              <w:t>viii</w:t>
            </w:r>
            <w:r>
              <w:rPr>
                <w:noProof/>
                <w:webHidden/>
              </w:rPr>
              <w:fldChar w:fldCharType="end"/>
            </w:r>
          </w:hyperlink>
        </w:p>
        <w:p w14:paraId="32F01929" w14:textId="30D85CFD" w:rsidR="00337775" w:rsidRDefault="00337775">
          <w:pPr>
            <w:pStyle w:val="TOC1"/>
            <w:tabs>
              <w:tab w:val="right" w:leader="dot" w:pos="8777"/>
            </w:tabs>
            <w:rPr>
              <w:rFonts w:asciiTheme="minorHAnsi" w:eastAsiaTheme="minorEastAsia" w:hAnsiTheme="minorHAnsi"/>
              <w:noProof/>
              <w:sz w:val="22"/>
            </w:rPr>
          </w:pPr>
          <w:hyperlink w:anchor="_Toc132570094" w:history="1">
            <w:r w:rsidRPr="00903752">
              <w:rPr>
                <w:rStyle w:val="Hyperlink"/>
                <w:noProof/>
              </w:rPr>
              <w:t>LỜI NÓI ĐẦU</w:t>
            </w:r>
            <w:r>
              <w:rPr>
                <w:noProof/>
                <w:webHidden/>
              </w:rPr>
              <w:tab/>
            </w:r>
            <w:r>
              <w:rPr>
                <w:noProof/>
                <w:webHidden/>
              </w:rPr>
              <w:fldChar w:fldCharType="begin"/>
            </w:r>
            <w:r>
              <w:rPr>
                <w:noProof/>
                <w:webHidden/>
              </w:rPr>
              <w:instrText xml:space="preserve"> PAGEREF _Toc132570094 \h </w:instrText>
            </w:r>
            <w:r>
              <w:rPr>
                <w:noProof/>
                <w:webHidden/>
              </w:rPr>
            </w:r>
            <w:r>
              <w:rPr>
                <w:noProof/>
                <w:webHidden/>
              </w:rPr>
              <w:fldChar w:fldCharType="separate"/>
            </w:r>
            <w:r>
              <w:rPr>
                <w:noProof/>
                <w:webHidden/>
              </w:rPr>
              <w:t>1</w:t>
            </w:r>
            <w:r>
              <w:rPr>
                <w:noProof/>
                <w:webHidden/>
              </w:rPr>
              <w:fldChar w:fldCharType="end"/>
            </w:r>
          </w:hyperlink>
        </w:p>
        <w:p w14:paraId="4001F889" w14:textId="5E97A24A" w:rsidR="00337775" w:rsidRDefault="00337775">
          <w:pPr>
            <w:pStyle w:val="TOC1"/>
            <w:tabs>
              <w:tab w:val="right" w:leader="dot" w:pos="8777"/>
            </w:tabs>
            <w:rPr>
              <w:rFonts w:asciiTheme="minorHAnsi" w:eastAsiaTheme="minorEastAsia" w:hAnsiTheme="minorHAnsi"/>
              <w:noProof/>
              <w:sz w:val="22"/>
            </w:rPr>
          </w:pPr>
          <w:hyperlink w:anchor="_Toc132570095" w:history="1">
            <w:r w:rsidRPr="00903752">
              <w:rPr>
                <w:rStyle w:val="Hyperlink"/>
                <w:noProof/>
              </w:rPr>
              <w:t>CHƯƠNG 1: CƠ SỞ LÝ THUYẾT CỦA PHP</w:t>
            </w:r>
            <w:r>
              <w:rPr>
                <w:noProof/>
                <w:webHidden/>
              </w:rPr>
              <w:tab/>
            </w:r>
            <w:r>
              <w:rPr>
                <w:noProof/>
                <w:webHidden/>
              </w:rPr>
              <w:fldChar w:fldCharType="begin"/>
            </w:r>
            <w:r>
              <w:rPr>
                <w:noProof/>
                <w:webHidden/>
              </w:rPr>
              <w:instrText xml:space="preserve"> PAGEREF _Toc132570095 \h </w:instrText>
            </w:r>
            <w:r>
              <w:rPr>
                <w:noProof/>
                <w:webHidden/>
              </w:rPr>
            </w:r>
            <w:r>
              <w:rPr>
                <w:noProof/>
                <w:webHidden/>
              </w:rPr>
              <w:fldChar w:fldCharType="separate"/>
            </w:r>
            <w:r>
              <w:rPr>
                <w:noProof/>
                <w:webHidden/>
              </w:rPr>
              <w:t>3</w:t>
            </w:r>
            <w:r>
              <w:rPr>
                <w:noProof/>
                <w:webHidden/>
              </w:rPr>
              <w:fldChar w:fldCharType="end"/>
            </w:r>
          </w:hyperlink>
        </w:p>
        <w:p w14:paraId="26A873EA" w14:textId="4CF82B09" w:rsidR="00337775" w:rsidRDefault="00337775">
          <w:pPr>
            <w:pStyle w:val="TOC2"/>
            <w:tabs>
              <w:tab w:val="left" w:pos="1120"/>
              <w:tab w:val="right" w:leader="dot" w:pos="8777"/>
            </w:tabs>
            <w:rPr>
              <w:rFonts w:asciiTheme="minorHAnsi" w:eastAsiaTheme="minorEastAsia" w:hAnsiTheme="minorHAnsi"/>
              <w:noProof/>
              <w:sz w:val="22"/>
            </w:rPr>
          </w:pPr>
          <w:hyperlink w:anchor="_Toc132570096" w:history="1">
            <w:r w:rsidRPr="00903752">
              <w:rPr>
                <w:rStyle w:val="Hyperlink"/>
                <w:noProof/>
              </w:rPr>
              <w:t>1.1</w:t>
            </w:r>
            <w:r>
              <w:rPr>
                <w:rFonts w:asciiTheme="minorHAnsi" w:eastAsiaTheme="minorEastAsia" w:hAnsiTheme="minorHAnsi"/>
                <w:noProof/>
                <w:sz w:val="22"/>
              </w:rPr>
              <w:tab/>
            </w:r>
            <w:r w:rsidRPr="00903752">
              <w:rPr>
                <w:rStyle w:val="Hyperlink"/>
                <w:noProof/>
              </w:rPr>
              <w:t>Ngôn ngữ cài đặt</w:t>
            </w:r>
            <w:r>
              <w:rPr>
                <w:noProof/>
                <w:webHidden/>
              </w:rPr>
              <w:tab/>
            </w:r>
            <w:r>
              <w:rPr>
                <w:noProof/>
                <w:webHidden/>
              </w:rPr>
              <w:fldChar w:fldCharType="begin"/>
            </w:r>
            <w:r>
              <w:rPr>
                <w:noProof/>
                <w:webHidden/>
              </w:rPr>
              <w:instrText xml:space="preserve"> PAGEREF _Toc132570096 \h </w:instrText>
            </w:r>
            <w:r>
              <w:rPr>
                <w:noProof/>
                <w:webHidden/>
              </w:rPr>
            </w:r>
            <w:r>
              <w:rPr>
                <w:noProof/>
                <w:webHidden/>
              </w:rPr>
              <w:fldChar w:fldCharType="separate"/>
            </w:r>
            <w:r>
              <w:rPr>
                <w:noProof/>
                <w:webHidden/>
              </w:rPr>
              <w:t>3</w:t>
            </w:r>
            <w:r>
              <w:rPr>
                <w:noProof/>
                <w:webHidden/>
              </w:rPr>
              <w:fldChar w:fldCharType="end"/>
            </w:r>
          </w:hyperlink>
        </w:p>
        <w:p w14:paraId="2773B12D" w14:textId="400F5C1F" w:rsidR="00337775" w:rsidRDefault="00337775">
          <w:pPr>
            <w:pStyle w:val="TOC3"/>
            <w:tabs>
              <w:tab w:val="right" w:leader="dot" w:pos="8777"/>
            </w:tabs>
            <w:rPr>
              <w:rFonts w:asciiTheme="minorHAnsi" w:eastAsiaTheme="minorEastAsia" w:hAnsiTheme="minorHAnsi"/>
              <w:noProof/>
              <w:sz w:val="22"/>
            </w:rPr>
          </w:pPr>
          <w:hyperlink w:anchor="_Toc132570097" w:history="1">
            <w:r w:rsidRPr="00903752">
              <w:rPr>
                <w:rStyle w:val="Hyperlink"/>
                <w:noProof/>
              </w:rPr>
              <w:t>1.1.1 Ngôn ngữ PHP</w:t>
            </w:r>
            <w:r>
              <w:rPr>
                <w:noProof/>
                <w:webHidden/>
              </w:rPr>
              <w:tab/>
            </w:r>
            <w:r>
              <w:rPr>
                <w:noProof/>
                <w:webHidden/>
              </w:rPr>
              <w:fldChar w:fldCharType="begin"/>
            </w:r>
            <w:r>
              <w:rPr>
                <w:noProof/>
                <w:webHidden/>
              </w:rPr>
              <w:instrText xml:space="preserve"> PAGEREF _Toc132570097 \h </w:instrText>
            </w:r>
            <w:r>
              <w:rPr>
                <w:noProof/>
                <w:webHidden/>
              </w:rPr>
            </w:r>
            <w:r>
              <w:rPr>
                <w:noProof/>
                <w:webHidden/>
              </w:rPr>
              <w:fldChar w:fldCharType="separate"/>
            </w:r>
            <w:r>
              <w:rPr>
                <w:noProof/>
                <w:webHidden/>
              </w:rPr>
              <w:t>3</w:t>
            </w:r>
            <w:r>
              <w:rPr>
                <w:noProof/>
                <w:webHidden/>
              </w:rPr>
              <w:fldChar w:fldCharType="end"/>
            </w:r>
          </w:hyperlink>
        </w:p>
        <w:p w14:paraId="1C60C4AC" w14:textId="2477B1AD" w:rsidR="00337775" w:rsidRDefault="00337775">
          <w:pPr>
            <w:pStyle w:val="TOC3"/>
            <w:tabs>
              <w:tab w:val="right" w:leader="dot" w:pos="8777"/>
            </w:tabs>
            <w:rPr>
              <w:rFonts w:asciiTheme="minorHAnsi" w:eastAsiaTheme="minorEastAsia" w:hAnsiTheme="minorHAnsi"/>
              <w:noProof/>
              <w:sz w:val="22"/>
            </w:rPr>
          </w:pPr>
          <w:hyperlink w:anchor="_Toc132570098" w:history="1">
            <w:r w:rsidRPr="00903752">
              <w:rPr>
                <w:rStyle w:val="Hyperlink"/>
                <w:noProof/>
              </w:rPr>
              <w:t>1.1.2 MySQL – PHPMyAdmin</w:t>
            </w:r>
            <w:r>
              <w:rPr>
                <w:noProof/>
                <w:webHidden/>
              </w:rPr>
              <w:tab/>
            </w:r>
            <w:r>
              <w:rPr>
                <w:noProof/>
                <w:webHidden/>
              </w:rPr>
              <w:fldChar w:fldCharType="begin"/>
            </w:r>
            <w:r>
              <w:rPr>
                <w:noProof/>
                <w:webHidden/>
              </w:rPr>
              <w:instrText xml:space="preserve"> PAGEREF _Toc132570098 \h </w:instrText>
            </w:r>
            <w:r>
              <w:rPr>
                <w:noProof/>
                <w:webHidden/>
              </w:rPr>
            </w:r>
            <w:r>
              <w:rPr>
                <w:noProof/>
                <w:webHidden/>
              </w:rPr>
              <w:fldChar w:fldCharType="separate"/>
            </w:r>
            <w:r>
              <w:rPr>
                <w:noProof/>
                <w:webHidden/>
              </w:rPr>
              <w:t>8</w:t>
            </w:r>
            <w:r>
              <w:rPr>
                <w:noProof/>
                <w:webHidden/>
              </w:rPr>
              <w:fldChar w:fldCharType="end"/>
            </w:r>
          </w:hyperlink>
        </w:p>
        <w:p w14:paraId="4765AC3D" w14:textId="79F5B341" w:rsidR="00337775" w:rsidRDefault="00337775">
          <w:pPr>
            <w:pStyle w:val="TOC1"/>
            <w:tabs>
              <w:tab w:val="right" w:leader="dot" w:pos="8777"/>
            </w:tabs>
            <w:rPr>
              <w:rFonts w:asciiTheme="minorHAnsi" w:eastAsiaTheme="minorEastAsia" w:hAnsiTheme="minorHAnsi"/>
              <w:noProof/>
              <w:sz w:val="22"/>
            </w:rPr>
          </w:pPr>
          <w:hyperlink w:anchor="_Toc132570099" w:history="1">
            <w:r w:rsidRPr="00903752">
              <w:rPr>
                <w:rStyle w:val="Hyperlink"/>
                <w:noProof/>
              </w:rPr>
              <w:t>CHƯƠNG 2: KHẢO SÁT HIỆN TRẠNG VÀ PHÂN TÍCH THIẾT KẾ HỆ THỐNG</w:t>
            </w:r>
            <w:r>
              <w:rPr>
                <w:noProof/>
                <w:webHidden/>
              </w:rPr>
              <w:tab/>
            </w:r>
            <w:r>
              <w:rPr>
                <w:noProof/>
                <w:webHidden/>
              </w:rPr>
              <w:fldChar w:fldCharType="begin"/>
            </w:r>
            <w:r>
              <w:rPr>
                <w:noProof/>
                <w:webHidden/>
              </w:rPr>
              <w:instrText xml:space="preserve"> PAGEREF _Toc132570099 \h </w:instrText>
            </w:r>
            <w:r>
              <w:rPr>
                <w:noProof/>
                <w:webHidden/>
              </w:rPr>
            </w:r>
            <w:r>
              <w:rPr>
                <w:noProof/>
                <w:webHidden/>
              </w:rPr>
              <w:fldChar w:fldCharType="separate"/>
            </w:r>
            <w:r>
              <w:rPr>
                <w:noProof/>
                <w:webHidden/>
              </w:rPr>
              <w:t>15</w:t>
            </w:r>
            <w:r>
              <w:rPr>
                <w:noProof/>
                <w:webHidden/>
              </w:rPr>
              <w:fldChar w:fldCharType="end"/>
            </w:r>
          </w:hyperlink>
        </w:p>
        <w:p w14:paraId="228D6B04" w14:textId="22C90254" w:rsidR="00337775" w:rsidRDefault="00337775">
          <w:pPr>
            <w:pStyle w:val="TOC2"/>
            <w:tabs>
              <w:tab w:val="right" w:leader="dot" w:pos="8777"/>
            </w:tabs>
            <w:rPr>
              <w:rFonts w:asciiTheme="minorHAnsi" w:eastAsiaTheme="minorEastAsia" w:hAnsiTheme="minorHAnsi"/>
              <w:noProof/>
              <w:sz w:val="22"/>
            </w:rPr>
          </w:pPr>
          <w:hyperlink w:anchor="_Toc132570100" w:history="1">
            <w:r w:rsidRPr="00903752">
              <w:rPr>
                <w:rStyle w:val="Hyperlink"/>
                <w:noProof/>
              </w:rPr>
              <w:t>2.1. Khảo sát hiện trạng và mô tả sơ bộ bài toán</w:t>
            </w:r>
            <w:r>
              <w:rPr>
                <w:noProof/>
                <w:webHidden/>
              </w:rPr>
              <w:tab/>
            </w:r>
            <w:r>
              <w:rPr>
                <w:noProof/>
                <w:webHidden/>
              </w:rPr>
              <w:fldChar w:fldCharType="begin"/>
            </w:r>
            <w:r>
              <w:rPr>
                <w:noProof/>
                <w:webHidden/>
              </w:rPr>
              <w:instrText xml:space="preserve"> PAGEREF _Toc132570100 \h </w:instrText>
            </w:r>
            <w:r>
              <w:rPr>
                <w:noProof/>
                <w:webHidden/>
              </w:rPr>
            </w:r>
            <w:r>
              <w:rPr>
                <w:noProof/>
                <w:webHidden/>
              </w:rPr>
              <w:fldChar w:fldCharType="separate"/>
            </w:r>
            <w:r>
              <w:rPr>
                <w:noProof/>
                <w:webHidden/>
              </w:rPr>
              <w:t>15</w:t>
            </w:r>
            <w:r>
              <w:rPr>
                <w:noProof/>
                <w:webHidden/>
              </w:rPr>
              <w:fldChar w:fldCharType="end"/>
            </w:r>
          </w:hyperlink>
        </w:p>
        <w:p w14:paraId="264F3D8A" w14:textId="364F71CE" w:rsidR="00337775" w:rsidRDefault="00337775">
          <w:pPr>
            <w:pStyle w:val="TOC3"/>
            <w:tabs>
              <w:tab w:val="right" w:leader="dot" w:pos="8777"/>
            </w:tabs>
            <w:rPr>
              <w:rFonts w:asciiTheme="minorHAnsi" w:eastAsiaTheme="minorEastAsia" w:hAnsiTheme="minorHAnsi"/>
              <w:noProof/>
              <w:sz w:val="22"/>
            </w:rPr>
          </w:pPr>
          <w:hyperlink w:anchor="_Toc132570101" w:history="1">
            <w:r w:rsidRPr="00903752">
              <w:rPr>
                <w:rStyle w:val="Hyperlink"/>
                <w:noProof/>
              </w:rPr>
              <w:t>2.1.1.</w:t>
            </w:r>
            <w:r w:rsidRPr="00903752">
              <w:rPr>
                <w:rStyle w:val="Hyperlink"/>
                <w:rFonts w:eastAsia="Arial"/>
                <w:noProof/>
              </w:rPr>
              <w:t xml:space="preserve"> </w:t>
            </w:r>
            <w:r w:rsidRPr="00903752">
              <w:rPr>
                <w:rStyle w:val="Hyperlink"/>
                <w:noProof/>
              </w:rPr>
              <w:t>Khảo sát hiện trạng</w:t>
            </w:r>
            <w:r>
              <w:rPr>
                <w:noProof/>
                <w:webHidden/>
              </w:rPr>
              <w:tab/>
            </w:r>
            <w:r>
              <w:rPr>
                <w:noProof/>
                <w:webHidden/>
              </w:rPr>
              <w:fldChar w:fldCharType="begin"/>
            </w:r>
            <w:r>
              <w:rPr>
                <w:noProof/>
                <w:webHidden/>
              </w:rPr>
              <w:instrText xml:space="preserve"> PAGEREF _Toc132570101 \h </w:instrText>
            </w:r>
            <w:r>
              <w:rPr>
                <w:noProof/>
                <w:webHidden/>
              </w:rPr>
            </w:r>
            <w:r>
              <w:rPr>
                <w:noProof/>
                <w:webHidden/>
              </w:rPr>
              <w:fldChar w:fldCharType="separate"/>
            </w:r>
            <w:r>
              <w:rPr>
                <w:noProof/>
                <w:webHidden/>
              </w:rPr>
              <w:t>15</w:t>
            </w:r>
            <w:r>
              <w:rPr>
                <w:noProof/>
                <w:webHidden/>
              </w:rPr>
              <w:fldChar w:fldCharType="end"/>
            </w:r>
          </w:hyperlink>
        </w:p>
        <w:p w14:paraId="48F89CBE" w14:textId="30DFB0A7" w:rsidR="00337775" w:rsidRDefault="00337775">
          <w:pPr>
            <w:pStyle w:val="TOC3"/>
            <w:tabs>
              <w:tab w:val="right" w:leader="dot" w:pos="8777"/>
            </w:tabs>
            <w:rPr>
              <w:rFonts w:asciiTheme="minorHAnsi" w:eastAsiaTheme="minorEastAsia" w:hAnsiTheme="minorHAnsi"/>
              <w:noProof/>
              <w:sz w:val="22"/>
            </w:rPr>
          </w:pPr>
          <w:hyperlink w:anchor="_Toc132570102" w:history="1">
            <w:r w:rsidRPr="00903752">
              <w:rPr>
                <w:rStyle w:val="Hyperlink"/>
                <w:noProof/>
              </w:rPr>
              <w:t>2.1.2.</w:t>
            </w:r>
            <w:r w:rsidRPr="00903752">
              <w:rPr>
                <w:rStyle w:val="Hyperlink"/>
                <w:rFonts w:eastAsia="Arial"/>
                <w:noProof/>
              </w:rPr>
              <w:t xml:space="preserve"> </w:t>
            </w:r>
            <w:r w:rsidRPr="00903752">
              <w:rPr>
                <w:rStyle w:val="Hyperlink"/>
                <w:noProof/>
              </w:rPr>
              <w:t>Mô tả sơ bộ bài toán</w:t>
            </w:r>
            <w:r>
              <w:rPr>
                <w:noProof/>
                <w:webHidden/>
              </w:rPr>
              <w:tab/>
            </w:r>
            <w:r>
              <w:rPr>
                <w:noProof/>
                <w:webHidden/>
              </w:rPr>
              <w:fldChar w:fldCharType="begin"/>
            </w:r>
            <w:r>
              <w:rPr>
                <w:noProof/>
                <w:webHidden/>
              </w:rPr>
              <w:instrText xml:space="preserve"> PAGEREF _Toc132570102 \h </w:instrText>
            </w:r>
            <w:r>
              <w:rPr>
                <w:noProof/>
                <w:webHidden/>
              </w:rPr>
            </w:r>
            <w:r>
              <w:rPr>
                <w:noProof/>
                <w:webHidden/>
              </w:rPr>
              <w:fldChar w:fldCharType="separate"/>
            </w:r>
            <w:r>
              <w:rPr>
                <w:noProof/>
                <w:webHidden/>
              </w:rPr>
              <w:t>17</w:t>
            </w:r>
            <w:r>
              <w:rPr>
                <w:noProof/>
                <w:webHidden/>
              </w:rPr>
              <w:fldChar w:fldCharType="end"/>
            </w:r>
          </w:hyperlink>
        </w:p>
        <w:p w14:paraId="04A1F50D" w14:textId="68AE7421" w:rsidR="00337775" w:rsidRDefault="00337775">
          <w:pPr>
            <w:pStyle w:val="TOC2"/>
            <w:tabs>
              <w:tab w:val="right" w:leader="dot" w:pos="8777"/>
            </w:tabs>
            <w:rPr>
              <w:rFonts w:asciiTheme="minorHAnsi" w:eastAsiaTheme="minorEastAsia" w:hAnsiTheme="minorHAnsi"/>
              <w:noProof/>
              <w:sz w:val="22"/>
            </w:rPr>
          </w:pPr>
          <w:hyperlink w:anchor="_Toc132570103" w:history="1">
            <w:r w:rsidRPr="00903752">
              <w:rPr>
                <w:rStyle w:val="Hyperlink"/>
                <w:noProof/>
              </w:rPr>
              <w:t>2.2. Các yêu cầu hệ thống</w:t>
            </w:r>
            <w:r>
              <w:rPr>
                <w:noProof/>
                <w:webHidden/>
              </w:rPr>
              <w:tab/>
            </w:r>
            <w:r>
              <w:rPr>
                <w:noProof/>
                <w:webHidden/>
              </w:rPr>
              <w:fldChar w:fldCharType="begin"/>
            </w:r>
            <w:r>
              <w:rPr>
                <w:noProof/>
                <w:webHidden/>
              </w:rPr>
              <w:instrText xml:space="preserve"> PAGEREF _Toc132570103 \h </w:instrText>
            </w:r>
            <w:r>
              <w:rPr>
                <w:noProof/>
                <w:webHidden/>
              </w:rPr>
            </w:r>
            <w:r>
              <w:rPr>
                <w:noProof/>
                <w:webHidden/>
              </w:rPr>
              <w:fldChar w:fldCharType="separate"/>
            </w:r>
            <w:r>
              <w:rPr>
                <w:noProof/>
                <w:webHidden/>
              </w:rPr>
              <w:t>17</w:t>
            </w:r>
            <w:r>
              <w:rPr>
                <w:noProof/>
                <w:webHidden/>
              </w:rPr>
              <w:fldChar w:fldCharType="end"/>
            </w:r>
          </w:hyperlink>
        </w:p>
        <w:p w14:paraId="5442A6E6" w14:textId="403BB588" w:rsidR="00337775" w:rsidRDefault="00337775">
          <w:pPr>
            <w:pStyle w:val="TOC3"/>
            <w:tabs>
              <w:tab w:val="right" w:leader="dot" w:pos="8777"/>
            </w:tabs>
            <w:rPr>
              <w:rFonts w:asciiTheme="minorHAnsi" w:eastAsiaTheme="minorEastAsia" w:hAnsiTheme="minorHAnsi"/>
              <w:noProof/>
              <w:sz w:val="22"/>
            </w:rPr>
          </w:pPr>
          <w:hyperlink w:anchor="_Toc132570104" w:history="1">
            <w:r w:rsidRPr="00903752">
              <w:rPr>
                <w:rStyle w:val="Hyperlink"/>
                <w:noProof/>
              </w:rPr>
              <w:t>2.2.1.</w:t>
            </w:r>
            <w:r w:rsidRPr="00903752">
              <w:rPr>
                <w:rStyle w:val="Hyperlink"/>
                <w:rFonts w:eastAsia="Arial"/>
                <w:noProof/>
              </w:rPr>
              <w:t xml:space="preserve"> </w:t>
            </w:r>
            <w:r w:rsidRPr="00903752">
              <w:rPr>
                <w:rStyle w:val="Hyperlink"/>
                <w:noProof/>
              </w:rPr>
              <w:t>Yêu cầu về chức năng</w:t>
            </w:r>
            <w:r>
              <w:rPr>
                <w:noProof/>
                <w:webHidden/>
              </w:rPr>
              <w:tab/>
            </w:r>
            <w:r>
              <w:rPr>
                <w:noProof/>
                <w:webHidden/>
              </w:rPr>
              <w:fldChar w:fldCharType="begin"/>
            </w:r>
            <w:r>
              <w:rPr>
                <w:noProof/>
                <w:webHidden/>
              </w:rPr>
              <w:instrText xml:space="preserve"> PAGEREF _Toc132570104 \h </w:instrText>
            </w:r>
            <w:r>
              <w:rPr>
                <w:noProof/>
                <w:webHidden/>
              </w:rPr>
            </w:r>
            <w:r>
              <w:rPr>
                <w:noProof/>
                <w:webHidden/>
              </w:rPr>
              <w:fldChar w:fldCharType="separate"/>
            </w:r>
            <w:r>
              <w:rPr>
                <w:noProof/>
                <w:webHidden/>
              </w:rPr>
              <w:t>17</w:t>
            </w:r>
            <w:r>
              <w:rPr>
                <w:noProof/>
                <w:webHidden/>
              </w:rPr>
              <w:fldChar w:fldCharType="end"/>
            </w:r>
          </w:hyperlink>
        </w:p>
        <w:p w14:paraId="1C09A1B8" w14:textId="15035DAA" w:rsidR="00337775" w:rsidRDefault="00337775">
          <w:pPr>
            <w:pStyle w:val="TOC3"/>
            <w:tabs>
              <w:tab w:val="right" w:leader="dot" w:pos="8777"/>
            </w:tabs>
            <w:rPr>
              <w:rFonts w:asciiTheme="minorHAnsi" w:eastAsiaTheme="minorEastAsia" w:hAnsiTheme="minorHAnsi"/>
              <w:noProof/>
              <w:sz w:val="22"/>
            </w:rPr>
          </w:pPr>
          <w:hyperlink w:anchor="_Toc132570105" w:history="1">
            <w:r w:rsidRPr="00903752">
              <w:rPr>
                <w:rStyle w:val="Hyperlink"/>
                <w:noProof/>
              </w:rPr>
              <w:t>2.2.2.</w:t>
            </w:r>
            <w:r w:rsidRPr="00903752">
              <w:rPr>
                <w:rStyle w:val="Hyperlink"/>
                <w:rFonts w:eastAsia="Arial"/>
                <w:noProof/>
              </w:rPr>
              <w:t xml:space="preserve"> </w:t>
            </w:r>
            <w:r w:rsidRPr="00903752">
              <w:rPr>
                <w:rStyle w:val="Hyperlink"/>
                <w:noProof/>
              </w:rPr>
              <w:t>Yêu cầu phi chức năng</w:t>
            </w:r>
            <w:r>
              <w:rPr>
                <w:noProof/>
                <w:webHidden/>
              </w:rPr>
              <w:tab/>
            </w:r>
            <w:r>
              <w:rPr>
                <w:noProof/>
                <w:webHidden/>
              </w:rPr>
              <w:fldChar w:fldCharType="begin"/>
            </w:r>
            <w:r>
              <w:rPr>
                <w:noProof/>
                <w:webHidden/>
              </w:rPr>
              <w:instrText xml:space="preserve"> PAGEREF _Toc132570105 \h </w:instrText>
            </w:r>
            <w:r>
              <w:rPr>
                <w:noProof/>
                <w:webHidden/>
              </w:rPr>
            </w:r>
            <w:r>
              <w:rPr>
                <w:noProof/>
                <w:webHidden/>
              </w:rPr>
              <w:fldChar w:fldCharType="separate"/>
            </w:r>
            <w:r>
              <w:rPr>
                <w:noProof/>
                <w:webHidden/>
              </w:rPr>
              <w:t>18</w:t>
            </w:r>
            <w:r>
              <w:rPr>
                <w:noProof/>
                <w:webHidden/>
              </w:rPr>
              <w:fldChar w:fldCharType="end"/>
            </w:r>
          </w:hyperlink>
        </w:p>
        <w:p w14:paraId="388DD35B" w14:textId="70970CFD" w:rsidR="00337775" w:rsidRDefault="00337775">
          <w:pPr>
            <w:pStyle w:val="TOC2"/>
            <w:tabs>
              <w:tab w:val="right" w:leader="dot" w:pos="8777"/>
            </w:tabs>
            <w:rPr>
              <w:rFonts w:asciiTheme="minorHAnsi" w:eastAsiaTheme="minorEastAsia" w:hAnsiTheme="minorHAnsi"/>
              <w:noProof/>
              <w:sz w:val="22"/>
            </w:rPr>
          </w:pPr>
          <w:hyperlink w:anchor="_Toc132570106" w:history="1">
            <w:r w:rsidRPr="00903752">
              <w:rPr>
                <w:rStyle w:val="Hyperlink"/>
                <w:noProof/>
              </w:rPr>
              <w:t>2.3. Mô hình hoá Use case</w:t>
            </w:r>
            <w:r>
              <w:rPr>
                <w:noProof/>
                <w:webHidden/>
              </w:rPr>
              <w:tab/>
            </w:r>
            <w:r>
              <w:rPr>
                <w:noProof/>
                <w:webHidden/>
              </w:rPr>
              <w:fldChar w:fldCharType="begin"/>
            </w:r>
            <w:r>
              <w:rPr>
                <w:noProof/>
                <w:webHidden/>
              </w:rPr>
              <w:instrText xml:space="preserve"> PAGEREF _Toc132570106 \h </w:instrText>
            </w:r>
            <w:r>
              <w:rPr>
                <w:noProof/>
                <w:webHidden/>
              </w:rPr>
            </w:r>
            <w:r>
              <w:rPr>
                <w:noProof/>
                <w:webHidden/>
              </w:rPr>
              <w:fldChar w:fldCharType="separate"/>
            </w:r>
            <w:r>
              <w:rPr>
                <w:noProof/>
                <w:webHidden/>
              </w:rPr>
              <w:t>19</w:t>
            </w:r>
            <w:r>
              <w:rPr>
                <w:noProof/>
                <w:webHidden/>
              </w:rPr>
              <w:fldChar w:fldCharType="end"/>
            </w:r>
          </w:hyperlink>
        </w:p>
        <w:p w14:paraId="33F216C9" w14:textId="5D84624C" w:rsidR="00337775" w:rsidRDefault="00337775">
          <w:pPr>
            <w:pStyle w:val="TOC3"/>
            <w:tabs>
              <w:tab w:val="right" w:leader="dot" w:pos="8777"/>
            </w:tabs>
            <w:rPr>
              <w:rFonts w:asciiTheme="minorHAnsi" w:eastAsiaTheme="minorEastAsia" w:hAnsiTheme="minorHAnsi"/>
              <w:noProof/>
              <w:sz w:val="22"/>
            </w:rPr>
          </w:pPr>
          <w:hyperlink w:anchor="_Toc132570107" w:history="1">
            <w:r w:rsidRPr="00903752">
              <w:rPr>
                <w:rStyle w:val="Hyperlink"/>
                <w:noProof/>
              </w:rPr>
              <w:t>2.3.1.</w:t>
            </w:r>
            <w:r w:rsidRPr="00903752">
              <w:rPr>
                <w:rStyle w:val="Hyperlink"/>
                <w:rFonts w:eastAsia="Arial"/>
                <w:noProof/>
              </w:rPr>
              <w:t xml:space="preserve">  </w:t>
            </w:r>
            <w:r w:rsidRPr="00903752">
              <w:rPr>
                <w:rStyle w:val="Hyperlink"/>
                <w:noProof/>
              </w:rPr>
              <w:t>Biểu đồ Use case tổng quan</w:t>
            </w:r>
            <w:r>
              <w:rPr>
                <w:noProof/>
                <w:webHidden/>
              </w:rPr>
              <w:tab/>
            </w:r>
            <w:r>
              <w:rPr>
                <w:noProof/>
                <w:webHidden/>
              </w:rPr>
              <w:fldChar w:fldCharType="begin"/>
            </w:r>
            <w:r>
              <w:rPr>
                <w:noProof/>
                <w:webHidden/>
              </w:rPr>
              <w:instrText xml:space="preserve"> PAGEREF _Toc132570107 \h </w:instrText>
            </w:r>
            <w:r>
              <w:rPr>
                <w:noProof/>
                <w:webHidden/>
              </w:rPr>
            </w:r>
            <w:r>
              <w:rPr>
                <w:noProof/>
                <w:webHidden/>
              </w:rPr>
              <w:fldChar w:fldCharType="separate"/>
            </w:r>
            <w:r>
              <w:rPr>
                <w:noProof/>
                <w:webHidden/>
              </w:rPr>
              <w:t>19</w:t>
            </w:r>
            <w:r>
              <w:rPr>
                <w:noProof/>
                <w:webHidden/>
              </w:rPr>
              <w:fldChar w:fldCharType="end"/>
            </w:r>
          </w:hyperlink>
        </w:p>
        <w:p w14:paraId="6960F6DB" w14:textId="3BC513A0" w:rsidR="00337775" w:rsidRDefault="00337775">
          <w:pPr>
            <w:pStyle w:val="TOC3"/>
            <w:tabs>
              <w:tab w:val="right" w:leader="dot" w:pos="8777"/>
            </w:tabs>
            <w:rPr>
              <w:rFonts w:asciiTheme="minorHAnsi" w:eastAsiaTheme="minorEastAsia" w:hAnsiTheme="minorHAnsi"/>
              <w:noProof/>
              <w:sz w:val="22"/>
            </w:rPr>
          </w:pPr>
          <w:hyperlink w:anchor="_Toc132570108" w:history="1">
            <w:r w:rsidRPr="00903752">
              <w:rPr>
                <w:rStyle w:val="Hyperlink"/>
                <w:noProof/>
              </w:rPr>
              <w:t>2.3.2.</w:t>
            </w:r>
            <w:r w:rsidRPr="00903752">
              <w:rPr>
                <w:rStyle w:val="Hyperlink"/>
                <w:rFonts w:eastAsia="Arial"/>
                <w:noProof/>
              </w:rPr>
              <w:t xml:space="preserve"> </w:t>
            </w:r>
            <w:r w:rsidRPr="00903752">
              <w:rPr>
                <w:rStyle w:val="Hyperlink"/>
                <w:noProof/>
              </w:rPr>
              <w:t>Các tác nhân (Biểu đồ phân rã)</w:t>
            </w:r>
            <w:r>
              <w:rPr>
                <w:noProof/>
                <w:webHidden/>
              </w:rPr>
              <w:tab/>
            </w:r>
            <w:r>
              <w:rPr>
                <w:noProof/>
                <w:webHidden/>
              </w:rPr>
              <w:fldChar w:fldCharType="begin"/>
            </w:r>
            <w:r>
              <w:rPr>
                <w:noProof/>
                <w:webHidden/>
              </w:rPr>
              <w:instrText xml:space="preserve"> PAGEREF _Toc132570108 \h </w:instrText>
            </w:r>
            <w:r>
              <w:rPr>
                <w:noProof/>
                <w:webHidden/>
              </w:rPr>
            </w:r>
            <w:r>
              <w:rPr>
                <w:noProof/>
                <w:webHidden/>
              </w:rPr>
              <w:fldChar w:fldCharType="separate"/>
            </w:r>
            <w:r>
              <w:rPr>
                <w:noProof/>
                <w:webHidden/>
              </w:rPr>
              <w:t>20</w:t>
            </w:r>
            <w:r>
              <w:rPr>
                <w:noProof/>
                <w:webHidden/>
              </w:rPr>
              <w:fldChar w:fldCharType="end"/>
            </w:r>
          </w:hyperlink>
        </w:p>
        <w:p w14:paraId="47EB2798" w14:textId="40539BE5" w:rsidR="00337775" w:rsidRDefault="00337775">
          <w:pPr>
            <w:pStyle w:val="TOC2"/>
            <w:tabs>
              <w:tab w:val="left" w:pos="1120"/>
              <w:tab w:val="right" w:leader="dot" w:pos="8777"/>
            </w:tabs>
            <w:rPr>
              <w:rFonts w:asciiTheme="minorHAnsi" w:eastAsiaTheme="minorEastAsia" w:hAnsiTheme="minorHAnsi"/>
              <w:noProof/>
              <w:sz w:val="22"/>
            </w:rPr>
          </w:pPr>
          <w:hyperlink w:anchor="_Toc132570109" w:history="1">
            <w:r w:rsidRPr="00903752">
              <w:rPr>
                <w:rStyle w:val="Hyperlink"/>
                <w:noProof/>
              </w:rPr>
              <w:t>2.4</w:t>
            </w:r>
            <w:r>
              <w:rPr>
                <w:rFonts w:asciiTheme="minorHAnsi" w:eastAsiaTheme="minorEastAsia" w:hAnsiTheme="minorHAnsi"/>
                <w:noProof/>
                <w:sz w:val="22"/>
              </w:rPr>
              <w:tab/>
            </w:r>
            <w:r w:rsidRPr="00903752">
              <w:rPr>
                <w:rStyle w:val="Hyperlink"/>
                <w:noProof/>
              </w:rPr>
              <w:t>Đặc tả Use-case</w:t>
            </w:r>
            <w:r>
              <w:rPr>
                <w:noProof/>
                <w:webHidden/>
              </w:rPr>
              <w:tab/>
            </w:r>
            <w:r>
              <w:rPr>
                <w:noProof/>
                <w:webHidden/>
              </w:rPr>
              <w:fldChar w:fldCharType="begin"/>
            </w:r>
            <w:r>
              <w:rPr>
                <w:noProof/>
                <w:webHidden/>
              </w:rPr>
              <w:instrText xml:space="preserve"> PAGEREF _Toc132570109 \h </w:instrText>
            </w:r>
            <w:r>
              <w:rPr>
                <w:noProof/>
                <w:webHidden/>
              </w:rPr>
            </w:r>
            <w:r>
              <w:rPr>
                <w:noProof/>
                <w:webHidden/>
              </w:rPr>
              <w:fldChar w:fldCharType="separate"/>
            </w:r>
            <w:r>
              <w:rPr>
                <w:noProof/>
                <w:webHidden/>
              </w:rPr>
              <w:t>23</w:t>
            </w:r>
            <w:r>
              <w:rPr>
                <w:noProof/>
                <w:webHidden/>
              </w:rPr>
              <w:fldChar w:fldCharType="end"/>
            </w:r>
          </w:hyperlink>
        </w:p>
        <w:p w14:paraId="235ACB9C" w14:textId="4F52128B" w:rsidR="00337775" w:rsidRDefault="00337775">
          <w:pPr>
            <w:pStyle w:val="TOC3"/>
            <w:tabs>
              <w:tab w:val="left" w:pos="1540"/>
              <w:tab w:val="right" w:leader="dot" w:pos="8777"/>
            </w:tabs>
            <w:rPr>
              <w:rFonts w:asciiTheme="minorHAnsi" w:eastAsiaTheme="minorEastAsia" w:hAnsiTheme="minorHAnsi"/>
              <w:noProof/>
              <w:sz w:val="22"/>
            </w:rPr>
          </w:pPr>
          <w:hyperlink w:anchor="_Toc132570110" w:history="1">
            <w:r w:rsidRPr="00903752">
              <w:rPr>
                <w:rStyle w:val="Hyperlink"/>
                <w:noProof/>
              </w:rPr>
              <w:t>2.4.1</w:t>
            </w:r>
            <w:r>
              <w:rPr>
                <w:rFonts w:asciiTheme="minorHAnsi" w:eastAsiaTheme="minorEastAsia" w:hAnsiTheme="minorHAnsi"/>
                <w:noProof/>
                <w:sz w:val="22"/>
              </w:rPr>
              <w:tab/>
            </w:r>
            <w:r w:rsidRPr="00903752">
              <w:rPr>
                <w:rStyle w:val="Hyperlink"/>
                <w:noProof/>
              </w:rPr>
              <w:t>Use case “Đăng ký”</w:t>
            </w:r>
            <w:r>
              <w:rPr>
                <w:noProof/>
                <w:webHidden/>
              </w:rPr>
              <w:tab/>
            </w:r>
            <w:r>
              <w:rPr>
                <w:noProof/>
                <w:webHidden/>
              </w:rPr>
              <w:fldChar w:fldCharType="begin"/>
            </w:r>
            <w:r>
              <w:rPr>
                <w:noProof/>
                <w:webHidden/>
              </w:rPr>
              <w:instrText xml:space="preserve"> PAGEREF _Toc132570110 \h </w:instrText>
            </w:r>
            <w:r>
              <w:rPr>
                <w:noProof/>
                <w:webHidden/>
              </w:rPr>
            </w:r>
            <w:r>
              <w:rPr>
                <w:noProof/>
                <w:webHidden/>
              </w:rPr>
              <w:fldChar w:fldCharType="separate"/>
            </w:r>
            <w:r>
              <w:rPr>
                <w:noProof/>
                <w:webHidden/>
              </w:rPr>
              <w:t>23</w:t>
            </w:r>
            <w:r>
              <w:rPr>
                <w:noProof/>
                <w:webHidden/>
              </w:rPr>
              <w:fldChar w:fldCharType="end"/>
            </w:r>
          </w:hyperlink>
        </w:p>
        <w:p w14:paraId="6D41EDE5" w14:textId="78C195E4" w:rsidR="00337775" w:rsidRDefault="00337775">
          <w:pPr>
            <w:pStyle w:val="TOC3"/>
            <w:tabs>
              <w:tab w:val="left" w:pos="1540"/>
              <w:tab w:val="right" w:leader="dot" w:pos="8777"/>
            </w:tabs>
            <w:rPr>
              <w:rFonts w:asciiTheme="minorHAnsi" w:eastAsiaTheme="minorEastAsia" w:hAnsiTheme="minorHAnsi"/>
              <w:noProof/>
              <w:sz w:val="22"/>
            </w:rPr>
          </w:pPr>
          <w:hyperlink w:anchor="_Toc132570111" w:history="1">
            <w:r w:rsidRPr="00903752">
              <w:rPr>
                <w:rStyle w:val="Hyperlink"/>
                <w:rFonts w:eastAsia="Arial"/>
                <w:noProof/>
              </w:rPr>
              <w:t>2.4.2</w:t>
            </w:r>
            <w:r>
              <w:rPr>
                <w:rFonts w:asciiTheme="minorHAnsi" w:eastAsiaTheme="minorEastAsia" w:hAnsiTheme="minorHAnsi"/>
                <w:noProof/>
                <w:sz w:val="22"/>
              </w:rPr>
              <w:tab/>
            </w:r>
            <w:r w:rsidRPr="00903752">
              <w:rPr>
                <w:rStyle w:val="Hyperlink"/>
                <w:noProof/>
              </w:rPr>
              <w:t>Use case “Đăng nhập”</w:t>
            </w:r>
            <w:r>
              <w:rPr>
                <w:noProof/>
                <w:webHidden/>
              </w:rPr>
              <w:tab/>
            </w:r>
            <w:r>
              <w:rPr>
                <w:noProof/>
                <w:webHidden/>
              </w:rPr>
              <w:fldChar w:fldCharType="begin"/>
            </w:r>
            <w:r>
              <w:rPr>
                <w:noProof/>
                <w:webHidden/>
              </w:rPr>
              <w:instrText xml:space="preserve"> PAGEREF _Toc132570111 \h </w:instrText>
            </w:r>
            <w:r>
              <w:rPr>
                <w:noProof/>
                <w:webHidden/>
              </w:rPr>
            </w:r>
            <w:r>
              <w:rPr>
                <w:noProof/>
                <w:webHidden/>
              </w:rPr>
              <w:fldChar w:fldCharType="separate"/>
            </w:r>
            <w:r>
              <w:rPr>
                <w:noProof/>
                <w:webHidden/>
              </w:rPr>
              <w:t>24</w:t>
            </w:r>
            <w:r>
              <w:rPr>
                <w:noProof/>
                <w:webHidden/>
              </w:rPr>
              <w:fldChar w:fldCharType="end"/>
            </w:r>
          </w:hyperlink>
        </w:p>
        <w:p w14:paraId="15505C4F" w14:textId="0F2021C7" w:rsidR="00337775" w:rsidRDefault="00337775">
          <w:pPr>
            <w:pStyle w:val="TOC3"/>
            <w:tabs>
              <w:tab w:val="left" w:pos="1540"/>
              <w:tab w:val="right" w:leader="dot" w:pos="8777"/>
            </w:tabs>
            <w:rPr>
              <w:rFonts w:asciiTheme="minorHAnsi" w:eastAsiaTheme="minorEastAsia" w:hAnsiTheme="minorHAnsi"/>
              <w:noProof/>
              <w:sz w:val="22"/>
            </w:rPr>
          </w:pPr>
          <w:hyperlink w:anchor="_Toc132570112" w:history="1">
            <w:r w:rsidRPr="00903752">
              <w:rPr>
                <w:rStyle w:val="Hyperlink"/>
                <w:rFonts w:eastAsia="Arial"/>
                <w:noProof/>
              </w:rPr>
              <w:t>2.4.3</w:t>
            </w:r>
            <w:r>
              <w:rPr>
                <w:rFonts w:asciiTheme="minorHAnsi" w:eastAsiaTheme="minorEastAsia" w:hAnsiTheme="minorHAnsi"/>
                <w:noProof/>
                <w:sz w:val="22"/>
              </w:rPr>
              <w:tab/>
            </w:r>
            <w:r w:rsidRPr="00903752">
              <w:rPr>
                <w:rStyle w:val="Hyperlink"/>
                <w:noProof/>
              </w:rPr>
              <w:t>Use case “Quản lý sản phẩm”</w:t>
            </w:r>
            <w:r>
              <w:rPr>
                <w:noProof/>
                <w:webHidden/>
              </w:rPr>
              <w:tab/>
            </w:r>
            <w:r>
              <w:rPr>
                <w:noProof/>
                <w:webHidden/>
              </w:rPr>
              <w:fldChar w:fldCharType="begin"/>
            </w:r>
            <w:r>
              <w:rPr>
                <w:noProof/>
                <w:webHidden/>
              </w:rPr>
              <w:instrText xml:space="preserve"> PAGEREF _Toc132570112 \h </w:instrText>
            </w:r>
            <w:r>
              <w:rPr>
                <w:noProof/>
                <w:webHidden/>
              </w:rPr>
            </w:r>
            <w:r>
              <w:rPr>
                <w:noProof/>
                <w:webHidden/>
              </w:rPr>
              <w:fldChar w:fldCharType="separate"/>
            </w:r>
            <w:r>
              <w:rPr>
                <w:noProof/>
                <w:webHidden/>
              </w:rPr>
              <w:t>25</w:t>
            </w:r>
            <w:r>
              <w:rPr>
                <w:noProof/>
                <w:webHidden/>
              </w:rPr>
              <w:fldChar w:fldCharType="end"/>
            </w:r>
          </w:hyperlink>
        </w:p>
        <w:p w14:paraId="46F20EC0" w14:textId="190C27C5" w:rsidR="00337775" w:rsidRDefault="00337775">
          <w:pPr>
            <w:pStyle w:val="TOC3"/>
            <w:tabs>
              <w:tab w:val="left" w:pos="1540"/>
              <w:tab w:val="right" w:leader="dot" w:pos="8777"/>
            </w:tabs>
            <w:rPr>
              <w:rFonts w:asciiTheme="minorHAnsi" w:eastAsiaTheme="minorEastAsia" w:hAnsiTheme="minorHAnsi"/>
              <w:noProof/>
              <w:sz w:val="22"/>
            </w:rPr>
          </w:pPr>
          <w:hyperlink w:anchor="_Toc132570113" w:history="1">
            <w:r w:rsidRPr="00903752">
              <w:rPr>
                <w:rStyle w:val="Hyperlink"/>
                <w:noProof/>
              </w:rPr>
              <w:t>2.4.4</w:t>
            </w:r>
            <w:r>
              <w:rPr>
                <w:rFonts w:asciiTheme="minorHAnsi" w:eastAsiaTheme="minorEastAsia" w:hAnsiTheme="minorHAnsi"/>
                <w:noProof/>
                <w:sz w:val="22"/>
              </w:rPr>
              <w:tab/>
            </w:r>
            <w:r w:rsidRPr="00903752">
              <w:rPr>
                <w:rStyle w:val="Hyperlink"/>
                <w:noProof/>
              </w:rPr>
              <w:t>Use case “Xóa sản phẩm”</w:t>
            </w:r>
            <w:r>
              <w:rPr>
                <w:noProof/>
                <w:webHidden/>
              </w:rPr>
              <w:tab/>
            </w:r>
            <w:r>
              <w:rPr>
                <w:noProof/>
                <w:webHidden/>
              </w:rPr>
              <w:fldChar w:fldCharType="begin"/>
            </w:r>
            <w:r>
              <w:rPr>
                <w:noProof/>
                <w:webHidden/>
              </w:rPr>
              <w:instrText xml:space="preserve"> PAGEREF _Toc132570113 \h </w:instrText>
            </w:r>
            <w:r>
              <w:rPr>
                <w:noProof/>
                <w:webHidden/>
              </w:rPr>
            </w:r>
            <w:r>
              <w:rPr>
                <w:noProof/>
                <w:webHidden/>
              </w:rPr>
              <w:fldChar w:fldCharType="separate"/>
            </w:r>
            <w:r>
              <w:rPr>
                <w:noProof/>
                <w:webHidden/>
              </w:rPr>
              <w:t>27</w:t>
            </w:r>
            <w:r>
              <w:rPr>
                <w:noProof/>
                <w:webHidden/>
              </w:rPr>
              <w:fldChar w:fldCharType="end"/>
            </w:r>
          </w:hyperlink>
        </w:p>
        <w:p w14:paraId="4F2CC39A" w14:textId="36A11358" w:rsidR="00337775" w:rsidRDefault="00337775">
          <w:pPr>
            <w:pStyle w:val="TOC3"/>
            <w:tabs>
              <w:tab w:val="left" w:pos="1540"/>
              <w:tab w:val="right" w:leader="dot" w:pos="8777"/>
            </w:tabs>
            <w:rPr>
              <w:rFonts w:asciiTheme="minorHAnsi" w:eastAsiaTheme="minorEastAsia" w:hAnsiTheme="minorHAnsi"/>
              <w:noProof/>
              <w:sz w:val="22"/>
            </w:rPr>
          </w:pPr>
          <w:hyperlink w:anchor="_Toc132570114" w:history="1">
            <w:r w:rsidRPr="00903752">
              <w:rPr>
                <w:rStyle w:val="Hyperlink"/>
                <w:rFonts w:eastAsia="Arial"/>
                <w:noProof/>
              </w:rPr>
              <w:t>2.4.5</w:t>
            </w:r>
            <w:r>
              <w:rPr>
                <w:rFonts w:asciiTheme="minorHAnsi" w:eastAsiaTheme="minorEastAsia" w:hAnsiTheme="minorHAnsi"/>
                <w:noProof/>
                <w:sz w:val="22"/>
              </w:rPr>
              <w:tab/>
            </w:r>
            <w:r w:rsidRPr="00903752">
              <w:rPr>
                <w:rStyle w:val="Hyperlink"/>
                <w:noProof/>
              </w:rPr>
              <w:t>Use case “Quản lý đơn hàng”</w:t>
            </w:r>
            <w:r>
              <w:rPr>
                <w:noProof/>
                <w:webHidden/>
              </w:rPr>
              <w:tab/>
            </w:r>
            <w:r>
              <w:rPr>
                <w:noProof/>
                <w:webHidden/>
              </w:rPr>
              <w:fldChar w:fldCharType="begin"/>
            </w:r>
            <w:r>
              <w:rPr>
                <w:noProof/>
                <w:webHidden/>
              </w:rPr>
              <w:instrText xml:space="preserve"> PAGEREF _Toc132570114 \h </w:instrText>
            </w:r>
            <w:r>
              <w:rPr>
                <w:noProof/>
                <w:webHidden/>
              </w:rPr>
            </w:r>
            <w:r>
              <w:rPr>
                <w:noProof/>
                <w:webHidden/>
              </w:rPr>
              <w:fldChar w:fldCharType="separate"/>
            </w:r>
            <w:r>
              <w:rPr>
                <w:noProof/>
                <w:webHidden/>
              </w:rPr>
              <w:t>30</w:t>
            </w:r>
            <w:r>
              <w:rPr>
                <w:noProof/>
                <w:webHidden/>
              </w:rPr>
              <w:fldChar w:fldCharType="end"/>
            </w:r>
          </w:hyperlink>
        </w:p>
        <w:p w14:paraId="0358BB59" w14:textId="1608E66D" w:rsidR="00337775" w:rsidRDefault="00337775">
          <w:pPr>
            <w:pStyle w:val="TOC3"/>
            <w:tabs>
              <w:tab w:val="left" w:pos="1540"/>
              <w:tab w:val="right" w:leader="dot" w:pos="8777"/>
            </w:tabs>
            <w:rPr>
              <w:rFonts w:asciiTheme="minorHAnsi" w:eastAsiaTheme="minorEastAsia" w:hAnsiTheme="minorHAnsi"/>
              <w:noProof/>
              <w:sz w:val="22"/>
            </w:rPr>
          </w:pPr>
          <w:hyperlink w:anchor="_Toc132570115" w:history="1">
            <w:r w:rsidRPr="00903752">
              <w:rPr>
                <w:rStyle w:val="Hyperlink"/>
                <w:noProof/>
              </w:rPr>
              <w:t>2.4.6</w:t>
            </w:r>
            <w:r>
              <w:rPr>
                <w:rFonts w:asciiTheme="minorHAnsi" w:eastAsiaTheme="minorEastAsia" w:hAnsiTheme="minorHAnsi"/>
                <w:noProof/>
                <w:sz w:val="22"/>
              </w:rPr>
              <w:tab/>
            </w:r>
            <w:r w:rsidRPr="00903752">
              <w:rPr>
                <w:rStyle w:val="Hyperlink"/>
                <w:noProof/>
              </w:rPr>
              <w:t>Use case “Xóa đơn”</w:t>
            </w:r>
            <w:r>
              <w:rPr>
                <w:noProof/>
                <w:webHidden/>
              </w:rPr>
              <w:tab/>
            </w:r>
            <w:r>
              <w:rPr>
                <w:noProof/>
                <w:webHidden/>
              </w:rPr>
              <w:fldChar w:fldCharType="begin"/>
            </w:r>
            <w:r>
              <w:rPr>
                <w:noProof/>
                <w:webHidden/>
              </w:rPr>
              <w:instrText xml:space="preserve"> PAGEREF _Toc132570115 \h </w:instrText>
            </w:r>
            <w:r>
              <w:rPr>
                <w:noProof/>
                <w:webHidden/>
              </w:rPr>
            </w:r>
            <w:r>
              <w:rPr>
                <w:noProof/>
                <w:webHidden/>
              </w:rPr>
              <w:fldChar w:fldCharType="separate"/>
            </w:r>
            <w:r>
              <w:rPr>
                <w:noProof/>
                <w:webHidden/>
              </w:rPr>
              <w:t>31</w:t>
            </w:r>
            <w:r>
              <w:rPr>
                <w:noProof/>
                <w:webHidden/>
              </w:rPr>
              <w:fldChar w:fldCharType="end"/>
            </w:r>
          </w:hyperlink>
        </w:p>
        <w:p w14:paraId="7E17F4FC" w14:textId="69E732B8" w:rsidR="00337775" w:rsidRDefault="00337775">
          <w:pPr>
            <w:pStyle w:val="TOC3"/>
            <w:tabs>
              <w:tab w:val="left" w:pos="1540"/>
              <w:tab w:val="right" w:leader="dot" w:pos="8777"/>
            </w:tabs>
            <w:rPr>
              <w:rFonts w:asciiTheme="minorHAnsi" w:eastAsiaTheme="minorEastAsia" w:hAnsiTheme="minorHAnsi"/>
              <w:noProof/>
              <w:sz w:val="22"/>
            </w:rPr>
          </w:pPr>
          <w:hyperlink w:anchor="_Toc132570116" w:history="1">
            <w:r w:rsidRPr="00903752">
              <w:rPr>
                <w:rStyle w:val="Hyperlink"/>
                <w:noProof/>
              </w:rPr>
              <w:t>2.4.7</w:t>
            </w:r>
            <w:r>
              <w:rPr>
                <w:rFonts w:asciiTheme="minorHAnsi" w:eastAsiaTheme="minorEastAsia" w:hAnsiTheme="minorHAnsi"/>
                <w:noProof/>
                <w:sz w:val="22"/>
              </w:rPr>
              <w:tab/>
            </w:r>
            <w:r w:rsidRPr="00903752">
              <w:rPr>
                <w:rStyle w:val="Hyperlink"/>
                <w:noProof/>
              </w:rPr>
              <w:t>Use case “Hủy đơn”</w:t>
            </w:r>
            <w:r>
              <w:rPr>
                <w:noProof/>
                <w:webHidden/>
              </w:rPr>
              <w:tab/>
            </w:r>
            <w:r>
              <w:rPr>
                <w:noProof/>
                <w:webHidden/>
              </w:rPr>
              <w:fldChar w:fldCharType="begin"/>
            </w:r>
            <w:r>
              <w:rPr>
                <w:noProof/>
                <w:webHidden/>
              </w:rPr>
              <w:instrText xml:space="preserve"> PAGEREF _Toc132570116 \h </w:instrText>
            </w:r>
            <w:r>
              <w:rPr>
                <w:noProof/>
                <w:webHidden/>
              </w:rPr>
            </w:r>
            <w:r>
              <w:rPr>
                <w:noProof/>
                <w:webHidden/>
              </w:rPr>
              <w:fldChar w:fldCharType="separate"/>
            </w:r>
            <w:r>
              <w:rPr>
                <w:noProof/>
                <w:webHidden/>
              </w:rPr>
              <w:t>33</w:t>
            </w:r>
            <w:r>
              <w:rPr>
                <w:noProof/>
                <w:webHidden/>
              </w:rPr>
              <w:fldChar w:fldCharType="end"/>
            </w:r>
          </w:hyperlink>
        </w:p>
        <w:p w14:paraId="781E5577" w14:textId="512A7145" w:rsidR="00337775" w:rsidRDefault="00337775">
          <w:pPr>
            <w:pStyle w:val="TOC3"/>
            <w:tabs>
              <w:tab w:val="left" w:pos="1540"/>
              <w:tab w:val="right" w:leader="dot" w:pos="8777"/>
            </w:tabs>
            <w:rPr>
              <w:rFonts w:asciiTheme="minorHAnsi" w:eastAsiaTheme="minorEastAsia" w:hAnsiTheme="minorHAnsi"/>
              <w:noProof/>
              <w:sz w:val="22"/>
            </w:rPr>
          </w:pPr>
          <w:hyperlink w:anchor="_Toc132570119" w:history="1">
            <w:r w:rsidRPr="00903752">
              <w:rPr>
                <w:rStyle w:val="Hyperlink"/>
                <w:noProof/>
              </w:rPr>
              <w:t>2.4.7</w:t>
            </w:r>
            <w:r>
              <w:rPr>
                <w:rFonts w:asciiTheme="minorHAnsi" w:eastAsiaTheme="minorEastAsia" w:hAnsiTheme="minorHAnsi"/>
                <w:noProof/>
                <w:sz w:val="22"/>
              </w:rPr>
              <w:tab/>
            </w:r>
            <w:r w:rsidRPr="00903752">
              <w:rPr>
                <w:rStyle w:val="Hyperlink"/>
                <w:noProof/>
              </w:rPr>
              <w:t>Use case “Duyệt đơn”</w:t>
            </w:r>
            <w:r>
              <w:rPr>
                <w:noProof/>
                <w:webHidden/>
              </w:rPr>
              <w:tab/>
            </w:r>
            <w:r>
              <w:rPr>
                <w:noProof/>
                <w:webHidden/>
              </w:rPr>
              <w:fldChar w:fldCharType="begin"/>
            </w:r>
            <w:r>
              <w:rPr>
                <w:noProof/>
                <w:webHidden/>
              </w:rPr>
              <w:instrText xml:space="preserve"> PAGEREF _Toc132570119 \h </w:instrText>
            </w:r>
            <w:r>
              <w:rPr>
                <w:noProof/>
                <w:webHidden/>
              </w:rPr>
            </w:r>
            <w:r>
              <w:rPr>
                <w:noProof/>
                <w:webHidden/>
              </w:rPr>
              <w:fldChar w:fldCharType="separate"/>
            </w:r>
            <w:r>
              <w:rPr>
                <w:noProof/>
                <w:webHidden/>
              </w:rPr>
              <w:t>34</w:t>
            </w:r>
            <w:r>
              <w:rPr>
                <w:noProof/>
                <w:webHidden/>
              </w:rPr>
              <w:fldChar w:fldCharType="end"/>
            </w:r>
          </w:hyperlink>
        </w:p>
        <w:p w14:paraId="3EC1A20D" w14:textId="6293CBA6" w:rsidR="00337775" w:rsidRDefault="00337775">
          <w:pPr>
            <w:pStyle w:val="TOC3"/>
            <w:tabs>
              <w:tab w:val="left" w:pos="1540"/>
              <w:tab w:val="right" w:leader="dot" w:pos="8777"/>
            </w:tabs>
            <w:rPr>
              <w:rFonts w:asciiTheme="minorHAnsi" w:eastAsiaTheme="minorEastAsia" w:hAnsiTheme="minorHAnsi"/>
              <w:noProof/>
              <w:sz w:val="22"/>
            </w:rPr>
          </w:pPr>
          <w:hyperlink w:anchor="_Toc132570120" w:history="1">
            <w:r w:rsidRPr="00903752">
              <w:rPr>
                <w:rStyle w:val="Hyperlink"/>
                <w:noProof/>
              </w:rPr>
              <w:t>2.4.8</w:t>
            </w:r>
            <w:r>
              <w:rPr>
                <w:rFonts w:asciiTheme="minorHAnsi" w:eastAsiaTheme="minorEastAsia" w:hAnsiTheme="minorHAnsi"/>
                <w:noProof/>
                <w:sz w:val="22"/>
              </w:rPr>
              <w:tab/>
            </w:r>
            <w:r w:rsidRPr="00903752">
              <w:rPr>
                <w:rStyle w:val="Hyperlink"/>
                <w:noProof/>
              </w:rPr>
              <w:t>Use case “Quản lý loại hàng”</w:t>
            </w:r>
            <w:r>
              <w:rPr>
                <w:noProof/>
                <w:webHidden/>
              </w:rPr>
              <w:tab/>
            </w:r>
            <w:r>
              <w:rPr>
                <w:noProof/>
                <w:webHidden/>
              </w:rPr>
              <w:fldChar w:fldCharType="begin"/>
            </w:r>
            <w:r>
              <w:rPr>
                <w:noProof/>
                <w:webHidden/>
              </w:rPr>
              <w:instrText xml:space="preserve"> PAGEREF _Toc132570120 \h </w:instrText>
            </w:r>
            <w:r>
              <w:rPr>
                <w:noProof/>
                <w:webHidden/>
              </w:rPr>
            </w:r>
            <w:r>
              <w:rPr>
                <w:noProof/>
                <w:webHidden/>
              </w:rPr>
              <w:fldChar w:fldCharType="separate"/>
            </w:r>
            <w:r>
              <w:rPr>
                <w:noProof/>
                <w:webHidden/>
              </w:rPr>
              <w:t>35</w:t>
            </w:r>
            <w:r>
              <w:rPr>
                <w:noProof/>
                <w:webHidden/>
              </w:rPr>
              <w:fldChar w:fldCharType="end"/>
            </w:r>
          </w:hyperlink>
        </w:p>
        <w:p w14:paraId="2572B540" w14:textId="0C4F7733" w:rsidR="00337775" w:rsidRDefault="00337775">
          <w:pPr>
            <w:pStyle w:val="TOC3"/>
            <w:tabs>
              <w:tab w:val="left" w:pos="1540"/>
              <w:tab w:val="right" w:leader="dot" w:pos="8777"/>
            </w:tabs>
            <w:rPr>
              <w:rFonts w:asciiTheme="minorHAnsi" w:eastAsiaTheme="minorEastAsia" w:hAnsiTheme="minorHAnsi"/>
              <w:noProof/>
              <w:sz w:val="22"/>
            </w:rPr>
          </w:pPr>
          <w:hyperlink w:anchor="_Toc132570121" w:history="1">
            <w:r w:rsidRPr="00903752">
              <w:rPr>
                <w:rStyle w:val="Hyperlink"/>
                <w:noProof/>
              </w:rPr>
              <w:t>2.4.9</w:t>
            </w:r>
            <w:r>
              <w:rPr>
                <w:rFonts w:asciiTheme="minorHAnsi" w:eastAsiaTheme="minorEastAsia" w:hAnsiTheme="minorHAnsi"/>
                <w:noProof/>
                <w:sz w:val="22"/>
              </w:rPr>
              <w:tab/>
            </w:r>
            <w:r w:rsidRPr="00903752">
              <w:rPr>
                <w:rStyle w:val="Hyperlink"/>
                <w:noProof/>
              </w:rPr>
              <w:t>Use case “Sửa loại hàng”</w:t>
            </w:r>
            <w:r>
              <w:rPr>
                <w:noProof/>
                <w:webHidden/>
              </w:rPr>
              <w:tab/>
            </w:r>
            <w:r>
              <w:rPr>
                <w:noProof/>
                <w:webHidden/>
              </w:rPr>
              <w:fldChar w:fldCharType="begin"/>
            </w:r>
            <w:r>
              <w:rPr>
                <w:noProof/>
                <w:webHidden/>
              </w:rPr>
              <w:instrText xml:space="preserve"> PAGEREF _Toc132570121 \h </w:instrText>
            </w:r>
            <w:r>
              <w:rPr>
                <w:noProof/>
                <w:webHidden/>
              </w:rPr>
            </w:r>
            <w:r>
              <w:rPr>
                <w:noProof/>
                <w:webHidden/>
              </w:rPr>
              <w:fldChar w:fldCharType="separate"/>
            </w:r>
            <w:r>
              <w:rPr>
                <w:noProof/>
                <w:webHidden/>
              </w:rPr>
              <w:t>36</w:t>
            </w:r>
            <w:r>
              <w:rPr>
                <w:noProof/>
                <w:webHidden/>
              </w:rPr>
              <w:fldChar w:fldCharType="end"/>
            </w:r>
          </w:hyperlink>
        </w:p>
        <w:p w14:paraId="3CA01AA3" w14:textId="3FD1DE67" w:rsidR="00337775" w:rsidRDefault="00337775">
          <w:pPr>
            <w:pStyle w:val="TOC3"/>
            <w:tabs>
              <w:tab w:val="left" w:pos="1540"/>
              <w:tab w:val="right" w:leader="dot" w:pos="8777"/>
            </w:tabs>
            <w:rPr>
              <w:rFonts w:asciiTheme="minorHAnsi" w:eastAsiaTheme="minorEastAsia" w:hAnsiTheme="minorHAnsi"/>
              <w:noProof/>
              <w:sz w:val="22"/>
            </w:rPr>
          </w:pPr>
          <w:hyperlink w:anchor="_Toc132570122" w:history="1">
            <w:r w:rsidRPr="00903752">
              <w:rPr>
                <w:rStyle w:val="Hyperlink"/>
                <w:noProof/>
              </w:rPr>
              <w:t>2.4.10</w:t>
            </w:r>
            <w:r>
              <w:rPr>
                <w:rFonts w:asciiTheme="minorHAnsi" w:eastAsiaTheme="minorEastAsia" w:hAnsiTheme="minorHAnsi"/>
                <w:noProof/>
                <w:sz w:val="22"/>
              </w:rPr>
              <w:tab/>
            </w:r>
            <w:r w:rsidRPr="00903752">
              <w:rPr>
                <w:rStyle w:val="Hyperlink"/>
                <w:noProof/>
              </w:rPr>
              <w:t>Use case “Xóa loại hàng”</w:t>
            </w:r>
            <w:r>
              <w:rPr>
                <w:noProof/>
                <w:webHidden/>
              </w:rPr>
              <w:tab/>
            </w:r>
            <w:r>
              <w:rPr>
                <w:noProof/>
                <w:webHidden/>
              </w:rPr>
              <w:fldChar w:fldCharType="begin"/>
            </w:r>
            <w:r>
              <w:rPr>
                <w:noProof/>
                <w:webHidden/>
              </w:rPr>
              <w:instrText xml:space="preserve"> PAGEREF _Toc132570122 \h </w:instrText>
            </w:r>
            <w:r>
              <w:rPr>
                <w:noProof/>
                <w:webHidden/>
              </w:rPr>
            </w:r>
            <w:r>
              <w:rPr>
                <w:noProof/>
                <w:webHidden/>
              </w:rPr>
              <w:fldChar w:fldCharType="separate"/>
            </w:r>
            <w:r>
              <w:rPr>
                <w:noProof/>
                <w:webHidden/>
              </w:rPr>
              <w:t>37</w:t>
            </w:r>
            <w:r>
              <w:rPr>
                <w:noProof/>
                <w:webHidden/>
              </w:rPr>
              <w:fldChar w:fldCharType="end"/>
            </w:r>
          </w:hyperlink>
        </w:p>
        <w:p w14:paraId="652AB681" w14:textId="54BE3A9A" w:rsidR="00337775" w:rsidRDefault="00337775">
          <w:pPr>
            <w:pStyle w:val="TOC3"/>
            <w:tabs>
              <w:tab w:val="left" w:pos="1540"/>
              <w:tab w:val="right" w:leader="dot" w:pos="8777"/>
            </w:tabs>
            <w:rPr>
              <w:rFonts w:asciiTheme="minorHAnsi" w:eastAsiaTheme="minorEastAsia" w:hAnsiTheme="minorHAnsi"/>
              <w:noProof/>
              <w:sz w:val="22"/>
            </w:rPr>
          </w:pPr>
          <w:hyperlink w:anchor="_Toc132570123" w:history="1">
            <w:r w:rsidRPr="00903752">
              <w:rPr>
                <w:rStyle w:val="Hyperlink"/>
                <w:noProof/>
              </w:rPr>
              <w:t>2.4.11</w:t>
            </w:r>
            <w:r>
              <w:rPr>
                <w:rFonts w:asciiTheme="minorHAnsi" w:eastAsiaTheme="minorEastAsia" w:hAnsiTheme="minorHAnsi"/>
                <w:noProof/>
                <w:sz w:val="22"/>
              </w:rPr>
              <w:tab/>
            </w:r>
            <w:r w:rsidRPr="00903752">
              <w:rPr>
                <w:rStyle w:val="Hyperlink"/>
                <w:noProof/>
              </w:rPr>
              <w:t>Use case “Thêm một loại hàng”</w:t>
            </w:r>
            <w:r>
              <w:rPr>
                <w:noProof/>
                <w:webHidden/>
              </w:rPr>
              <w:tab/>
            </w:r>
            <w:r>
              <w:rPr>
                <w:noProof/>
                <w:webHidden/>
              </w:rPr>
              <w:fldChar w:fldCharType="begin"/>
            </w:r>
            <w:r>
              <w:rPr>
                <w:noProof/>
                <w:webHidden/>
              </w:rPr>
              <w:instrText xml:space="preserve"> PAGEREF _Toc132570123 \h </w:instrText>
            </w:r>
            <w:r>
              <w:rPr>
                <w:noProof/>
                <w:webHidden/>
              </w:rPr>
            </w:r>
            <w:r>
              <w:rPr>
                <w:noProof/>
                <w:webHidden/>
              </w:rPr>
              <w:fldChar w:fldCharType="separate"/>
            </w:r>
            <w:r>
              <w:rPr>
                <w:noProof/>
                <w:webHidden/>
              </w:rPr>
              <w:t>38</w:t>
            </w:r>
            <w:r>
              <w:rPr>
                <w:noProof/>
                <w:webHidden/>
              </w:rPr>
              <w:fldChar w:fldCharType="end"/>
            </w:r>
          </w:hyperlink>
        </w:p>
        <w:p w14:paraId="32A86428" w14:textId="5FDF87F6" w:rsidR="00337775" w:rsidRDefault="00337775">
          <w:pPr>
            <w:pStyle w:val="TOC3"/>
            <w:tabs>
              <w:tab w:val="left" w:pos="1540"/>
              <w:tab w:val="right" w:leader="dot" w:pos="8777"/>
            </w:tabs>
            <w:rPr>
              <w:rFonts w:asciiTheme="minorHAnsi" w:eastAsiaTheme="minorEastAsia" w:hAnsiTheme="minorHAnsi"/>
              <w:noProof/>
              <w:sz w:val="22"/>
            </w:rPr>
          </w:pPr>
          <w:hyperlink w:anchor="_Toc132570124" w:history="1">
            <w:r w:rsidRPr="00903752">
              <w:rPr>
                <w:rStyle w:val="Hyperlink"/>
                <w:noProof/>
              </w:rPr>
              <w:t>2.4.12</w:t>
            </w:r>
            <w:r>
              <w:rPr>
                <w:rFonts w:asciiTheme="minorHAnsi" w:eastAsiaTheme="minorEastAsia" w:hAnsiTheme="minorHAnsi"/>
                <w:noProof/>
                <w:sz w:val="22"/>
              </w:rPr>
              <w:tab/>
            </w:r>
            <w:r w:rsidRPr="00903752">
              <w:rPr>
                <w:rStyle w:val="Hyperlink"/>
                <w:noProof/>
              </w:rPr>
              <w:t>Use case “Quản lý nhân viên”</w:t>
            </w:r>
            <w:r>
              <w:rPr>
                <w:noProof/>
                <w:webHidden/>
              </w:rPr>
              <w:tab/>
            </w:r>
            <w:r>
              <w:rPr>
                <w:noProof/>
                <w:webHidden/>
              </w:rPr>
              <w:fldChar w:fldCharType="begin"/>
            </w:r>
            <w:r>
              <w:rPr>
                <w:noProof/>
                <w:webHidden/>
              </w:rPr>
              <w:instrText xml:space="preserve"> PAGEREF _Toc132570124 \h </w:instrText>
            </w:r>
            <w:r>
              <w:rPr>
                <w:noProof/>
                <w:webHidden/>
              </w:rPr>
            </w:r>
            <w:r>
              <w:rPr>
                <w:noProof/>
                <w:webHidden/>
              </w:rPr>
              <w:fldChar w:fldCharType="separate"/>
            </w:r>
            <w:r>
              <w:rPr>
                <w:noProof/>
                <w:webHidden/>
              </w:rPr>
              <w:t>39</w:t>
            </w:r>
            <w:r>
              <w:rPr>
                <w:noProof/>
                <w:webHidden/>
              </w:rPr>
              <w:fldChar w:fldCharType="end"/>
            </w:r>
          </w:hyperlink>
        </w:p>
        <w:p w14:paraId="01171E96" w14:textId="56A68208" w:rsidR="00337775" w:rsidRDefault="00337775">
          <w:pPr>
            <w:pStyle w:val="TOC3"/>
            <w:tabs>
              <w:tab w:val="left" w:pos="1540"/>
              <w:tab w:val="right" w:leader="dot" w:pos="8777"/>
            </w:tabs>
            <w:rPr>
              <w:rFonts w:asciiTheme="minorHAnsi" w:eastAsiaTheme="minorEastAsia" w:hAnsiTheme="minorHAnsi"/>
              <w:noProof/>
              <w:sz w:val="22"/>
            </w:rPr>
          </w:pPr>
          <w:hyperlink w:anchor="_Toc132570125" w:history="1">
            <w:r w:rsidRPr="00903752">
              <w:rPr>
                <w:rStyle w:val="Hyperlink"/>
                <w:noProof/>
              </w:rPr>
              <w:t>2.4.13</w:t>
            </w:r>
            <w:r>
              <w:rPr>
                <w:rFonts w:asciiTheme="minorHAnsi" w:eastAsiaTheme="minorEastAsia" w:hAnsiTheme="minorHAnsi"/>
                <w:noProof/>
                <w:sz w:val="22"/>
              </w:rPr>
              <w:tab/>
            </w:r>
            <w:r w:rsidRPr="00903752">
              <w:rPr>
                <w:rStyle w:val="Hyperlink"/>
                <w:noProof/>
              </w:rPr>
              <w:t>Use case “Thêm mới nhân viên”</w:t>
            </w:r>
            <w:r>
              <w:rPr>
                <w:noProof/>
                <w:webHidden/>
              </w:rPr>
              <w:tab/>
            </w:r>
            <w:r>
              <w:rPr>
                <w:noProof/>
                <w:webHidden/>
              </w:rPr>
              <w:fldChar w:fldCharType="begin"/>
            </w:r>
            <w:r>
              <w:rPr>
                <w:noProof/>
                <w:webHidden/>
              </w:rPr>
              <w:instrText xml:space="preserve"> PAGEREF _Toc132570125 \h </w:instrText>
            </w:r>
            <w:r>
              <w:rPr>
                <w:noProof/>
                <w:webHidden/>
              </w:rPr>
            </w:r>
            <w:r>
              <w:rPr>
                <w:noProof/>
                <w:webHidden/>
              </w:rPr>
              <w:fldChar w:fldCharType="separate"/>
            </w:r>
            <w:r>
              <w:rPr>
                <w:noProof/>
                <w:webHidden/>
              </w:rPr>
              <w:t>40</w:t>
            </w:r>
            <w:r>
              <w:rPr>
                <w:noProof/>
                <w:webHidden/>
              </w:rPr>
              <w:fldChar w:fldCharType="end"/>
            </w:r>
          </w:hyperlink>
        </w:p>
        <w:p w14:paraId="6EFD21FA" w14:textId="02FC3F6A" w:rsidR="00337775" w:rsidRDefault="00337775">
          <w:pPr>
            <w:pStyle w:val="TOC3"/>
            <w:tabs>
              <w:tab w:val="left" w:pos="1540"/>
              <w:tab w:val="right" w:leader="dot" w:pos="8777"/>
            </w:tabs>
            <w:rPr>
              <w:rFonts w:asciiTheme="minorHAnsi" w:eastAsiaTheme="minorEastAsia" w:hAnsiTheme="minorHAnsi"/>
              <w:noProof/>
              <w:sz w:val="22"/>
            </w:rPr>
          </w:pPr>
          <w:hyperlink w:anchor="_Toc132570126" w:history="1">
            <w:r w:rsidRPr="00903752">
              <w:rPr>
                <w:rStyle w:val="Hyperlink"/>
                <w:noProof/>
              </w:rPr>
              <w:t>2.4.14</w:t>
            </w:r>
            <w:r>
              <w:rPr>
                <w:rFonts w:asciiTheme="minorHAnsi" w:eastAsiaTheme="minorEastAsia" w:hAnsiTheme="minorHAnsi"/>
                <w:noProof/>
                <w:sz w:val="22"/>
              </w:rPr>
              <w:tab/>
            </w:r>
            <w:r w:rsidRPr="00903752">
              <w:rPr>
                <w:rStyle w:val="Hyperlink"/>
                <w:noProof/>
              </w:rPr>
              <w:t>Use case “Sửa nhân viên”</w:t>
            </w:r>
            <w:r>
              <w:rPr>
                <w:noProof/>
                <w:webHidden/>
              </w:rPr>
              <w:tab/>
            </w:r>
            <w:r>
              <w:rPr>
                <w:noProof/>
                <w:webHidden/>
              </w:rPr>
              <w:fldChar w:fldCharType="begin"/>
            </w:r>
            <w:r>
              <w:rPr>
                <w:noProof/>
                <w:webHidden/>
              </w:rPr>
              <w:instrText xml:space="preserve"> PAGEREF _Toc132570126 \h </w:instrText>
            </w:r>
            <w:r>
              <w:rPr>
                <w:noProof/>
                <w:webHidden/>
              </w:rPr>
            </w:r>
            <w:r>
              <w:rPr>
                <w:noProof/>
                <w:webHidden/>
              </w:rPr>
              <w:fldChar w:fldCharType="separate"/>
            </w:r>
            <w:r>
              <w:rPr>
                <w:noProof/>
                <w:webHidden/>
              </w:rPr>
              <w:t>42</w:t>
            </w:r>
            <w:r>
              <w:rPr>
                <w:noProof/>
                <w:webHidden/>
              </w:rPr>
              <w:fldChar w:fldCharType="end"/>
            </w:r>
          </w:hyperlink>
        </w:p>
        <w:p w14:paraId="000D6A96" w14:textId="1677E9DC" w:rsidR="00337775" w:rsidRDefault="00337775">
          <w:pPr>
            <w:pStyle w:val="TOC3"/>
            <w:tabs>
              <w:tab w:val="left" w:pos="1540"/>
              <w:tab w:val="right" w:leader="dot" w:pos="8777"/>
            </w:tabs>
            <w:rPr>
              <w:rFonts w:asciiTheme="minorHAnsi" w:eastAsiaTheme="minorEastAsia" w:hAnsiTheme="minorHAnsi"/>
              <w:noProof/>
              <w:sz w:val="22"/>
            </w:rPr>
          </w:pPr>
          <w:hyperlink w:anchor="_Toc132570127" w:history="1">
            <w:r w:rsidRPr="00903752">
              <w:rPr>
                <w:rStyle w:val="Hyperlink"/>
                <w:noProof/>
              </w:rPr>
              <w:t>2.4.15</w:t>
            </w:r>
            <w:r>
              <w:rPr>
                <w:rFonts w:asciiTheme="minorHAnsi" w:eastAsiaTheme="minorEastAsia" w:hAnsiTheme="minorHAnsi"/>
                <w:noProof/>
                <w:sz w:val="22"/>
              </w:rPr>
              <w:tab/>
            </w:r>
            <w:r w:rsidRPr="00903752">
              <w:rPr>
                <w:rStyle w:val="Hyperlink"/>
                <w:noProof/>
              </w:rPr>
              <w:t>Use case “Xóa nhân viên”</w:t>
            </w:r>
            <w:r>
              <w:rPr>
                <w:noProof/>
                <w:webHidden/>
              </w:rPr>
              <w:tab/>
            </w:r>
            <w:r>
              <w:rPr>
                <w:noProof/>
                <w:webHidden/>
              </w:rPr>
              <w:fldChar w:fldCharType="begin"/>
            </w:r>
            <w:r>
              <w:rPr>
                <w:noProof/>
                <w:webHidden/>
              </w:rPr>
              <w:instrText xml:space="preserve"> PAGEREF _Toc132570127 \h </w:instrText>
            </w:r>
            <w:r>
              <w:rPr>
                <w:noProof/>
                <w:webHidden/>
              </w:rPr>
            </w:r>
            <w:r>
              <w:rPr>
                <w:noProof/>
                <w:webHidden/>
              </w:rPr>
              <w:fldChar w:fldCharType="separate"/>
            </w:r>
            <w:r>
              <w:rPr>
                <w:noProof/>
                <w:webHidden/>
              </w:rPr>
              <w:t>43</w:t>
            </w:r>
            <w:r>
              <w:rPr>
                <w:noProof/>
                <w:webHidden/>
              </w:rPr>
              <w:fldChar w:fldCharType="end"/>
            </w:r>
          </w:hyperlink>
        </w:p>
        <w:p w14:paraId="1DBEB7C3" w14:textId="3DCA29E6" w:rsidR="00337775" w:rsidRDefault="00337775">
          <w:pPr>
            <w:pStyle w:val="TOC3"/>
            <w:tabs>
              <w:tab w:val="left" w:pos="1540"/>
              <w:tab w:val="right" w:leader="dot" w:pos="8777"/>
            </w:tabs>
            <w:rPr>
              <w:rFonts w:asciiTheme="minorHAnsi" w:eastAsiaTheme="minorEastAsia" w:hAnsiTheme="minorHAnsi"/>
              <w:noProof/>
              <w:sz w:val="22"/>
            </w:rPr>
          </w:pPr>
          <w:hyperlink w:anchor="_Toc132570128" w:history="1">
            <w:r w:rsidRPr="00903752">
              <w:rPr>
                <w:rStyle w:val="Hyperlink"/>
                <w:noProof/>
              </w:rPr>
              <w:t>2.4.16</w:t>
            </w:r>
            <w:r>
              <w:rPr>
                <w:rFonts w:asciiTheme="minorHAnsi" w:eastAsiaTheme="minorEastAsia" w:hAnsiTheme="minorHAnsi"/>
                <w:noProof/>
                <w:sz w:val="22"/>
              </w:rPr>
              <w:tab/>
            </w:r>
            <w:r w:rsidRPr="00903752">
              <w:rPr>
                <w:rStyle w:val="Hyperlink"/>
                <w:noProof/>
              </w:rPr>
              <w:t>Use case “Quản lý khách hàng”</w:t>
            </w:r>
            <w:r>
              <w:rPr>
                <w:noProof/>
                <w:webHidden/>
              </w:rPr>
              <w:tab/>
            </w:r>
            <w:r>
              <w:rPr>
                <w:noProof/>
                <w:webHidden/>
              </w:rPr>
              <w:fldChar w:fldCharType="begin"/>
            </w:r>
            <w:r>
              <w:rPr>
                <w:noProof/>
                <w:webHidden/>
              </w:rPr>
              <w:instrText xml:space="preserve"> PAGEREF _Toc132570128 \h </w:instrText>
            </w:r>
            <w:r>
              <w:rPr>
                <w:noProof/>
                <w:webHidden/>
              </w:rPr>
            </w:r>
            <w:r>
              <w:rPr>
                <w:noProof/>
                <w:webHidden/>
              </w:rPr>
              <w:fldChar w:fldCharType="separate"/>
            </w:r>
            <w:r>
              <w:rPr>
                <w:noProof/>
                <w:webHidden/>
              </w:rPr>
              <w:t>44</w:t>
            </w:r>
            <w:r>
              <w:rPr>
                <w:noProof/>
                <w:webHidden/>
              </w:rPr>
              <w:fldChar w:fldCharType="end"/>
            </w:r>
          </w:hyperlink>
        </w:p>
        <w:p w14:paraId="389C8151" w14:textId="2D1A09A2" w:rsidR="00337775" w:rsidRDefault="00337775">
          <w:pPr>
            <w:pStyle w:val="TOC3"/>
            <w:tabs>
              <w:tab w:val="left" w:pos="1540"/>
              <w:tab w:val="right" w:leader="dot" w:pos="8777"/>
            </w:tabs>
            <w:rPr>
              <w:rFonts w:asciiTheme="minorHAnsi" w:eastAsiaTheme="minorEastAsia" w:hAnsiTheme="minorHAnsi"/>
              <w:noProof/>
              <w:sz w:val="22"/>
            </w:rPr>
          </w:pPr>
          <w:hyperlink w:anchor="_Toc132570129" w:history="1">
            <w:r w:rsidRPr="00903752">
              <w:rPr>
                <w:rStyle w:val="Hyperlink"/>
                <w:noProof/>
              </w:rPr>
              <w:t>2.4.17</w:t>
            </w:r>
            <w:r>
              <w:rPr>
                <w:rFonts w:asciiTheme="minorHAnsi" w:eastAsiaTheme="minorEastAsia" w:hAnsiTheme="minorHAnsi"/>
                <w:noProof/>
                <w:sz w:val="22"/>
              </w:rPr>
              <w:tab/>
            </w:r>
            <w:r w:rsidRPr="00903752">
              <w:rPr>
                <w:rStyle w:val="Hyperlink"/>
                <w:noProof/>
              </w:rPr>
              <w:t>Use case “Xem sản phẩm”</w:t>
            </w:r>
            <w:r>
              <w:rPr>
                <w:noProof/>
                <w:webHidden/>
              </w:rPr>
              <w:tab/>
            </w:r>
            <w:r>
              <w:rPr>
                <w:noProof/>
                <w:webHidden/>
              </w:rPr>
              <w:fldChar w:fldCharType="begin"/>
            </w:r>
            <w:r>
              <w:rPr>
                <w:noProof/>
                <w:webHidden/>
              </w:rPr>
              <w:instrText xml:space="preserve"> PAGEREF _Toc132570129 \h </w:instrText>
            </w:r>
            <w:r>
              <w:rPr>
                <w:noProof/>
                <w:webHidden/>
              </w:rPr>
            </w:r>
            <w:r>
              <w:rPr>
                <w:noProof/>
                <w:webHidden/>
              </w:rPr>
              <w:fldChar w:fldCharType="separate"/>
            </w:r>
            <w:r>
              <w:rPr>
                <w:noProof/>
                <w:webHidden/>
              </w:rPr>
              <w:t>45</w:t>
            </w:r>
            <w:r>
              <w:rPr>
                <w:noProof/>
                <w:webHidden/>
              </w:rPr>
              <w:fldChar w:fldCharType="end"/>
            </w:r>
          </w:hyperlink>
        </w:p>
        <w:p w14:paraId="6719E0DB" w14:textId="6A776ACB" w:rsidR="00337775" w:rsidRDefault="00337775">
          <w:pPr>
            <w:pStyle w:val="TOC3"/>
            <w:tabs>
              <w:tab w:val="left" w:pos="1540"/>
              <w:tab w:val="right" w:leader="dot" w:pos="8777"/>
            </w:tabs>
            <w:rPr>
              <w:rFonts w:asciiTheme="minorHAnsi" w:eastAsiaTheme="minorEastAsia" w:hAnsiTheme="minorHAnsi"/>
              <w:noProof/>
              <w:sz w:val="22"/>
            </w:rPr>
          </w:pPr>
          <w:hyperlink w:anchor="_Toc132570130" w:history="1">
            <w:r w:rsidRPr="00903752">
              <w:rPr>
                <w:rStyle w:val="Hyperlink"/>
                <w:noProof/>
              </w:rPr>
              <w:t>2.4.18</w:t>
            </w:r>
            <w:r>
              <w:rPr>
                <w:rFonts w:asciiTheme="minorHAnsi" w:eastAsiaTheme="minorEastAsia" w:hAnsiTheme="minorHAnsi"/>
                <w:noProof/>
                <w:sz w:val="22"/>
              </w:rPr>
              <w:tab/>
            </w:r>
            <w:r w:rsidRPr="00903752">
              <w:rPr>
                <w:rStyle w:val="Hyperlink"/>
                <w:noProof/>
              </w:rPr>
              <w:t>Use case “Xem giới thiệu”</w:t>
            </w:r>
            <w:r>
              <w:rPr>
                <w:noProof/>
                <w:webHidden/>
              </w:rPr>
              <w:tab/>
            </w:r>
            <w:r>
              <w:rPr>
                <w:noProof/>
                <w:webHidden/>
              </w:rPr>
              <w:fldChar w:fldCharType="begin"/>
            </w:r>
            <w:r>
              <w:rPr>
                <w:noProof/>
                <w:webHidden/>
              </w:rPr>
              <w:instrText xml:space="preserve"> PAGEREF _Toc132570130 \h </w:instrText>
            </w:r>
            <w:r>
              <w:rPr>
                <w:noProof/>
                <w:webHidden/>
              </w:rPr>
            </w:r>
            <w:r>
              <w:rPr>
                <w:noProof/>
                <w:webHidden/>
              </w:rPr>
              <w:fldChar w:fldCharType="separate"/>
            </w:r>
            <w:r>
              <w:rPr>
                <w:noProof/>
                <w:webHidden/>
              </w:rPr>
              <w:t>46</w:t>
            </w:r>
            <w:r>
              <w:rPr>
                <w:noProof/>
                <w:webHidden/>
              </w:rPr>
              <w:fldChar w:fldCharType="end"/>
            </w:r>
          </w:hyperlink>
        </w:p>
        <w:p w14:paraId="66D428FE" w14:textId="060150C3" w:rsidR="00337775" w:rsidRDefault="00337775">
          <w:pPr>
            <w:pStyle w:val="TOC3"/>
            <w:tabs>
              <w:tab w:val="left" w:pos="1540"/>
              <w:tab w:val="right" w:leader="dot" w:pos="8777"/>
            </w:tabs>
            <w:rPr>
              <w:rFonts w:asciiTheme="minorHAnsi" w:eastAsiaTheme="minorEastAsia" w:hAnsiTheme="minorHAnsi"/>
              <w:noProof/>
              <w:sz w:val="22"/>
            </w:rPr>
          </w:pPr>
          <w:hyperlink w:anchor="_Toc132570131" w:history="1">
            <w:r w:rsidRPr="00903752">
              <w:rPr>
                <w:rStyle w:val="Hyperlink"/>
                <w:noProof/>
              </w:rPr>
              <w:t>2.4.19</w:t>
            </w:r>
            <w:r>
              <w:rPr>
                <w:rFonts w:asciiTheme="minorHAnsi" w:eastAsiaTheme="minorEastAsia" w:hAnsiTheme="minorHAnsi"/>
                <w:noProof/>
                <w:sz w:val="22"/>
              </w:rPr>
              <w:tab/>
            </w:r>
            <w:r w:rsidRPr="00903752">
              <w:rPr>
                <w:rStyle w:val="Hyperlink"/>
                <w:noProof/>
              </w:rPr>
              <w:t>Use case “Tìm kiếm sản phẩm”</w:t>
            </w:r>
            <w:r>
              <w:rPr>
                <w:noProof/>
                <w:webHidden/>
              </w:rPr>
              <w:tab/>
            </w:r>
            <w:r>
              <w:rPr>
                <w:noProof/>
                <w:webHidden/>
              </w:rPr>
              <w:fldChar w:fldCharType="begin"/>
            </w:r>
            <w:r>
              <w:rPr>
                <w:noProof/>
                <w:webHidden/>
              </w:rPr>
              <w:instrText xml:space="preserve"> PAGEREF _Toc132570131 \h </w:instrText>
            </w:r>
            <w:r>
              <w:rPr>
                <w:noProof/>
                <w:webHidden/>
              </w:rPr>
            </w:r>
            <w:r>
              <w:rPr>
                <w:noProof/>
                <w:webHidden/>
              </w:rPr>
              <w:fldChar w:fldCharType="separate"/>
            </w:r>
            <w:r>
              <w:rPr>
                <w:noProof/>
                <w:webHidden/>
              </w:rPr>
              <w:t>47</w:t>
            </w:r>
            <w:r>
              <w:rPr>
                <w:noProof/>
                <w:webHidden/>
              </w:rPr>
              <w:fldChar w:fldCharType="end"/>
            </w:r>
          </w:hyperlink>
        </w:p>
        <w:p w14:paraId="743586A4" w14:textId="077A423F" w:rsidR="00337775" w:rsidRDefault="00337775">
          <w:pPr>
            <w:pStyle w:val="TOC3"/>
            <w:tabs>
              <w:tab w:val="left" w:pos="1540"/>
              <w:tab w:val="right" w:leader="dot" w:pos="8777"/>
            </w:tabs>
            <w:rPr>
              <w:rFonts w:asciiTheme="minorHAnsi" w:eastAsiaTheme="minorEastAsia" w:hAnsiTheme="minorHAnsi"/>
              <w:noProof/>
              <w:sz w:val="22"/>
            </w:rPr>
          </w:pPr>
          <w:hyperlink w:anchor="_Toc132570132" w:history="1">
            <w:r w:rsidRPr="00903752">
              <w:rPr>
                <w:rStyle w:val="Hyperlink"/>
                <w:noProof/>
              </w:rPr>
              <w:t>2.4.20</w:t>
            </w:r>
            <w:r>
              <w:rPr>
                <w:rFonts w:asciiTheme="minorHAnsi" w:eastAsiaTheme="minorEastAsia" w:hAnsiTheme="minorHAnsi"/>
                <w:noProof/>
                <w:sz w:val="22"/>
              </w:rPr>
              <w:tab/>
            </w:r>
            <w:r w:rsidRPr="00903752">
              <w:rPr>
                <w:rStyle w:val="Hyperlink"/>
                <w:noProof/>
              </w:rPr>
              <w:t>Use case “Thêm sản phẩm vào giỏ hàng”</w:t>
            </w:r>
            <w:r>
              <w:rPr>
                <w:noProof/>
                <w:webHidden/>
              </w:rPr>
              <w:tab/>
            </w:r>
            <w:r>
              <w:rPr>
                <w:noProof/>
                <w:webHidden/>
              </w:rPr>
              <w:fldChar w:fldCharType="begin"/>
            </w:r>
            <w:r>
              <w:rPr>
                <w:noProof/>
                <w:webHidden/>
              </w:rPr>
              <w:instrText xml:space="preserve"> PAGEREF _Toc132570132 \h </w:instrText>
            </w:r>
            <w:r>
              <w:rPr>
                <w:noProof/>
                <w:webHidden/>
              </w:rPr>
            </w:r>
            <w:r>
              <w:rPr>
                <w:noProof/>
                <w:webHidden/>
              </w:rPr>
              <w:fldChar w:fldCharType="separate"/>
            </w:r>
            <w:r>
              <w:rPr>
                <w:noProof/>
                <w:webHidden/>
              </w:rPr>
              <w:t>48</w:t>
            </w:r>
            <w:r>
              <w:rPr>
                <w:noProof/>
                <w:webHidden/>
              </w:rPr>
              <w:fldChar w:fldCharType="end"/>
            </w:r>
          </w:hyperlink>
        </w:p>
        <w:p w14:paraId="447B30C6" w14:textId="48F8234D" w:rsidR="00337775" w:rsidRDefault="00337775">
          <w:pPr>
            <w:pStyle w:val="TOC3"/>
            <w:tabs>
              <w:tab w:val="left" w:pos="1540"/>
              <w:tab w:val="right" w:leader="dot" w:pos="8777"/>
            </w:tabs>
            <w:rPr>
              <w:rFonts w:asciiTheme="minorHAnsi" w:eastAsiaTheme="minorEastAsia" w:hAnsiTheme="minorHAnsi"/>
              <w:noProof/>
              <w:sz w:val="22"/>
            </w:rPr>
          </w:pPr>
          <w:hyperlink w:anchor="_Toc132570133" w:history="1">
            <w:r w:rsidRPr="00903752">
              <w:rPr>
                <w:rStyle w:val="Hyperlink"/>
                <w:noProof/>
              </w:rPr>
              <w:t>2.4.21</w:t>
            </w:r>
            <w:r>
              <w:rPr>
                <w:rFonts w:asciiTheme="minorHAnsi" w:eastAsiaTheme="minorEastAsia" w:hAnsiTheme="minorHAnsi"/>
                <w:noProof/>
                <w:sz w:val="22"/>
              </w:rPr>
              <w:tab/>
            </w:r>
            <w:r w:rsidRPr="00903752">
              <w:rPr>
                <w:rStyle w:val="Hyperlink"/>
                <w:noProof/>
              </w:rPr>
              <w:t>Use case “Xóa sản phẩm trong giỏ hàng”</w:t>
            </w:r>
            <w:r>
              <w:rPr>
                <w:noProof/>
                <w:webHidden/>
              </w:rPr>
              <w:tab/>
            </w:r>
            <w:r>
              <w:rPr>
                <w:noProof/>
                <w:webHidden/>
              </w:rPr>
              <w:fldChar w:fldCharType="begin"/>
            </w:r>
            <w:r>
              <w:rPr>
                <w:noProof/>
                <w:webHidden/>
              </w:rPr>
              <w:instrText xml:space="preserve"> PAGEREF _Toc132570133 \h </w:instrText>
            </w:r>
            <w:r>
              <w:rPr>
                <w:noProof/>
                <w:webHidden/>
              </w:rPr>
            </w:r>
            <w:r>
              <w:rPr>
                <w:noProof/>
                <w:webHidden/>
              </w:rPr>
              <w:fldChar w:fldCharType="separate"/>
            </w:r>
            <w:r>
              <w:rPr>
                <w:noProof/>
                <w:webHidden/>
              </w:rPr>
              <w:t>49</w:t>
            </w:r>
            <w:r>
              <w:rPr>
                <w:noProof/>
                <w:webHidden/>
              </w:rPr>
              <w:fldChar w:fldCharType="end"/>
            </w:r>
          </w:hyperlink>
        </w:p>
        <w:p w14:paraId="450AE4AF" w14:textId="30701B4D" w:rsidR="00337775" w:rsidRDefault="00337775">
          <w:pPr>
            <w:pStyle w:val="TOC3"/>
            <w:tabs>
              <w:tab w:val="left" w:pos="1540"/>
              <w:tab w:val="right" w:leader="dot" w:pos="8777"/>
            </w:tabs>
            <w:rPr>
              <w:rFonts w:asciiTheme="minorHAnsi" w:eastAsiaTheme="minorEastAsia" w:hAnsiTheme="minorHAnsi"/>
              <w:noProof/>
              <w:sz w:val="22"/>
            </w:rPr>
          </w:pPr>
          <w:hyperlink w:anchor="_Toc132570134" w:history="1">
            <w:r w:rsidRPr="00903752">
              <w:rPr>
                <w:rStyle w:val="Hyperlink"/>
                <w:noProof/>
              </w:rPr>
              <w:t>2.4.22</w:t>
            </w:r>
            <w:r>
              <w:rPr>
                <w:rFonts w:asciiTheme="minorHAnsi" w:eastAsiaTheme="minorEastAsia" w:hAnsiTheme="minorHAnsi"/>
                <w:noProof/>
                <w:sz w:val="22"/>
              </w:rPr>
              <w:tab/>
            </w:r>
            <w:r w:rsidRPr="00903752">
              <w:rPr>
                <w:rStyle w:val="Hyperlink"/>
                <w:noProof/>
              </w:rPr>
              <w:t>Use case “Đặt hàng – mua hàng”</w:t>
            </w:r>
            <w:r>
              <w:rPr>
                <w:noProof/>
                <w:webHidden/>
              </w:rPr>
              <w:tab/>
            </w:r>
            <w:r>
              <w:rPr>
                <w:noProof/>
                <w:webHidden/>
              </w:rPr>
              <w:fldChar w:fldCharType="begin"/>
            </w:r>
            <w:r>
              <w:rPr>
                <w:noProof/>
                <w:webHidden/>
              </w:rPr>
              <w:instrText xml:space="preserve"> PAGEREF _Toc132570134 \h </w:instrText>
            </w:r>
            <w:r>
              <w:rPr>
                <w:noProof/>
                <w:webHidden/>
              </w:rPr>
            </w:r>
            <w:r>
              <w:rPr>
                <w:noProof/>
                <w:webHidden/>
              </w:rPr>
              <w:fldChar w:fldCharType="separate"/>
            </w:r>
            <w:r>
              <w:rPr>
                <w:noProof/>
                <w:webHidden/>
              </w:rPr>
              <w:t>50</w:t>
            </w:r>
            <w:r>
              <w:rPr>
                <w:noProof/>
                <w:webHidden/>
              </w:rPr>
              <w:fldChar w:fldCharType="end"/>
            </w:r>
          </w:hyperlink>
        </w:p>
        <w:p w14:paraId="4DF3F5B9" w14:textId="349CDB8B" w:rsidR="00337775" w:rsidRDefault="00337775">
          <w:pPr>
            <w:pStyle w:val="TOC3"/>
            <w:tabs>
              <w:tab w:val="left" w:pos="1540"/>
              <w:tab w:val="right" w:leader="dot" w:pos="8777"/>
            </w:tabs>
            <w:rPr>
              <w:rFonts w:asciiTheme="minorHAnsi" w:eastAsiaTheme="minorEastAsia" w:hAnsiTheme="minorHAnsi"/>
              <w:noProof/>
              <w:sz w:val="22"/>
            </w:rPr>
          </w:pPr>
          <w:hyperlink w:anchor="_Toc132570135" w:history="1">
            <w:r w:rsidRPr="00903752">
              <w:rPr>
                <w:rStyle w:val="Hyperlink"/>
                <w:noProof/>
              </w:rPr>
              <w:t>2.4.23</w:t>
            </w:r>
            <w:r>
              <w:rPr>
                <w:rFonts w:asciiTheme="minorHAnsi" w:eastAsiaTheme="minorEastAsia" w:hAnsiTheme="minorHAnsi"/>
                <w:noProof/>
                <w:sz w:val="22"/>
              </w:rPr>
              <w:tab/>
            </w:r>
            <w:r w:rsidRPr="00903752">
              <w:rPr>
                <w:rStyle w:val="Hyperlink"/>
                <w:noProof/>
              </w:rPr>
              <w:t>Use case cập nhật thông tin tài khoản</w:t>
            </w:r>
            <w:r>
              <w:rPr>
                <w:noProof/>
                <w:webHidden/>
              </w:rPr>
              <w:tab/>
            </w:r>
            <w:r>
              <w:rPr>
                <w:noProof/>
                <w:webHidden/>
              </w:rPr>
              <w:fldChar w:fldCharType="begin"/>
            </w:r>
            <w:r>
              <w:rPr>
                <w:noProof/>
                <w:webHidden/>
              </w:rPr>
              <w:instrText xml:space="preserve"> PAGEREF _Toc132570135 \h </w:instrText>
            </w:r>
            <w:r>
              <w:rPr>
                <w:noProof/>
                <w:webHidden/>
              </w:rPr>
            </w:r>
            <w:r>
              <w:rPr>
                <w:noProof/>
                <w:webHidden/>
              </w:rPr>
              <w:fldChar w:fldCharType="separate"/>
            </w:r>
            <w:r>
              <w:rPr>
                <w:noProof/>
                <w:webHidden/>
              </w:rPr>
              <w:t>51</w:t>
            </w:r>
            <w:r>
              <w:rPr>
                <w:noProof/>
                <w:webHidden/>
              </w:rPr>
              <w:fldChar w:fldCharType="end"/>
            </w:r>
          </w:hyperlink>
        </w:p>
        <w:p w14:paraId="2326A67B" w14:textId="72D9E4D8" w:rsidR="00337775" w:rsidRDefault="00337775">
          <w:pPr>
            <w:pStyle w:val="TOC3"/>
            <w:tabs>
              <w:tab w:val="left" w:pos="1540"/>
              <w:tab w:val="right" w:leader="dot" w:pos="8777"/>
            </w:tabs>
            <w:rPr>
              <w:rFonts w:asciiTheme="minorHAnsi" w:eastAsiaTheme="minorEastAsia" w:hAnsiTheme="minorHAnsi"/>
              <w:noProof/>
              <w:sz w:val="22"/>
            </w:rPr>
          </w:pPr>
          <w:hyperlink w:anchor="_Toc132570136" w:history="1">
            <w:r w:rsidRPr="00903752">
              <w:rPr>
                <w:rStyle w:val="Hyperlink"/>
                <w:noProof/>
              </w:rPr>
              <w:t>2.4.24</w:t>
            </w:r>
            <w:r>
              <w:rPr>
                <w:rFonts w:asciiTheme="minorHAnsi" w:eastAsiaTheme="minorEastAsia" w:hAnsiTheme="minorHAnsi"/>
                <w:noProof/>
                <w:sz w:val="22"/>
              </w:rPr>
              <w:tab/>
            </w:r>
            <w:r w:rsidRPr="00903752">
              <w:rPr>
                <w:rStyle w:val="Hyperlink"/>
                <w:noProof/>
              </w:rPr>
              <w:t>Use case “Xem giỏ hàng”</w:t>
            </w:r>
            <w:r>
              <w:rPr>
                <w:noProof/>
                <w:webHidden/>
              </w:rPr>
              <w:tab/>
            </w:r>
            <w:r>
              <w:rPr>
                <w:noProof/>
                <w:webHidden/>
              </w:rPr>
              <w:fldChar w:fldCharType="begin"/>
            </w:r>
            <w:r>
              <w:rPr>
                <w:noProof/>
                <w:webHidden/>
              </w:rPr>
              <w:instrText xml:space="preserve"> PAGEREF _Toc132570136 \h </w:instrText>
            </w:r>
            <w:r>
              <w:rPr>
                <w:noProof/>
                <w:webHidden/>
              </w:rPr>
            </w:r>
            <w:r>
              <w:rPr>
                <w:noProof/>
                <w:webHidden/>
              </w:rPr>
              <w:fldChar w:fldCharType="separate"/>
            </w:r>
            <w:r>
              <w:rPr>
                <w:noProof/>
                <w:webHidden/>
              </w:rPr>
              <w:t>53</w:t>
            </w:r>
            <w:r>
              <w:rPr>
                <w:noProof/>
                <w:webHidden/>
              </w:rPr>
              <w:fldChar w:fldCharType="end"/>
            </w:r>
          </w:hyperlink>
        </w:p>
        <w:p w14:paraId="1CCD8238" w14:textId="43998DD0" w:rsidR="00337775" w:rsidRDefault="00337775">
          <w:pPr>
            <w:pStyle w:val="TOC3"/>
            <w:tabs>
              <w:tab w:val="left" w:pos="1540"/>
              <w:tab w:val="right" w:leader="dot" w:pos="8777"/>
            </w:tabs>
            <w:rPr>
              <w:rFonts w:asciiTheme="minorHAnsi" w:eastAsiaTheme="minorEastAsia" w:hAnsiTheme="minorHAnsi"/>
              <w:noProof/>
              <w:sz w:val="22"/>
            </w:rPr>
          </w:pPr>
          <w:hyperlink w:anchor="_Toc132570137" w:history="1">
            <w:r w:rsidRPr="00903752">
              <w:rPr>
                <w:rStyle w:val="Hyperlink"/>
                <w:noProof/>
              </w:rPr>
              <w:t>2.4.25</w:t>
            </w:r>
            <w:r>
              <w:rPr>
                <w:rFonts w:asciiTheme="minorHAnsi" w:eastAsiaTheme="minorEastAsia" w:hAnsiTheme="minorHAnsi"/>
                <w:noProof/>
                <w:sz w:val="22"/>
              </w:rPr>
              <w:tab/>
            </w:r>
            <w:r w:rsidRPr="00903752">
              <w:rPr>
                <w:rStyle w:val="Hyperlink"/>
                <w:noProof/>
              </w:rPr>
              <w:t>Use case “Xem chi tiết sản phẩm”.</w:t>
            </w:r>
            <w:r>
              <w:rPr>
                <w:noProof/>
                <w:webHidden/>
              </w:rPr>
              <w:tab/>
            </w:r>
            <w:r>
              <w:rPr>
                <w:noProof/>
                <w:webHidden/>
              </w:rPr>
              <w:fldChar w:fldCharType="begin"/>
            </w:r>
            <w:r>
              <w:rPr>
                <w:noProof/>
                <w:webHidden/>
              </w:rPr>
              <w:instrText xml:space="preserve"> PAGEREF _Toc132570137 \h </w:instrText>
            </w:r>
            <w:r>
              <w:rPr>
                <w:noProof/>
                <w:webHidden/>
              </w:rPr>
            </w:r>
            <w:r>
              <w:rPr>
                <w:noProof/>
                <w:webHidden/>
              </w:rPr>
              <w:fldChar w:fldCharType="separate"/>
            </w:r>
            <w:r>
              <w:rPr>
                <w:noProof/>
                <w:webHidden/>
              </w:rPr>
              <w:t>53</w:t>
            </w:r>
            <w:r>
              <w:rPr>
                <w:noProof/>
                <w:webHidden/>
              </w:rPr>
              <w:fldChar w:fldCharType="end"/>
            </w:r>
          </w:hyperlink>
        </w:p>
        <w:p w14:paraId="13096767" w14:textId="48A5D656" w:rsidR="00337775" w:rsidRDefault="00337775">
          <w:pPr>
            <w:pStyle w:val="TOC2"/>
            <w:tabs>
              <w:tab w:val="left" w:pos="1120"/>
              <w:tab w:val="right" w:leader="dot" w:pos="8777"/>
            </w:tabs>
            <w:rPr>
              <w:rFonts w:asciiTheme="minorHAnsi" w:eastAsiaTheme="minorEastAsia" w:hAnsiTheme="minorHAnsi"/>
              <w:noProof/>
              <w:sz w:val="22"/>
            </w:rPr>
          </w:pPr>
          <w:hyperlink w:anchor="_Toc132570138" w:history="1">
            <w:r w:rsidRPr="00903752">
              <w:rPr>
                <w:rStyle w:val="Hyperlink"/>
                <w:noProof/>
              </w:rPr>
              <w:t>2.5</w:t>
            </w:r>
            <w:r>
              <w:rPr>
                <w:rFonts w:asciiTheme="minorHAnsi" w:eastAsiaTheme="minorEastAsia" w:hAnsiTheme="minorHAnsi"/>
                <w:noProof/>
                <w:sz w:val="22"/>
              </w:rPr>
              <w:tab/>
            </w:r>
            <w:r w:rsidRPr="00903752">
              <w:rPr>
                <w:rStyle w:val="Hyperlink"/>
                <w:noProof/>
              </w:rPr>
              <w:t>Biểu đồ trình tự</w:t>
            </w:r>
            <w:r>
              <w:rPr>
                <w:noProof/>
                <w:webHidden/>
              </w:rPr>
              <w:tab/>
            </w:r>
            <w:r>
              <w:rPr>
                <w:noProof/>
                <w:webHidden/>
              </w:rPr>
              <w:fldChar w:fldCharType="begin"/>
            </w:r>
            <w:r>
              <w:rPr>
                <w:noProof/>
                <w:webHidden/>
              </w:rPr>
              <w:instrText xml:space="preserve"> PAGEREF _Toc132570138 \h </w:instrText>
            </w:r>
            <w:r>
              <w:rPr>
                <w:noProof/>
                <w:webHidden/>
              </w:rPr>
            </w:r>
            <w:r>
              <w:rPr>
                <w:noProof/>
                <w:webHidden/>
              </w:rPr>
              <w:fldChar w:fldCharType="separate"/>
            </w:r>
            <w:r>
              <w:rPr>
                <w:noProof/>
                <w:webHidden/>
              </w:rPr>
              <w:t>55</w:t>
            </w:r>
            <w:r>
              <w:rPr>
                <w:noProof/>
                <w:webHidden/>
              </w:rPr>
              <w:fldChar w:fldCharType="end"/>
            </w:r>
          </w:hyperlink>
        </w:p>
        <w:p w14:paraId="6AD091B6" w14:textId="2F2DC947" w:rsidR="00337775" w:rsidRDefault="00337775">
          <w:pPr>
            <w:pStyle w:val="TOC3"/>
            <w:tabs>
              <w:tab w:val="right" w:leader="dot" w:pos="8777"/>
            </w:tabs>
            <w:rPr>
              <w:rFonts w:asciiTheme="minorHAnsi" w:eastAsiaTheme="minorEastAsia" w:hAnsiTheme="minorHAnsi"/>
              <w:noProof/>
              <w:sz w:val="22"/>
            </w:rPr>
          </w:pPr>
          <w:hyperlink w:anchor="_Toc132570139" w:history="1">
            <w:r w:rsidRPr="00903752">
              <w:rPr>
                <w:rStyle w:val="Hyperlink"/>
                <w:noProof/>
              </w:rPr>
              <w:t>2.5.1.</w:t>
            </w:r>
            <w:r w:rsidRPr="00903752">
              <w:rPr>
                <w:rStyle w:val="Hyperlink"/>
                <w:rFonts w:eastAsia="Arial"/>
                <w:noProof/>
              </w:rPr>
              <w:t xml:space="preserve"> </w:t>
            </w:r>
            <w:r w:rsidRPr="00903752">
              <w:rPr>
                <w:rStyle w:val="Hyperlink"/>
                <w:noProof/>
              </w:rPr>
              <w:t>Quy trình đưa sản phẩm vào giỏ hàng</w:t>
            </w:r>
            <w:r>
              <w:rPr>
                <w:noProof/>
                <w:webHidden/>
              </w:rPr>
              <w:tab/>
            </w:r>
            <w:r>
              <w:rPr>
                <w:noProof/>
                <w:webHidden/>
              </w:rPr>
              <w:fldChar w:fldCharType="begin"/>
            </w:r>
            <w:r>
              <w:rPr>
                <w:noProof/>
                <w:webHidden/>
              </w:rPr>
              <w:instrText xml:space="preserve"> PAGEREF _Toc132570139 \h </w:instrText>
            </w:r>
            <w:r>
              <w:rPr>
                <w:noProof/>
                <w:webHidden/>
              </w:rPr>
            </w:r>
            <w:r>
              <w:rPr>
                <w:noProof/>
                <w:webHidden/>
              </w:rPr>
              <w:fldChar w:fldCharType="separate"/>
            </w:r>
            <w:r>
              <w:rPr>
                <w:noProof/>
                <w:webHidden/>
              </w:rPr>
              <w:t>55</w:t>
            </w:r>
            <w:r>
              <w:rPr>
                <w:noProof/>
                <w:webHidden/>
              </w:rPr>
              <w:fldChar w:fldCharType="end"/>
            </w:r>
          </w:hyperlink>
        </w:p>
        <w:p w14:paraId="5E72F544" w14:textId="428AA4D4" w:rsidR="00337775" w:rsidRDefault="00337775">
          <w:pPr>
            <w:pStyle w:val="TOC3"/>
            <w:tabs>
              <w:tab w:val="right" w:leader="dot" w:pos="8777"/>
            </w:tabs>
            <w:rPr>
              <w:rFonts w:asciiTheme="minorHAnsi" w:eastAsiaTheme="minorEastAsia" w:hAnsiTheme="minorHAnsi"/>
              <w:noProof/>
              <w:sz w:val="22"/>
            </w:rPr>
          </w:pPr>
          <w:hyperlink w:anchor="_Toc132570140" w:history="1">
            <w:r w:rsidRPr="00903752">
              <w:rPr>
                <w:rStyle w:val="Hyperlink"/>
                <w:noProof/>
              </w:rPr>
              <w:t>2.5.2.</w:t>
            </w:r>
            <w:r w:rsidRPr="00903752">
              <w:rPr>
                <w:rStyle w:val="Hyperlink"/>
                <w:rFonts w:eastAsia="Arial"/>
                <w:noProof/>
              </w:rPr>
              <w:t xml:space="preserve"> </w:t>
            </w:r>
            <w:r w:rsidRPr="00903752">
              <w:rPr>
                <w:rStyle w:val="Hyperlink"/>
                <w:noProof/>
              </w:rPr>
              <w:t>Quy trình đặt mua</w:t>
            </w:r>
            <w:r>
              <w:rPr>
                <w:noProof/>
                <w:webHidden/>
              </w:rPr>
              <w:tab/>
            </w:r>
            <w:r>
              <w:rPr>
                <w:noProof/>
                <w:webHidden/>
              </w:rPr>
              <w:fldChar w:fldCharType="begin"/>
            </w:r>
            <w:r>
              <w:rPr>
                <w:noProof/>
                <w:webHidden/>
              </w:rPr>
              <w:instrText xml:space="preserve"> PAGEREF _Toc132570140 \h </w:instrText>
            </w:r>
            <w:r>
              <w:rPr>
                <w:noProof/>
                <w:webHidden/>
              </w:rPr>
            </w:r>
            <w:r>
              <w:rPr>
                <w:noProof/>
                <w:webHidden/>
              </w:rPr>
              <w:fldChar w:fldCharType="separate"/>
            </w:r>
            <w:r>
              <w:rPr>
                <w:noProof/>
                <w:webHidden/>
              </w:rPr>
              <w:t>56</w:t>
            </w:r>
            <w:r>
              <w:rPr>
                <w:noProof/>
                <w:webHidden/>
              </w:rPr>
              <w:fldChar w:fldCharType="end"/>
            </w:r>
          </w:hyperlink>
        </w:p>
        <w:p w14:paraId="7B381F2C" w14:textId="76038E48" w:rsidR="00337775" w:rsidRDefault="00337775">
          <w:pPr>
            <w:pStyle w:val="TOC3"/>
            <w:tabs>
              <w:tab w:val="right" w:leader="dot" w:pos="8777"/>
            </w:tabs>
            <w:rPr>
              <w:rFonts w:asciiTheme="minorHAnsi" w:eastAsiaTheme="minorEastAsia" w:hAnsiTheme="minorHAnsi"/>
              <w:noProof/>
              <w:sz w:val="22"/>
            </w:rPr>
          </w:pPr>
          <w:hyperlink w:anchor="_Toc132570141" w:history="1">
            <w:r w:rsidRPr="00903752">
              <w:rPr>
                <w:rStyle w:val="Hyperlink"/>
                <w:noProof/>
              </w:rPr>
              <w:t>2.5.2.</w:t>
            </w:r>
            <w:r w:rsidRPr="00903752">
              <w:rPr>
                <w:rStyle w:val="Hyperlink"/>
                <w:rFonts w:eastAsia="Arial"/>
                <w:noProof/>
              </w:rPr>
              <w:t xml:space="preserve"> </w:t>
            </w:r>
            <w:r w:rsidRPr="00903752">
              <w:rPr>
                <w:rStyle w:val="Hyperlink"/>
                <w:noProof/>
              </w:rPr>
              <w:t>Quy trình thêm sản phẩm</w:t>
            </w:r>
            <w:r>
              <w:rPr>
                <w:noProof/>
                <w:webHidden/>
              </w:rPr>
              <w:tab/>
            </w:r>
            <w:r>
              <w:rPr>
                <w:noProof/>
                <w:webHidden/>
              </w:rPr>
              <w:fldChar w:fldCharType="begin"/>
            </w:r>
            <w:r>
              <w:rPr>
                <w:noProof/>
                <w:webHidden/>
              </w:rPr>
              <w:instrText xml:space="preserve"> PAGEREF _Toc132570141 \h </w:instrText>
            </w:r>
            <w:r>
              <w:rPr>
                <w:noProof/>
                <w:webHidden/>
              </w:rPr>
            </w:r>
            <w:r>
              <w:rPr>
                <w:noProof/>
                <w:webHidden/>
              </w:rPr>
              <w:fldChar w:fldCharType="separate"/>
            </w:r>
            <w:r>
              <w:rPr>
                <w:noProof/>
                <w:webHidden/>
              </w:rPr>
              <w:t>57</w:t>
            </w:r>
            <w:r>
              <w:rPr>
                <w:noProof/>
                <w:webHidden/>
              </w:rPr>
              <w:fldChar w:fldCharType="end"/>
            </w:r>
          </w:hyperlink>
        </w:p>
        <w:p w14:paraId="3310C349" w14:textId="12BF031B" w:rsidR="00337775" w:rsidRDefault="00337775">
          <w:pPr>
            <w:pStyle w:val="TOC2"/>
            <w:tabs>
              <w:tab w:val="left" w:pos="1120"/>
              <w:tab w:val="right" w:leader="dot" w:pos="8777"/>
            </w:tabs>
            <w:rPr>
              <w:rFonts w:asciiTheme="minorHAnsi" w:eastAsiaTheme="minorEastAsia" w:hAnsiTheme="minorHAnsi"/>
              <w:noProof/>
              <w:sz w:val="22"/>
            </w:rPr>
          </w:pPr>
          <w:hyperlink w:anchor="_Toc132570142" w:history="1">
            <w:r w:rsidRPr="00903752">
              <w:rPr>
                <w:rStyle w:val="Hyperlink"/>
                <w:noProof/>
              </w:rPr>
              <w:t>2.6</w:t>
            </w:r>
            <w:r>
              <w:rPr>
                <w:rFonts w:asciiTheme="minorHAnsi" w:eastAsiaTheme="minorEastAsia" w:hAnsiTheme="minorHAnsi"/>
                <w:noProof/>
                <w:sz w:val="22"/>
              </w:rPr>
              <w:tab/>
            </w:r>
            <w:r w:rsidRPr="00903752">
              <w:rPr>
                <w:rStyle w:val="Hyperlink"/>
                <w:noProof/>
              </w:rPr>
              <w:t>Biểu đồ lớp</w:t>
            </w:r>
            <w:r>
              <w:rPr>
                <w:noProof/>
                <w:webHidden/>
              </w:rPr>
              <w:tab/>
            </w:r>
            <w:r>
              <w:rPr>
                <w:noProof/>
                <w:webHidden/>
              </w:rPr>
              <w:fldChar w:fldCharType="begin"/>
            </w:r>
            <w:r>
              <w:rPr>
                <w:noProof/>
                <w:webHidden/>
              </w:rPr>
              <w:instrText xml:space="preserve"> PAGEREF _Toc132570142 \h </w:instrText>
            </w:r>
            <w:r>
              <w:rPr>
                <w:noProof/>
                <w:webHidden/>
              </w:rPr>
            </w:r>
            <w:r>
              <w:rPr>
                <w:noProof/>
                <w:webHidden/>
              </w:rPr>
              <w:fldChar w:fldCharType="separate"/>
            </w:r>
            <w:r>
              <w:rPr>
                <w:noProof/>
                <w:webHidden/>
              </w:rPr>
              <w:t>57</w:t>
            </w:r>
            <w:r>
              <w:rPr>
                <w:noProof/>
                <w:webHidden/>
              </w:rPr>
              <w:fldChar w:fldCharType="end"/>
            </w:r>
          </w:hyperlink>
        </w:p>
        <w:p w14:paraId="25209B5E" w14:textId="7F8EFC85" w:rsidR="00337775" w:rsidRDefault="00337775">
          <w:pPr>
            <w:pStyle w:val="TOC2"/>
            <w:tabs>
              <w:tab w:val="left" w:pos="1120"/>
              <w:tab w:val="right" w:leader="dot" w:pos="8777"/>
            </w:tabs>
            <w:rPr>
              <w:rFonts w:asciiTheme="minorHAnsi" w:eastAsiaTheme="minorEastAsia" w:hAnsiTheme="minorHAnsi"/>
              <w:noProof/>
              <w:sz w:val="22"/>
            </w:rPr>
          </w:pPr>
          <w:hyperlink w:anchor="_Toc132570143" w:history="1">
            <w:r w:rsidRPr="00903752">
              <w:rPr>
                <w:rStyle w:val="Hyperlink"/>
                <w:noProof/>
              </w:rPr>
              <w:t>2.7</w:t>
            </w:r>
            <w:r>
              <w:rPr>
                <w:rFonts w:asciiTheme="minorHAnsi" w:eastAsiaTheme="minorEastAsia" w:hAnsiTheme="minorHAnsi"/>
                <w:noProof/>
                <w:sz w:val="22"/>
              </w:rPr>
              <w:tab/>
            </w:r>
            <w:r w:rsidRPr="00903752">
              <w:rPr>
                <w:rStyle w:val="Hyperlink"/>
                <w:noProof/>
              </w:rPr>
              <w:t>Biểu đồ hoạt động</w:t>
            </w:r>
            <w:r>
              <w:rPr>
                <w:noProof/>
                <w:webHidden/>
              </w:rPr>
              <w:tab/>
            </w:r>
            <w:r>
              <w:rPr>
                <w:noProof/>
                <w:webHidden/>
              </w:rPr>
              <w:fldChar w:fldCharType="begin"/>
            </w:r>
            <w:r>
              <w:rPr>
                <w:noProof/>
                <w:webHidden/>
              </w:rPr>
              <w:instrText xml:space="preserve"> PAGEREF _Toc132570143 \h </w:instrText>
            </w:r>
            <w:r>
              <w:rPr>
                <w:noProof/>
                <w:webHidden/>
              </w:rPr>
            </w:r>
            <w:r>
              <w:rPr>
                <w:noProof/>
                <w:webHidden/>
              </w:rPr>
              <w:fldChar w:fldCharType="separate"/>
            </w:r>
            <w:r>
              <w:rPr>
                <w:noProof/>
                <w:webHidden/>
              </w:rPr>
              <w:t>58</w:t>
            </w:r>
            <w:r>
              <w:rPr>
                <w:noProof/>
                <w:webHidden/>
              </w:rPr>
              <w:fldChar w:fldCharType="end"/>
            </w:r>
          </w:hyperlink>
        </w:p>
        <w:p w14:paraId="6EF52270" w14:textId="4E977E79" w:rsidR="00337775" w:rsidRDefault="00337775">
          <w:pPr>
            <w:pStyle w:val="TOC3"/>
            <w:tabs>
              <w:tab w:val="right" w:leader="dot" w:pos="8777"/>
            </w:tabs>
            <w:rPr>
              <w:rFonts w:asciiTheme="minorHAnsi" w:eastAsiaTheme="minorEastAsia" w:hAnsiTheme="minorHAnsi"/>
              <w:noProof/>
              <w:sz w:val="22"/>
            </w:rPr>
          </w:pPr>
          <w:hyperlink w:anchor="_Toc132570144" w:history="1">
            <w:r w:rsidRPr="00903752">
              <w:rPr>
                <w:rStyle w:val="Hyperlink"/>
                <w:noProof/>
              </w:rPr>
              <w:t>2.7.1.</w:t>
            </w:r>
            <w:r w:rsidRPr="00903752">
              <w:rPr>
                <w:rStyle w:val="Hyperlink"/>
                <w:rFonts w:eastAsia="Arial"/>
                <w:noProof/>
              </w:rPr>
              <w:t xml:space="preserve"> </w:t>
            </w:r>
            <w:r w:rsidRPr="00903752">
              <w:rPr>
                <w:rStyle w:val="Hyperlink"/>
                <w:noProof/>
              </w:rPr>
              <w:t>Quy trình đăng nhập</w:t>
            </w:r>
            <w:r>
              <w:rPr>
                <w:noProof/>
                <w:webHidden/>
              </w:rPr>
              <w:tab/>
            </w:r>
            <w:r>
              <w:rPr>
                <w:noProof/>
                <w:webHidden/>
              </w:rPr>
              <w:fldChar w:fldCharType="begin"/>
            </w:r>
            <w:r>
              <w:rPr>
                <w:noProof/>
                <w:webHidden/>
              </w:rPr>
              <w:instrText xml:space="preserve"> PAGEREF _Toc132570144 \h </w:instrText>
            </w:r>
            <w:r>
              <w:rPr>
                <w:noProof/>
                <w:webHidden/>
              </w:rPr>
            </w:r>
            <w:r>
              <w:rPr>
                <w:noProof/>
                <w:webHidden/>
              </w:rPr>
              <w:fldChar w:fldCharType="separate"/>
            </w:r>
            <w:r>
              <w:rPr>
                <w:noProof/>
                <w:webHidden/>
              </w:rPr>
              <w:t>58</w:t>
            </w:r>
            <w:r>
              <w:rPr>
                <w:noProof/>
                <w:webHidden/>
              </w:rPr>
              <w:fldChar w:fldCharType="end"/>
            </w:r>
          </w:hyperlink>
        </w:p>
        <w:p w14:paraId="4D3712DB" w14:textId="06BD354A" w:rsidR="00337775" w:rsidRDefault="00337775">
          <w:pPr>
            <w:pStyle w:val="TOC3"/>
            <w:tabs>
              <w:tab w:val="right" w:leader="dot" w:pos="8777"/>
            </w:tabs>
            <w:rPr>
              <w:rFonts w:asciiTheme="minorHAnsi" w:eastAsiaTheme="minorEastAsia" w:hAnsiTheme="minorHAnsi"/>
              <w:noProof/>
              <w:sz w:val="22"/>
            </w:rPr>
          </w:pPr>
          <w:hyperlink w:anchor="_Toc132570145" w:history="1">
            <w:r w:rsidRPr="00903752">
              <w:rPr>
                <w:rStyle w:val="Hyperlink"/>
                <w:noProof/>
              </w:rPr>
              <w:t>2.7.2.</w:t>
            </w:r>
            <w:r w:rsidRPr="00903752">
              <w:rPr>
                <w:rStyle w:val="Hyperlink"/>
                <w:rFonts w:eastAsia="Arial"/>
                <w:noProof/>
              </w:rPr>
              <w:t xml:space="preserve"> </w:t>
            </w:r>
            <w:r w:rsidRPr="00903752">
              <w:rPr>
                <w:rStyle w:val="Hyperlink"/>
                <w:noProof/>
              </w:rPr>
              <w:t>Quy trình đăng xuất</w:t>
            </w:r>
            <w:r>
              <w:rPr>
                <w:noProof/>
                <w:webHidden/>
              </w:rPr>
              <w:tab/>
            </w:r>
            <w:r>
              <w:rPr>
                <w:noProof/>
                <w:webHidden/>
              </w:rPr>
              <w:fldChar w:fldCharType="begin"/>
            </w:r>
            <w:r>
              <w:rPr>
                <w:noProof/>
                <w:webHidden/>
              </w:rPr>
              <w:instrText xml:space="preserve"> PAGEREF _Toc132570145 \h </w:instrText>
            </w:r>
            <w:r>
              <w:rPr>
                <w:noProof/>
                <w:webHidden/>
              </w:rPr>
            </w:r>
            <w:r>
              <w:rPr>
                <w:noProof/>
                <w:webHidden/>
              </w:rPr>
              <w:fldChar w:fldCharType="separate"/>
            </w:r>
            <w:r>
              <w:rPr>
                <w:noProof/>
                <w:webHidden/>
              </w:rPr>
              <w:t>59</w:t>
            </w:r>
            <w:r>
              <w:rPr>
                <w:noProof/>
                <w:webHidden/>
              </w:rPr>
              <w:fldChar w:fldCharType="end"/>
            </w:r>
          </w:hyperlink>
        </w:p>
        <w:p w14:paraId="54DB3240" w14:textId="2AA0E15A" w:rsidR="00337775" w:rsidRDefault="00337775">
          <w:pPr>
            <w:pStyle w:val="TOC2"/>
            <w:tabs>
              <w:tab w:val="right" w:leader="dot" w:pos="8777"/>
            </w:tabs>
            <w:rPr>
              <w:rFonts w:asciiTheme="minorHAnsi" w:eastAsiaTheme="minorEastAsia" w:hAnsiTheme="minorHAnsi"/>
              <w:noProof/>
              <w:sz w:val="22"/>
            </w:rPr>
          </w:pPr>
          <w:hyperlink w:anchor="_Toc132570146" w:history="1">
            <w:r w:rsidRPr="00903752">
              <w:rPr>
                <w:rStyle w:val="Hyperlink"/>
                <w:noProof/>
              </w:rPr>
              <w:t>2.8. Mô hình hóa CSDL</w:t>
            </w:r>
            <w:r>
              <w:rPr>
                <w:noProof/>
                <w:webHidden/>
              </w:rPr>
              <w:tab/>
            </w:r>
            <w:r>
              <w:rPr>
                <w:noProof/>
                <w:webHidden/>
              </w:rPr>
              <w:fldChar w:fldCharType="begin"/>
            </w:r>
            <w:r>
              <w:rPr>
                <w:noProof/>
                <w:webHidden/>
              </w:rPr>
              <w:instrText xml:space="preserve"> PAGEREF _Toc132570146 \h </w:instrText>
            </w:r>
            <w:r>
              <w:rPr>
                <w:noProof/>
                <w:webHidden/>
              </w:rPr>
            </w:r>
            <w:r>
              <w:rPr>
                <w:noProof/>
                <w:webHidden/>
              </w:rPr>
              <w:fldChar w:fldCharType="separate"/>
            </w:r>
            <w:r>
              <w:rPr>
                <w:noProof/>
                <w:webHidden/>
              </w:rPr>
              <w:t>61</w:t>
            </w:r>
            <w:r>
              <w:rPr>
                <w:noProof/>
                <w:webHidden/>
              </w:rPr>
              <w:fldChar w:fldCharType="end"/>
            </w:r>
          </w:hyperlink>
        </w:p>
        <w:p w14:paraId="7823A128" w14:textId="62662BBB" w:rsidR="00337775" w:rsidRDefault="00337775">
          <w:pPr>
            <w:pStyle w:val="TOC3"/>
            <w:tabs>
              <w:tab w:val="right" w:leader="dot" w:pos="8777"/>
            </w:tabs>
            <w:rPr>
              <w:rFonts w:asciiTheme="minorHAnsi" w:eastAsiaTheme="minorEastAsia" w:hAnsiTheme="minorHAnsi"/>
              <w:noProof/>
              <w:sz w:val="22"/>
            </w:rPr>
          </w:pPr>
          <w:hyperlink w:anchor="_Toc132570147" w:history="1">
            <w:r w:rsidRPr="00903752">
              <w:rPr>
                <w:rStyle w:val="Hyperlink"/>
                <w:noProof/>
              </w:rPr>
              <w:t>2.8.1. Các yêu cầu về dữ liệu</w:t>
            </w:r>
            <w:r>
              <w:rPr>
                <w:noProof/>
                <w:webHidden/>
              </w:rPr>
              <w:tab/>
            </w:r>
            <w:r>
              <w:rPr>
                <w:noProof/>
                <w:webHidden/>
              </w:rPr>
              <w:fldChar w:fldCharType="begin"/>
            </w:r>
            <w:r>
              <w:rPr>
                <w:noProof/>
                <w:webHidden/>
              </w:rPr>
              <w:instrText xml:space="preserve"> PAGEREF _Toc132570147 \h </w:instrText>
            </w:r>
            <w:r>
              <w:rPr>
                <w:noProof/>
                <w:webHidden/>
              </w:rPr>
            </w:r>
            <w:r>
              <w:rPr>
                <w:noProof/>
                <w:webHidden/>
              </w:rPr>
              <w:fldChar w:fldCharType="separate"/>
            </w:r>
            <w:r>
              <w:rPr>
                <w:noProof/>
                <w:webHidden/>
              </w:rPr>
              <w:t>61</w:t>
            </w:r>
            <w:r>
              <w:rPr>
                <w:noProof/>
                <w:webHidden/>
              </w:rPr>
              <w:fldChar w:fldCharType="end"/>
            </w:r>
          </w:hyperlink>
        </w:p>
        <w:p w14:paraId="09EA688E" w14:textId="46EDE209" w:rsidR="00337775" w:rsidRDefault="00337775">
          <w:pPr>
            <w:pStyle w:val="TOC3"/>
            <w:tabs>
              <w:tab w:val="right" w:leader="dot" w:pos="8777"/>
            </w:tabs>
            <w:rPr>
              <w:rFonts w:asciiTheme="minorHAnsi" w:eastAsiaTheme="minorEastAsia" w:hAnsiTheme="minorHAnsi"/>
              <w:noProof/>
              <w:sz w:val="22"/>
            </w:rPr>
          </w:pPr>
          <w:hyperlink w:anchor="_Toc132570148" w:history="1">
            <w:r w:rsidRPr="00903752">
              <w:rPr>
                <w:rStyle w:val="Hyperlink"/>
                <w:noProof/>
              </w:rPr>
              <w:t>2.8.2.</w:t>
            </w:r>
            <w:r w:rsidRPr="00903752">
              <w:rPr>
                <w:rStyle w:val="Hyperlink"/>
                <w:rFonts w:eastAsia="Arial"/>
                <w:noProof/>
              </w:rPr>
              <w:t xml:space="preserve"> </w:t>
            </w:r>
            <w:r w:rsidRPr="00903752">
              <w:rPr>
                <w:rStyle w:val="Hyperlink"/>
                <w:noProof/>
              </w:rPr>
              <w:t>Biểu đồ thực thể liên kết</w:t>
            </w:r>
            <w:r>
              <w:rPr>
                <w:noProof/>
                <w:webHidden/>
              </w:rPr>
              <w:tab/>
            </w:r>
            <w:r>
              <w:rPr>
                <w:noProof/>
                <w:webHidden/>
              </w:rPr>
              <w:fldChar w:fldCharType="begin"/>
            </w:r>
            <w:r>
              <w:rPr>
                <w:noProof/>
                <w:webHidden/>
              </w:rPr>
              <w:instrText xml:space="preserve"> PAGEREF _Toc132570148 \h </w:instrText>
            </w:r>
            <w:r>
              <w:rPr>
                <w:noProof/>
                <w:webHidden/>
              </w:rPr>
            </w:r>
            <w:r>
              <w:rPr>
                <w:noProof/>
                <w:webHidden/>
              </w:rPr>
              <w:fldChar w:fldCharType="separate"/>
            </w:r>
            <w:r>
              <w:rPr>
                <w:noProof/>
                <w:webHidden/>
              </w:rPr>
              <w:t>61</w:t>
            </w:r>
            <w:r>
              <w:rPr>
                <w:noProof/>
                <w:webHidden/>
              </w:rPr>
              <w:fldChar w:fldCharType="end"/>
            </w:r>
          </w:hyperlink>
        </w:p>
        <w:p w14:paraId="00B9CE28" w14:textId="09E57F5A" w:rsidR="00337775" w:rsidRDefault="00337775">
          <w:pPr>
            <w:pStyle w:val="TOC3"/>
            <w:tabs>
              <w:tab w:val="right" w:leader="dot" w:pos="8777"/>
            </w:tabs>
            <w:rPr>
              <w:rFonts w:asciiTheme="minorHAnsi" w:eastAsiaTheme="minorEastAsia" w:hAnsiTheme="minorHAnsi"/>
              <w:noProof/>
              <w:sz w:val="22"/>
            </w:rPr>
          </w:pPr>
          <w:hyperlink w:anchor="_Toc132570149" w:history="1">
            <w:r w:rsidRPr="00903752">
              <w:rPr>
                <w:rStyle w:val="Hyperlink"/>
                <w:noProof/>
              </w:rPr>
              <w:t>2.8.3.</w:t>
            </w:r>
            <w:r w:rsidRPr="00903752">
              <w:rPr>
                <w:rStyle w:val="Hyperlink"/>
                <w:rFonts w:eastAsia="Arial"/>
                <w:noProof/>
              </w:rPr>
              <w:t xml:space="preserve"> </w:t>
            </w:r>
            <w:r w:rsidRPr="00903752">
              <w:rPr>
                <w:rStyle w:val="Hyperlink"/>
                <w:noProof/>
              </w:rPr>
              <w:t>Mô tả chi tiết các bảng</w:t>
            </w:r>
            <w:r>
              <w:rPr>
                <w:noProof/>
                <w:webHidden/>
              </w:rPr>
              <w:tab/>
            </w:r>
            <w:r>
              <w:rPr>
                <w:noProof/>
                <w:webHidden/>
              </w:rPr>
              <w:fldChar w:fldCharType="begin"/>
            </w:r>
            <w:r>
              <w:rPr>
                <w:noProof/>
                <w:webHidden/>
              </w:rPr>
              <w:instrText xml:space="preserve"> PAGEREF _Toc132570149 \h </w:instrText>
            </w:r>
            <w:r>
              <w:rPr>
                <w:noProof/>
                <w:webHidden/>
              </w:rPr>
            </w:r>
            <w:r>
              <w:rPr>
                <w:noProof/>
                <w:webHidden/>
              </w:rPr>
              <w:fldChar w:fldCharType="separate"/>
            </w:r>
            <w:r>
              <w:rPr>
                <w:noProof/>
                <w:webHidden/>
              </w:rPr>
              <w:t>62</w:t>
            </w:r>
            <w:r>
              <w:rPr>
                <w:noProof/>
                <w:webHidden/>
              </w:rPr>
              <w:fldChar w:fldCharType="end"/>
            </w:r>
          </w:hyperlink>
        </w:p>
        <w:p w14:paraId="5774ECDF" w14:textId="73267B57" w:rsidR="005B328A" w:rsidRDefault="005B328A">
          <w:r>
            <w:rPr>
              <w:b/>
              <w:bCs/>
              <w:noProof/>
            </w:rPr>
            <w:fldChar w:fldCharType="end"/>
          </w:r>
        </w:p>
      </w:sdtContent>
    </w:sdt>
    <w:p w14:paraId="5560D4D8" w14:textId="77777777" w:rsidR="00A6723B" w:rsidRDefault="00A6723B">
      <w:pPr>
        <w:jc w:val="left"/>
      </w:pPr>
      <w:r>
        <w:br w:type="page"/>
      </w:r>
    </w:p>
    <w:p w14:paraId="31264942" w14:textId="5D7F500F" w:rsidR="00A6723B" w:rsidRPr="00A6723B" w:rsidRDefault="00A6723B" w:rsidP="00A1699D">
      <w:pPr>
        <w:pStyle w:val="Heading1"/>
      </w:pPr>
      <w:bookmarkStart w:id="7" w:name="_Toc132570093"/>
      <w:r w:rsidRPr="00A6723B">
        <w:lastRenderedPageBreak/>
        <w:t>D</w:t>
      </w:r>
      <w:r w:rsidR="004E7950">
        <w:t>ANH MỤC HÌNH ẢNH</w:t>
      </w:r>
      <w:bookmarkEnd w:id="7"/>
    </w:p>
    <w:p w14:paraId="2CD11B1E" w14:textId="2059D3FD" w:rsidR="00A6723B" w:rsidRDefault="00A6723B">
      <w:pPr>
        <w:pStyle w:val="TableofFigures"/>
        <w:tabs>
          <w:tab w:val="right" w:leader="dot" w:pos="8777"/>
        </w:tabs>
        <w:rPr>
          <w:rFonts w:asciiTheme="minorHAnsi" w:eastAsiaTheme="minorEastAsia" w:hAnsiTheme="minorHAnsi"/>
          <w:noProof/>
          <w:sz w:val="22"/>
        </w:rPr>
      </w:pPr>
      <w:r>
        <w:fldChar w:fldCharType="begin"/>
      </w:r>
      <w:r>
        <w:instrText xml:space="preserve"> TOC \h \z \c "Hình" </w:instrText>
      </w:r>
      <w:r>
        <w:fldChar w:fldCharType="separate"/>
      </w:r>
      <w:hyperlink w:anchor="_Toc128421221" w:history="1">
        <w:r w:rsidRPr="001748D4">
          <w:rPr>
            <w:rStyle w:val="Hyperlink"/>
            <w:noProof/>
          </w:rPr>
          <w:t>Hình 1: Cấu trúc của người dùng</w:t>
        </w:r>
        <w:r>
          <w:rPr>
            <w:noProof/>
            <w:webHidden/>
          </w:rPr>
          <w:tab/>
        </w:r>
        <w:r>
          <w:rPr>
            <w:noProof/>
            <w:webHidden/>
          </w:rPr>
          <w:fldChar w:fldCharType="begin"/>
        </w:r>
        <w:r>
          <w:rPr>
            <w:noProof/>
            <w:webHidden/>
          </w:rPr>
          <w:instrText xml:space="preserve"> PAGEREF _Toc128421221 \h </w:instrText>
        </w:r>
        <w:r>
          <w:rPr>
            <w:noProof/>
            <w:webHidden/>
          </w:rPr>
        </w:r>
        <w:r>
          <w:rPr>
            <w:noProof/>
            <w:webHidden/>
          </w:rPr>
          <w:fldChar w:fldCharType="separate"/>
        </w:r>
        <w:r>
          <w:rPr>
            <w:noProof/>
            <w:webHidden/>
          </w:rPr>
          <w:t>63</w:t>
        </w:r>
        <w:r>
          <w:rPr>
            <w:noProof/>
            <w:webHidden/>
          </w:rPr>
          <w:fldChar w:fldCharType="end"/>
        </w:r>
      </w:hyperlink>
    </w:p>
    <w:p w14:paraId="6D0A1381" w14:textId="280E3A31" w:rsidR="00A6723B" w:rsidRDefault="00000000">
      <w:pPr>
        <w:pStyle w:val="TableofFigures"/>
        <w:tabs>
          <w:tab w:val="right" w:leader="dot" w:pos="8777"/>
        </w:tabs>
        <w:rPr>
          <w:rFonts w:asciiTheme="minorHAnsi" w:eastAsiaTheme="minorEastAsia" w:hAnsiTheme="minorHAnsi"/>
          <w:noProof/>
          <w:sz w:val="22"/>
        </w:rPr>
      </w:pPr>
      <w:hyperlink w:anchor="_Toc128421222" w:history="1">
        <w:r w:rsidR="00A6723B" w:rsidRPr="001748D4">
          <w:rPr>
            <w:rStyle w:val="Hyperlink"/>
            <w:noProof/>
          </w:rPr>
          <w:t>Hình 2: Cấu trúc của người quản trị</w:t>
        </w:r>
        <w:r w:rsidR="00A6723B">
          <w:rPr>
            <w:noProof/>
            <w:webHidden/>
          </w:rPr>
          <w:tab/>
        </w:r>
        <w:r w:rsidR="00A6723B">
          <w:rPr>
            <w:noProof/>
            <w:webHidden/>
          </w:rPr>
          <w:fldChar w:fldCharType="begin"/>
        </w:r>
        <w:r w:rsidR="00A6723B">
          <w:rPr>
            <w:noProof/>
            <w:webHidden/>
          </w:rPr>
          <w:instrText xml:space="preserve"> PAGEREF _Toc128421222 \h </w:instrText>
        </w:r>
        <w:r w:rsidR="00A6723B">
          <w:rPr>
            <w:noProof/>
            <w:webHidden/>
          </w:rPr>
        </w:r>
        <w:r w:rsidR="00A6723B">
          <w:rPr>
            <w:noProof/>
            <w:webHidden/>
          </w:rPr>
          <w:fldChar w:fldCharType="separate"/>
        </w:r>
        <w:r w:rsidR="00A6723B">
          <w:rPr>
            <w:noProof/>
            <w:webHidden/>
          </w:rPr>
          <w:t>63</w:t>
        </w:r>
        <w:r w:rsidR="00A6723B">
          <w:rPr>
            <w:noProof/>
            <w:webHidden/>
          </w:rPr>
          <w:fldChar w:fldCharType="end"/>
        </w:r>
      </w:hyperlink>
    </w:p>
    <w:p w14:paraId="369B3240" w14:textId="6C8F821B" w:rsidR="00A6723B" w:rsidRDefault="00000000">
      <w:pPr>
        <w:pStyle w:val="TableofFigures"/>
        <w:tabs>
          <w:tab w:val="right" w:leader="dot" w:pos="8777"/>
        </w:tabs>
        <w:rPr>
          <w:rFonts w:asciiTheme="minorHAnsi" w:eastAsiaTheme="minorEastAsia" w:hAnsiTheme="minorHAnsi"/>
          <w:noProof/>
          <w:sz w:val="22"/>
        </w:rPr>
      </w:pPr>
      <w:hyperlink w:anchor="_Toc128421223" w:history="1">
        <w:r w:rsidR="00A6723B" w:rsidRPr="001748D4">
          <w:rPr>
            <w:rStyle w:val="Hyperlink"/>
            <w:noProof/>
          </w:rPr>
          <w:t>Hình 3: Màn hình đăng nhập</w:t>
        </w:r>
        <w:r w:rsidR="00A6723B">
          <w:rPr>
            <w:noProof/>
            <w:webHidden/>
          </w:rPr>
          <w:tab/>
        </w:r>
        <w:r w:rsidR="00A6723B">
          <w:rPr>
            <w:noProof/>
            <w:webHidden/>
          </w:rPr>
          <w:fldChar w:fldCharType="begin"/>
        </w:r>
        <w:r w:rsidR="00A6723B">
          <w:rPr>
            <w:noProof/>
            <w:webHidden/>
          </w:rPr>
          <w:instrText xml:space="preserve"> PAGEREF _Toc128421223 \h </w:instrText>
        </w:r>
        <w:r w:rsidR="00A6723B">
          <w:rPr>
            <w:noProof/>
            <w:webHidden/>
          </w:rPr>
        </w:r>
        <w:r w:rsidR="00A6723B">
          <w:rPr>
            <w:noProof/>
            <w:webHidden/>
          </w:rPr>
          <w:fldChar w:fldCharType="separate"/>
        </w:r>
        <w:r w:rsidR="00A6723B">
          <w:rPr>
            <w:noProof/>
            <w:webHidden/>
          </w:rPr>
          <w:t>64</w:t>
        </w:r>
        <w:r w:rsidR="00A6723B">
          <w:rPr>
            <w:noProof/>
            <w:webHidden/>
          </w:rPr>
          <w:fldChar w:fldCharType="end"/>
        </w:r>
      </w:hyperlink>
    </w:p>
    <w:p w14:paraId="7AE39AC9" w14:textId="31D7D00D" w:rsidR="00A6723B" w:rsidRDefault="00000000">
      <w:pPr>
        <w:pStyle w:val="TableofFigures"/>
        <w:tabs>
          <w:tab w:val="right" w:leader="dot" w:pos="8777"/>
        </w:tabs>
        <w:rPr>
          <w:rFonts w:asciiTheme="minorHAnsi" w:eastAsiaTheme="minorEastAsia" w:hAnsiTheme="minorHAnsi"/>
          <w:noProof/>
          <w:sz w:val="22"/>
        </w:rPr>
      </w:pPr>
      <w:hyperlink w:anchor="_Toc128421224" w:history="1">
        <w:r w:rsidR="00A6723B" w:rsidRPr="001748D4">
          <w:rPr>
            <w:rStyle w:val="Hyperlink"/>
            <w:noProof/>
          </w:rPr>
          <w:t>Hình 4: Màn hình đăng ký</w:t>
        </w:r>
        <w:r w:rsidR="00A6723B">
          <w:rPr>
            <w:noProof/>
            <w:webHidden/>
          </w:rPr>
          <w:tab/>
        </w:r>
        <w:r w:rsidR="00A6723B">
          <w:rPr>
            <w:noProof/>
            <w:webHidden/>
          </w:rPr>
          <w:fldChar w:fldCharType="begin"/>
        </w:r>
        <w:r w:rsidR="00A6723B">
          <w:rPr>
            <w:noProof/>
            <w:webHidden/>
          </w:rPr>
          <w:instrText xml:space="preserve"> PAGEREF _Toc128421224 \h </w:instrText>
        </w:r>
        <w:r w:rsidR="00A6723B">
          <w:rPr>
            <w:noProof/>
            <w:webHidden/>
          </w:rPr>
        </w:r>
        <w:r w:rsidR="00A6723B">
          <w:rPr>
            <w:noProof/>
            <w:webHidden/>
          </w:rPr>
          <w:fldChar w:fldCharType="separate"/>
        </w:r>
        <w:r w:rsidR="00A6723B">
          <w:rPr>
            <w:noProof/>
            <w:webHidden/>
          </w:rPr>
          <w:t>65</w:t>
        </w:r>
        <w:r w:rsidR="00A6723B">
          <w:rPr>
            <w:noProof/>
            <w:webHidden/>
          </w:rPr>
          <w:fldChar w:fldCharType="end"/>
        </w:r>
      </w:hyperlink>
    </w:p>
    <w:p w14:paraId="08B6138C" w14:textId="3164B6D9" w:rsidR="00A6723B" w:rsidRDefault="00000000">
      <w:pPr>
        <w:pStyle w:val="TableofFigures"/>
        <w:tabs>
          <w:tab w:val="right" w:leader="dot" w:pos="8777"/>
        </w:tabs>
        <w:rPr>
          <w:rFonts w:asciiTheme="minorHAnsi" w:eastAsiaTheme="minorEastAsia" w:hAnsiTheme="minorHAnsi"/>
          <w:noProof/>
          <w:sz w:val="22"/>
        </w:rPr>
      </w:pPr>
      <w:hyperlink w:anchor="_Toc128421225" w:history="1">
        <w:r w:rsidR="00A6723B" w:rsidRPr="001748D4">
          <w:rPr>
            <w:rStyle w:val="Hyperlink"/>
            <w:noProof/>
          </w:rPr>
          <w:t>Hình 5: Màn hình danh mục sản phẩm</w:t>
        </w:r>
        <w:r w:rsidR="00A6723B">
          <w:rPr>
            <w:noProof/>
            <w:webHidden/>
          </w:rPr>
          <w:tab/>
        </w:r>
        <w:r w:rsidR="00A6723B">
          <w:rPr>
            <w:noProof/>
            <w:webHidden/>
          </w:rPr>
          <w:fldChar w:fldCharType="begin"/>
        </w:r>
        <w:r w:rsidR="00A6723B">
          <w:rPr>
            <w:noProof/>
            <w:webHidden/>
          </w:rPr>
          <w:instrText xml:space="preserve"> PAGEREF _Toc128421225 \h </w:instrText>
        </w:r>
        <w:r w:rsidR="00A6723B">
          <w:rPr>
            <w:noProof/>
            <w:webHidden/>
          </w:rPr>
        </w:r>
        <w:r w:rsidR="00A6723B">
          <w:rPr>
            <w:noProof/>
            <w:webHidden/>
          </w:rPr>
          <w:fldChar w:fldCharType="separate"/>
        </w:r>
        <w:r w:rsidR="00A6723B">
          <w:rPr>
            <w:noProof/>
            <w:webHidden/>
          </w:rPr>
          <w:t>65</w:t>
        </w:r>
        <w:r w:rsidR="00A6723B">
          <w:rPr>
            <w:noProof/>
            <w:webHidden/>
          </w:rPr>
          <w:fldChar w:fldCharType="end"/>
        </w:r>
      </w:hyperlink>
    </w:p>
    <w:p w14:paraId="4C18A585" w14:textId="338D935F" w:rsidR="00A6723B" w:rsidRDefault="00000000">
      <w:pPr>
        <w:pStyle w:val="TableofFigures"/>
        <w:tabs>
          <w:tab w:val="right" w:leader="dot" w:pos="8777"/>
        </w:tabs>
        <w:rPr>
          <w:rFonts w:asciiTheme="minorHAnsi" w:eastAsiaTheme="minorEastAsia" w:hAnsiTheme="minorHAnsi"/>
          <w:noProof/>
          <w:sz w:val="22"/>
        </w:rPr>
      </w:pPr>
      <w:hyperlink w:anchor="_Toc128421226" w:history="1">
        <w:r w:rsidR="00A6723B" w:rsidRPr="001748D4">
          <w:rPr>
            <w:rStyle w:val="Hyperlink"/>
            <w:noProof/>
          </w:rPr>
          <w:t>Hình 6: Màn hình xem chi tiết sản phẩm</w:t>
        </w:r>
        <w:r w:rsidR="00A6723B">
          <w:rPr>
            <w:noProof/>
            <w:webHidden/>
          </w:rPr>
          <w:tab/>
        </w:r>
        <w:r w:rsidR="00A6723B">
          <w:rPr>
            <w:noProof/>
            <w:webHidden/>
          </w:rPr>
          <w:fldChar w:fldCharType="begin"/>
        </w:r>
        <w:r w:rsidR="00A6723B">
          <w:rPr>
            <w:noProof/>
            <w:webHidden/>
          </w:rPr>
          <w:instrText xml:space="preserve"> PAGEREF _Toc128421226 \h </w:instrText>
        </w:r>
        <w:r w:rsidR="00A6723B">
          <w:rPr>
            <w:noProof/>
            <w:webHidden/>
          </w:rPr>
        </w:r>
        <w:r w:rsidR="00A6723B">
          <w:rPr>
            <w:noProof/>
            <w:webHidden/>
          </w:rPr>
          <w:fldChar w:fldCharType="separate"/>
        </w:r>
        <w:r w:rsidR="00A6723B">
          <w:rPr>
            <w:noProof/>
            <w:webHidden/>
          </w:rPr>
          <w:t>66</w:t>
        </w:r>
        <w:r w:rsidR="00A6723B">
          <w:rPr>
            <w:noProof/>
            <w:webHidden/>
          </w:rPr>
          <w:fldChar w:fldCharType="end"/>
        </w:r>
      </w:hyperlink>
    </w:p>
    <w:p w14:paraId="6892B9FA" w14:textId="7CDE2C30" w:rsidR="00A6723B" w:rsidRDefault="00000000">
      <w:pPr>
        <w:pStyle w:val="TableofFigures"/>
        <w:tabs>
          <w:tab w:val="right" w:leader="dot" w:pos="8777"/>
        </w:tabs>
        <w:rPr>
          <w:rFonts w:asciiTheme="minorHAnsi" w:eastAsiaTheme="minorEastAsia" w:hAnsiTheme="minorHAnsi"/>
          <w:noProof/>
          <w:sz w:val="22"/>
        </w:rPr>
      </w:pPr>
      <w:hyperlink w:anchor="_Toc128421227" w:history="1">
        <w:r w:rsidR="00A6723B" w:rsidRPr="001748D4">
          <w:rPr>
            <w:rStyle w:val="Hyperlink"/>
            <w:noProof/>
          </w:rPr>
          <w:t>Hình 7: Màn hình giỏ hàng</w:t>
        </w:r>
        <w:r w:rsidR="00A6723B">
          <w:rPr>
            <w:noProof/>
            <w:webHidden/>
          </w:rPr>
          <w:tab/>
        </w:r>
        <w:r w:rsidR="00A6723B">
          <w:rPr>
            <w:noProof/>
            <w:webHidden/>
          </w:rPr>
          <w:fldChar w:fldCharType="begin"/>
        </w:r>
        <w:r w:rsidR="00A6723B">
          <w:rPr>
            <w:noProof/>
            <w:webHidden/>
          </w:rPr>
          <w:instrText xml:space="preserve"> PAGEREF _Toc128421227 \h </w:instrText>
        </w:r>
        <w:r w:rsidR="00A6723B">
          <w:rPr>
            <w:noProof/>
            <w:webHidden/>
          </w:rPr>
        </w:r>
        <w:r w:rsidR="00A6723B">
          <w:rPr>
            <w:noProof/>
            <w:webHidden/>
          </w:rPr>
          <w:fldChar w:fldCharType="separate"/>
        </w:r>
        <w:r w:rsidR="00A6723B">
          <w:rPr>
            <w:noProof/>
            <w:webHidden/>
          </w:rPr>
          <w:t>67</w:t>
        </w:r>
        <w:r w:rsidR="00A6723B">
          <w:rPr>
            <w:noProof/>
            <w:webHidden/>
          </w:rPr>
          <w:fldChar w:fldCharType="end"/>
        </w:r>
      </w:hyperlink>
    </w:p>
    <w:p w14:paraId="5FF5A3C7" w14:textId="6959C8D0" w:rsidR="00A6723B" w:rsidRDefault="00000000">
      <w:pPr>
        <w:pStyle w:val="TableofFigures"/>
        <w:tabs>
          <w:tab w:val="right" w:leader="dot" w:pos="8777"/>
        </w:tabs>
        <w:rPr>
          <w:rFonts w:asciiTheme="minorHAnsi" w:eastAsiaTheme="minorEastAsia" w:hAnsiTheme="minorHAnsi"/>
          <w:noProof/>
          <w:sz w:val="22"/>
        </w:rPr>
      </w:pPr>
      <w:hyperlink w:anchor="_Toc128421228" w:history="1">
        <w:r w:rsidR="00A6723B" w:rsidRPr="001748D4">
          <w:rPr>
            <w:rStyle w:val="Hyperlink"/>
            <w:noProof/>
          </w:rPr>
          <w:t>Hình 8: Màn hình đặt hàng</w:t>
        </w:r>
        <w:r w:rsidR="00A6723B">
          <w:rPr>
            <w:noProof/>
            <w:webHidden/>
          </w:rPr>
          <w:tab/>
        </w:r>
        <w:r w:rsidR="00A6723B">
          <w:rPr>
            <w:noProof/>
            <w:webHidden/>
          </w:rPr>
          <w:fldChar w:fldCharType="begin"/>
        </w:r>
        <w:r w:rsidR="00A6723B">
          <w:rPr>
            <w:noProof/>
            <w:webHidden/>
          </w:rPr>
          <w:instrText xml:space="preserve"> PAGEREF _Toc128421228 \h </w:instrText>
        </w:r>
        <w:r w:rsidR="00A6723B">
          <w:rPr>
            <w:noProof/>
            <w:webHidden/>
          </w:rPr>
        </w:r>
        <w:r w:rsidR="00A6723B">
          <w:rPr>
            <w:noProof/>
            <w:webHidden/>
          </w:rPr>
          <w:fldChar w:fldCharType="separate"/>
        </w:r>
        <w:r w:rsidR="00A6723B">
          <w:rPr>
            <w:noProof/>
            <w:webHidden/>
          </w:rPr>
          <w:t>68</w:t>
        </w:r>
        <w:r w:rsidR="00A6723B">
          <w:rPr>
            <w:noProof/>
            <w:webHidden/>
          </w:rPr>
          <w:fldChar w:fldCharType="end"/>
        </w:r>
      </w:hyperlink>
    </w:p>
    <w:p w14:paraId="6D990213" w14:textId="2C56DB22" w:rsidR="00A6723B" w:rsidRDefault="00000000">
      <w:pPr>
        <w:pStyle w:val="TableofFigures"/>
        <w:tabs>
          <w:tab w:val="right" w:leader="dot" w:pos="8777"/>
        </w:tabs>
        <w:rPr>
          <w:rFonts w:asciiTheme="minorHAnsi" w:eastAsiaTheme="minorEastAsia" w:hAnsiTheme="minorHAnsi"/>
          <w:noProof/>
          <w:sz w:val="22"/>
        </w:rPr>
      </w:pPr>
      <w:hyperlink w:anchor="_Toc128421229" w:history="1">
        <w:r w:rsidR="00A6723B" w:rsidRPr="001748D4">
          <w:rPr>
            <w:rStyle w:val="Hyperlink"/>
            <w:noProof/>
          </w:rPr>
          <w:t>Hình 9: Màn hình lịch sử đơn hàng</w:t>
        </w:r>
        <w:r w:rsidR="00A6723B">
          <w:rPr>
            <w:noProof/>
            <w:webHidden/>
          </w:rPr>
          <w:tab/>
        </w:r>
        <w:r w:rsidR="00A6723B">
          <w:rPr>
            <w:noProof/>
            <w:webHidden/>
          </w:rPr>
          <w:fldChar w:fldCharType="begin"/>
        </w:r>
        <w:r w:rsidR="00A6723B">
          <w:rPr>
            <w:noProof/>
            <w:webHidden/>
          </w:rPr>
          <w:instrText xml:space="preserve"> PAGEREF _Toc128421229 \h </w:instrText>
        </w:r>
        <w:r w:rsidR="00A6723B">
          <w:rPr>
            <w:noProof/>
            <w:webHidden/>
          </w:rPr>
        </w:r>
        <w:r w:rsidR="00A6723B">
          <w:rPr>
            <w:noProof/>
            <w:webHidden/>
          </w:rPr>
          <w:fldChar w:fldCharType="separate"/>
        </w:r>
        <w:r w:rsidR="00A6723B">
          <w:rPr>
            <w:noProof/>
            <w:webHidden/>
          </w:rPr>
          <w:t>68</w:t>
        </w:r>
        <w:r w:rsidR="00A6723B">
          <w:rPr>
            <w:noProof/>
            <w:webHidden/>
          </w:rPr>
          <w:fldChar w:fldCharType="end"/>
        </w:r>
      </w:hyperlink>
    </w:p>
    <w:p w14:paraId="21F18B9D" w14:textId="0A291909" w:rsidR="00A6723B" w:rsidRDefault="00000000">
      <w:pPr>
        <w:pStyle w:val="TableofFigures"/>
        <w:tabs>
          <w:tab w:val="right" w:leader="dot" w:pos="8777"/>
        </w:tabs>
        <w:rPr>
          <w:rFonts w:asciiTheme="minorHAnsi" w:eastAsiaTheme="minorEastAsia" w:hAnsiTheme="minorHAnsi"/>
          <w:noProof/>
          <w:sz w:val="22"/>
        </w:rPr>
      </w:pPr>
      <w:hyperlink w:anchor="_Toc128421230" w:history="1">
        <w:r w:rsidR="00A6723B" w:rsidRPr="001748D4">
          <w:rPr>
            <w:rStyle w:val="Hyperlink"/>
            <w:noProof/>
          </w:rPr>
          <w:t>Hình 10: Màn hình Giới Thiệu</w:t>
        </w:r>
        <w:r w:rsidR="00A6723B">
          <w:rPr>
            <w:noProof/>
            <w:webHidden/>
          </w:rPr>
          <w:tab/>
        </w:r>
        <w:r w:rsidR="00A6723B">
          <w:rPr>
            <w:noProof/>
            <w:webHidden/>
          </w:rPr>
          <w:fldChar w:fldCharType="begin"/>
        </w:r>
        <w:r w:rsidR="00A6723B">
          <w:rPr>
            <w:noProof/>
            <w:webHidden/>
          </w:rPr>
          <w:instrText xml:space="preserve"> PAGEREF _Toc128421230 \h </w:instrText>
        </w:r>
        <w:r w:rsidR="00A6723B">
          <w:rPr>
            <w:noProof/>
            <w:webHidden/>
          </w:rPr>
        </w:r>
        <w:r w:rsidR="00A6723B">
          <w:rPr>
            <w:noProof/>
            <w:webHidden/>
          </w:rPr>
          <w:fldChar w:fldCharType="separate"/>
        </w:r>
        <w:r w:rsidR="00A6723B">
          <w:rPr>
            <w:noProof/>
            <w:webHidden/>
          </w:rPr>
          <w:t>69</w:t>
        </w:r>
        <w:r w:rsidR="00A6723B">
          <w:rPr>
            <w:noProof/>
            <w:webHidden/>
          </w:rPr>
          <w:fldChar w:fldCharType="end"/>
        </w:r>
      </w:hyperlink>
    </w:p>
    <w:p w14:paraId="4A85D17D" w14:textId="20D1E188" w:rsidR="00A6723B" w:rsidRDefault="00000000">
      <w:pPr>
        <w:pStyle w:val="TableofFigures"/>
        <w:tabs>
          <w:tab w:val="right" w:leader="dot" w:pos="8777"/>
        </w:tabs>
        <w:rPr>
          <w:rFonts w:asciiTheme="minorHAnsi" w:eastAsiaTheme="minorEastAsia" w:hAnsiTheme="minorHAnsi"/>
          <w:noProof/>
          <w:sz w:val="22"/>
        </w:rPr>
      </w:pPr>
      <w:hyperlink w:anchor="_Toc128421231" w:history="1">
        <w:r w:rsidR="00A6723B" w:rsidRPr="001748D4">
          <w:rPr>
            <w:rStyle w:val="Hyperlink"/>
            <w:noProof/>
          </w:rPr>
          <w:t>Hình 11: Màn hình tìm kiếm sản phẩm</w:t>
        </w:r>
        <w:r w:rsidR="00A6723B">
          <w:rPr>
            <w:noProof/>
            <w:webHidden/>
          </w:rPr>
          <w:tab/>
        </w:r>
        <w:r w:rsidR="00A6723B">
          <w:rPr>
            <w:noProof/>
            <w:webHidden/>
          </w:rPr>
          <w:fldChar w:fldCharType="begin"/>
        </w:r>
        <w:r w:rsidR="00A6723B">
          <w:rPr>
            <w:noProof/>
            <w:webHidden/>
          </w:rPr>
          <w:instrText xml:space="preserve"> PAGEREF _Toc128421231 \h </w:instrText>
        </w:r>
        <w:r w:rsidR="00A6723B">
          <w:rPr>
            <w:noProof/>
            <w:webHidden/>
          </w:rPr>
        </w:r>
        <w:r w:rsidR="00A6723B">
          <w:rPr>
            <w:noProof/>
            <w:webHidden/>
          </w:rPr>
          <w:fldChar w:fldCharType="separate"/>
        </w:r>
        <w:r w:rsidR="00A6723B">
          <w:rPr>
            <w:noProof/>
            <w:webHidden/>
          </w:rPr>
          <w:t>69</w:t>
        </w:r>
        <w:r w:rsidR="00A6723B">
          <w:rPr>
            <w:noProof/>
            <w:webHidden/>
          </w:rPr>
          <w:fldChar w:fldCharType="end"/>
        </w:r>
      </w:hyperlink>
    </w:p>
    <w:p w14:paraId="0AC27EE2" w14:textId="6D301917" w:rsidR="00A6723B" w:rsidRDefault="00000000">
      <w:pPr>
        <w:pStyle w:val="TableofFigures"/>
        <w:tabs>
          <w:tab w:val="right" w:leader="dot" w:pos="8777"/>
        </w:tabs>
        <w:rPr>
          <w:rFonts w:asciiTheme="minorHAnsi" w:eastAsiaTheme="minorEastAsia" w:hAnsiTheme="minorHAnsi"/>
          <w:noProof/>
          <w:sz w:val="22"/>
        </w:rPr>
      </w:pPr>
      <w:hyperlink w:anchor="_Toc128421232" w:history="1">
        <w:r w:rsidR="00A6723B" w:rsidRPr="001748D4">
          <w:rPr>
            <w:rStyle w:val="Hyperlink"/>
            <w:noProof/>
          </w:rPr>
          <w:t>Hình 12: Màn hình thông tin khách hàng</w:t>
        </w:r>
        <w:r w:rsidR="00A6723B">
          <w:rPr>
            <w:noProof/>
            <w:webHidden/>
          </w:rPr>
          <w:tab/>
        </w:r>
        <w:r w:rsidR="00A6723B">
          <w:rPr>
            <w:noProof/>
            <w:webHidden/>
          </w:rPr>
          <w:fldChar w:fldCharType="begin"/>
        </w:r>
        <w:r w:rsidR="00A6723B">
          <w:rPr>
            <w:noProof/>
            <w:webHidden/>
          </w:rPr>
          <w:instrText xml:space="preserve"> PAGEREF _Toc128421232 \h </w:instrText>
        </w:r>
        <w:r w:rsidR="00A6723B">
          <w:rPr>
            <w:noProof/>
            <w:webHidden/>
          </w:rPr>
        </w:r>
        <w:r w:rsidR="00A6723B">
          <w:rPr>
            <w:noProof/>
            <w:webHidden/>
          </w:rPr>
          <w:fldChar w:fldCharType="separate"/>
        </w:r>
        <w:r w:rsidR="00A6723B">
          <w:rPr>
            <w:noProof/>
            <w:webHidden/>
          </w:rPr>
          <w:t>70</w:t>
        </w:r>
        <w:r w:rsidR="00A6723B">
          <w:rPr>
            <w:noProof/>
            <w:webHidden/>
          </w:rPr>
          <w:fldChar w:fldCharType="end"/>
        </w:r>
      </w:hyperlink>
    </w:p>
    <w:p w14:paraId="628A48BD" w14:textId="5BEC311F" w:rsidR="00A6723B" w:rsidRDefault="00000000">
      <w:pPr>
        <w:pStyle w:val="TableofFigures"/>
        <w:tabs>
          <w:tab w:val="right" w:leader="dot" w:pos="8777"/>
        </w:tabs>
        <w:rPr>
          <w:rFonts w:asciiTheme="minorHAnsi" w:eastAsiaTheme="minorEastAsia" w:hAnsiTheme="minorHAnsi"/>
          <w:noProof/>
          <w:sz w:val="22"/>
        </w:rPr>
      </w:pPr>
      <w:hyperlink w:anchor="_Toc128421233" w:history="1">
        <w:r w:rsidR="00A6723B" w:rsidRPr="001748D4">
          <w:rPr>
            <w:rStyle w:val="Hyperlink"/>
            <w:noProof/>
          </w:rPr>
          <w:t>Hình 13: Màn hình thay đổi thông tin khách hàng</w:t>
        </w:r>
        <w:r w:rsidR="00A6723B">
          <w:rPr>
            <w:noProof/>
            <w:webHidden/>
          </w:rPr>
          <w:tab/>
        </w:r>
        <w:r w:rsidR="00A6723B">
          <w:rPr>
            <w:noProof/>
            <w:webHidden/>
          </w:rPr>
          <w:fldChar w:fldCharType="begin"/>
        </w:r>
        <w:r w:rsidR="00A6723B">
          <w:rPr>
            <w:noProof/>
            <w:webHidden/>
          </w:rPr>
          <w:instrText xml:space="preserve"> PAGEREF _Toc128421233 \h </w:instrText>
        </w:r>
        <w:r w:rsidR="00A6723B">
          <w:rPr>
            <w:noProof/>
            <w:webHidden/>
          </w:rPr>
        </w:r>
        <w:r w:rsidR="00A6723B">
          <w:rPr>
            <w:noProof/>
            <w:webHidden/>
          </w:rPr>
          <w:fldChar w:fldCharType="separate"/>
        </w:r>
        <w:r w:rsidR="00A6723B">
          <w:rPr>
            <w:noProof/>
            <w:webHidden/>
          </w:rPr>
          <w:t>70</w:t>
        </w:r>
        <w:r w:rsidR="00A6723B">
          <w:rPr>
            <w:noProof/>
            <w:webHidden/>
          </w:rPr>
          <w:fldChar w:fldCharType="end"/>
        </w:r>
      </w:hyperlink>
    </w:p>
    <w:p w14:paraId="6E15740B" w14:textId="47D18533" w:rsidR="00A6723B" w:rsidRDefault="00000000">
      <w:pPr>
        <w:pStyle w:val="TableofFigures"/>
        <w:tabs>
          <w:tab w:val="right" w:leader="dot" w:pos="8777"/>
        </w:tabs>
        <w:rPr>
          <w:rFonts w:asciiTheme="minorHAnsi" w:eastAsiaTheme="minorEastAsia" w:hAnsiTheme="minorHAnsi"/>
          <w:noProof/>
          <w:sz w:val="22"/>
        </w:rPr>
      </w:pPr>
      <w:hyperlink w:anchor="_Toc128421234" w:history="1">
        <w:r w:rsidR="00A6723B" w:rsidRPr="001748D4">
          <w:rPr>
            <w:rStyle w:val="Hyperlink"/>
            <w:noProof/>
          </w:rPr>
          <w:t>Hình 14: Màn hình quản lý danh mục sản phẩm</w:t>
        </w:r>
        <w:r w:rsidR="00A6723B">
          <w:rPr>
            <w:noProof/>
            <w:webHidden/>
          </w:rPr>
          <w:tab/>
        </w:r>
        <w:r w:rsidR="00A6723B">
          <w:rPr>
            <w:noProof/>
            <w:webHidden/>
          </w:rPr>
          <w:fldChar w:fldCharType="begin"/>
        </w:r>
        <w:r w:rsidR="00A6723B">
          <w:rPr>
            <w:noProof/>
            <w:webHidden/>
          </w:rPr>
          <w:instrText xml:space="preserve"> PAGEREF _Toc128421234 \h </w:instrText>
        </w:r>
        <w:r w:rsidR="00A6723B">
          <w:rPr>
            <w:noProof/>
            <w:webHidden/>
          </w:rPr>
        </w:r>
        <w:r w:rsidR="00A6723B">
          <w:rPr>
            <w:noProof/>
            <w:webHidden/>
          </w:rPr>
          <w:fldChar w:fldCharType="separate"/>
        </w:r>
        <w:r w:rsidR="00A6723B">
          <w:rPr>
            <w:noProof/>
            <w:webHidden/>
          </w:rPr>
          <w:t>71</w:t>
        </w:r>
        <w:r w:rsidR="00A6723B">
          <w:rPr>
            <w:noProof/>
            <w:webHidden/>
          </w:rPr>
          <w:fldChar w:fldCharType="end"/>
        </w:r>
      </w:hyperlink>
    </w:p>
    <w:p w14:paraId="4811ADBA" w14:textId="6E48DE5A" w:rsidR="00A6723B" w:rsidRDefault="00000000">
      <w:pPr>
        <w:pStyle w:val="TableofFigures"/>
        <w:tabs>
          <w:tab w:val="right" w:leader="dot" w:pos="8777"/>
        </w:tabs>
        <w:rPr>
          <w:rFonts w:asciiTheme="minorHAnsi" w:eastAsiaTheme="minorEastAsia" w:hAnsiTheme="minorHAnsi"/>
          <w:noProof/>
          <w:sz w:val="22"/>
        </w:rPr>
      </w:pPr>
      <w:hyperlink w:anchor="_Toc128421235" w:history="1">
        <w:r w:rsidR="00A6723B" w:rsidRPr="001748D4">
          <w:rPr>
            <w:rStyle w:val="Hyperlink"/>
            <w:noProof/>
          </w:rPr>
          <w:t>Hình 15: Màn hình thêm sản phẩm mới</w:t>
        </w:r>
        <w:r w:rsidR="00A6723B">
          <w:rPr>
            <w:noProof/>
            <w:webHidden/>
          </w:rPr>
          <w:tab/>
        </w:r>
        <w:r w:rsidR="00A6723B">
          <w:rPr>
            <w:noProof/>
            <w:webHidden/>
          </w:rPr>
          <w:fldChar w:fldCharType="begin"/>
        </w:r>
        <w:r w:rsidR="00A6723B">
          <w:rPr>
            <w:noProof/>
            <w:webHidden/>
          </w:rPr>
          <w:instrText xml:space="preserve"> PAGEREF _Toc128421235 \h </w:instrText>
        </w:r>
        <w:r w:rsidR="00A6723B">
          <w:rPr>
            <w:noProof/>
            <w:webHidden/>
          </w:rPr>
        </w:r>
        <w:r w:rsidR="00A6723B">
          <w:rPr>
            <w:noProof/>
            <w:webHidden/>
          </w:rPr>
          <w:fldChar w:fldCharType="separate"/>
        </w:r>
        <w:r w:rsidR="00A6723B">
          <w:rPr>
            <w:noProof/>
            <w:webHidden/>
          </w:rPr>
          <w:t>71</w:t>
        </w:r>
        <w:r w:rsidR="00A6723B">
          <w:rPr>
            <w:noProof/>
            <w:webHidden/>
          </w:rPr>
          <w:fldChar w:fldCharType="end"/>
        </w:r>
      </w:hyperlink>
    </w:p>
    <w:p w14:paraId="6942896A" w14:textId="68C1C331" w:rsidR="00A6723B" w:rsidRDefault="00000000">
      <w:pPr>
        <w:pStyle w:val="TableofFigures"/>
        <w:tabs>
          <w:tab w:val="right" w:leader="dot" w:pos="8777"/>
        </w:tabs>
        <w:rPr>
          <w:rFonts w:asciiTheme="minorHAnsi" w:eastAsiaTheme="minorEastAsia" w:hAnsiTheme="minorHAnsi"/>
          <w:noProof/>
          <w:sz w:val="22"/>
        </w:rPr>
      </w:pPr>
      <w:hyperlink w:anchor="_Toc128421236" w:history="1">
        <w:r w:rsidR="00A6723B" w:rsidRPr="001748D4">
          <w:rPr>
            <w:rStyle w:val="Hyperlink"/>
            <w:noProof/>
          </w:rPr>
          <w:t>Hình 16: Màn hình quản lý loại hàng</w:t>
        </w:r>
        <w:r w:rsidR="00A6723B">
          <w:rPr>
            <w:noProof/>
            <w:webHidden/>
          </w:rPr>
          <w:tab/>
        </w:r>
        <w:r w:rsidR="00A6723B">
          <w:rPr>
            <w:noProof/>
            <w:webHidden/>
          </w:rPr>
          <w:fldChar w:fldCharType="begin"/>
        </w:r>
        <w:r w:rsidR="00A6723B">
          <w:rPr>
            <w:noProof/>
            <w:webHidden/>
          </w:rPr>
          <w:instrText xml:space="preserve"> PAGEREF _Toc128421236 \h </w:instrText>
        </w:r>
        <w:r w:rsidR="00A6723B">
          <w:rPr>
            <w:noProof/>
            <w:webHidden/>
          </w:rPr>
        </w:r>
        <w:r w:rsidR="00A6723B">
          <w:rPr>
            <w:noProof/>
            <w:webHidden/>
          </w:rPr>
          <w:fldChar w:fldCharType="separate"/>
        </w:r>
        <w:r w:rsidR="00A6723B">
          <w:rPr>
            <w:noProof/>
            <w:webHidden/>
          </w:rPr>
          <w:t>72</w:t>
        </w:r>
        <w:r w:rsidR="00A6723B">
          <w:rPr>
            <w:noProof/>
            <w:webHidden/>
          </w:rPr>
          <w:fldChar w:fldCharType="end"/>
        </w:r>
      </w:hyperlink>
    </w:p>
    <w:p w14:paraId="389EA756" w14:textId="49048B5F" w:rsidR="00A6723B" w:rsidRDefault="00000000">
      <w:pPr>
        <w:pStyle w:val="TableofFigures"/>
        <w:tabs>
          <w:tab w:val="right" w:leader="dot" w:pos="8777"/>
        </w:tabs>
        <w:rPr>
          <w:rFonts w:asciiTheme="minorHAnsi" w:eastAsiaTheme="minorEastAsia" w:hAnsiTheme="minorHAnsi"/>
          <w:noProof/>
          <w:sz w:val="22"/>
        </w:rPr>
      </w:pPr>
      <w:hyperlink w:anchor="_Toc128421237" w:history="1">
        <w:r w:rsidR="00A6723B" w:rsidRPr="001748D4">
          <w:rPr>
            <w:rStyle w:val="Hyperlink"/>
            <w:noProof/>
          </w:rPr>
          <w:t>Hình 17: Màn hình quản lý nhân viên</w:t>
        </w:r>
        <w:r w:rsidR="00A6723B">
          <w:rPr>
            <w:noProof/>
            <w:webHidden/>
          </w:rPr>
          <w:tab/>
        </w:r>
        <w:r w:rsidR="00A6723B">
          <w:rPr>
            <w:noProof/>
            <w:webHidden/>
          </w:rPr>
          <w:fldChar w:fldCharType="begin"/>
        </w:r>
        <w:r w:rsidR="00A6723B">
          <w:rPr>
            <w:noProof/>
            <w:webHidden/>
          </w:rPr>
          <w:instrText xml:space="preserve"> PAGEREF _Toc128421237 \h </w:instrText>
        </w:r>
        <w:r w:rsidR="00A6723B">
          <w:rPr>
            <w:noProof/>
            <w:webHidden/>
          </w:rPr>
        </w:r>
        <w:r w:rsidR="00A6723B">
          <w:rPr>
            <w:noProof/>
            <w:webHidden/>
          </w:rPr>
          <w:fldChar w:fldCharType="separate"/>
        </w:r>
        <w:r w:rsidR="00A6723B">
          <w:rPr>
            <w:noProof/>
            <w:webHidden/>
          </w:rPr>
          <w:t>72</w:t>
        </w:r>
        <w:r w:rsidR="00A6723B">
          <w:rPr>
            <w:noProof/>
            <w:webHidden/>
          </w:rPr>
          <w:fldChar w:fldCharType="end"/>
        </w:r>
      </w:hyperlink>
    </w:p>
    <w:p w14:paraId="39866370" w14:textId="7E6ADD5B" w:rsidR="00A6723B" w:rsidRDefault="00000000">
      <w:pPr>
        <w:pStyle w:val="TableofFigures"/>
        <w:tabs>
          <w:tab w:val="right" w:leader="dot" w:pos="8777"/>
        </w:tabs>
        <w:rPr>
          <w:rFonts w:asciiTheme="minorHAnsi" w:eastAsiaTheme="minorEastAsia" w:hAnsiTheme="minorHAnsi"/>
          <w:noProof/>
          <w:sz w:val="22"/>
        </w:rPr>
      </w:pPr>
      <w:hyperlink w:anchor="_Toc128421238" w:history="1">
        <w:r w:rsidR="00A6723B" w:rsidRPr="001748D4">
          <w:rPr>
            <w:rStyle w:val="Hyperlink"/>
            <w:noProof/>
          </w:rPr>
          <w:t>Hình 18: Màn hình quản lý khách hàng</w:t>
        </w:r>
        <w:r w:rsidR="00A6723B">
          <w:rPr>
            <w:noProof/>
            <w:webHidden/>
          </w:rPr>
          <w:tab/>
        </w:r>
        <w:r w:rsidR="00A6723B">
          <w:rPr>
            <w:noProof/>
            <w:webHidden/>
          </w:rPr>
          <w:fldChar w:fldCharType="begin"/>
        </w:r>
        <w:r w:rsidR="00A6723B">
          <w:rPr>
            <w:noProof/>
            <w:webHidden/>
          </w:rPr>
          <w:instrText xml:space="preserve"> PAGEREF _Toc128421238 \h </w:instrText>
        </w:r>
        <w:r w:rsidR="00A6723B">
          <w:rPr>
            <w:noProof/>
            <w:webHidden/>
          </w:rPr>
        </w:r>
        <w:r w:rsidR="00A6723B">
          <w:rPr>
            <w:noProof/>
            <w:webHidden/>
          </w:rPr>
          <w:fldChar w:fldCharType="separate"/>
        </w:r>
        <w:r w:rsidR="00A6723B">
          <w:rPr>
            <w:noProof/>
            <w:webHidden/>
          </w:rPr>
          <w:t>73</w:t>
        </w:r>
        <w:r w:rsidR="00A6723B">
          <w:rPr>
            <w:noProof/>
            <w:webHidden/>
          </w:rPr>
          <w:fldChar w:fldCharType="end"/>
        </w:r>
      </w:hyperlink>
    </w:p>
    <w:p w14:paraId="73A18751" w14:textId="212CB280" w:rsidR="00A6723B" w:rsidRDefault="00000000">
      <w:pPr>
        <w:pStyle w:val="TableofFigures"/>
        <w:tabs>
          <w:tab w:val="right" w:leader="dot" w:pos="8777"/>
        </w:tabs>
        <w:rPr>
          <w:rFonts w:asciiTheme="minorHAnsi" w:eastAsiaTheme="minorEastAsia" w:hAnsiTheme="minorHAnsi"/>
          <w:noProof/>
          <w:sz w:val="22"/>
        </w:rPr>
      </w:pPr>
      <w:hyperlink w:anchor="_Toc128421239" w:history="1">
        <w:r w:rsidR="00A6723B" w:rsidRPr="001748D4">
          <w:rPr>
            <w:rStyle w:val="Hyperlink"/>
            <w:noProof/>
          </w:rPr>
          <w:t>Hình 19: Màn hình quản lý đơn hàng</w:t>
        </w:r>
        <w:r w:rsidR="00A6723B">
          <w:rPr>
            <w:noProof/>
            <w:webHidden/>
          </w:rPr>
          <w:tab/>
        </w:r>
        <w:r w:rsidR="00A6723B">
          <w:rPr>
            <w:noProof/>
            <w:webHidden/>
          </w:rPr>
          <w:fldChar w:fldCharType="begin"/>
        </w:r>
        <w:r w:rsidR="00A6723B">
          <w:rPr>
            <w:noProof/>
            <w:webHidden/>
          </w:rPr>
          <w:instrText xml:space="preserve"> PAGEREF _Toc128421239 \h </w:instrText>
        </w:r>
        <w:r w:rsidR="00A6723B">
          <w:rPr>
            <w:noProof/>
            <w:webHidden/>
          </w:rPr>
        </w:r>
        <w:r w:rsidR="00A6723B">
          <w:rPr>
            <w:noProof/>
            <w:webHidden/>
          </w:rPr>
          <w:fldChar w:fldCharType="separate"/>
        </w:r>
        <w:r w:rsidR="00A6723B">
          <w:rPr>
            <w:noProof/>
            <w:webHidden/>
          </w:rPr>
          <w:t>73</w:t>
        </w:r>
        <w:r w:rsidR="00A6723B">
          <w:rPr>
            <w:noProof/>
            <w:webHidden/>
          </w:rPr>
          <w:fldChar w:fldCharType="end"/>
        </w:r>
      </w:hyperlink>
    </w:p>
    <w:p w14:paraId="16D12125" w14:textId="46A418D7" w:rsidR="00A6723B" w:rsidRDefault="00000000">
      <w:pPr>
        <w:pStyle w:val="TableofFigures"/>
        <w:tabs>
          <w:tab w:val="right" w:leader="dot" w:pos="8777"/>
        </w:tabs>
        <w:rPr>
          <w:rFonts w:asciiTheme="minorHAnsi" w:eastAsiaTheme="minorEastAsia" w:hAnsiTheme="minorHAnsi"/>
          <w:noProof/>
          <w:sz w:val="22"/>
        </w:rPr>
      </w:pPr>
      <w:hyperlink w:anchor="_Toc128421240" w:history="1">
        <w:r w:rsidR="00A6723B" w:rsidRPr="001748D4">
          <w:rPr>
            <w:rStyle w:val="Hyperlink"/>
            <w:noProof/>
          </w:rPr>
          <w:t>Hình 20: Màn hình hiển thị sản phẩm bán chạy nhất</w:t>
        </w:r>
        <w:r w:rsidR="00A6723B">
          <w:rPr>
            <w:noProof/>
            <w:webHidden/>
          </w:rPr>
          <w:tab/>
        </w:r>
        <w:r w:rsidR="00A6723B">
          <w:rPr>
            <w:noProof/>
            <w:webHidden/>
          </w:rPr>
          <w:fldChar w:fldCharType="begin"/>
        </w:r>
        <w:r w:rsidR="00A6723B">
          <w:rPr>
            <w:noProof/>
            <w:webHidden/>
          </w:rPr>
          <w:instrText xml:space="preserve"> PAGEREF _Toc128421240 \h </w:instrText>
        </w:r>
        <w:r w:rsidR="00A6723B">
          <w:rPr>
            <w:noProof/>
            <w:webHidden/>
          </w:rPr>
        </w:r>
        <w:r w:rsidR="00A6723B">
          <w:rPr>
            <w:noProof/>
            <w:webHidden/>
          </w:rPr>
          <w:fldChar w:fldCharType="separate"/>
        </w:r>
        <w:r w:rsidR="00A6723B">
          <w:rPr>
            <w:noProof/>
            <w:webHidden/>
          </w:rPr>
          <w:t>74</w:t>
        </w:r>
        <w:r w:rsidR="00A6723B">
          <w:rPr>
            <w:noProof/>
            <w:webHidden/>
          </w:rPr>
          <w:fldChar w:fldCharType="end"/>
        </w:r>
      </w:hyperlink>
    </w:p>
    <w:p w14:paraId="09AE2088" w14:textId="6FF13F83" w:rsidR="00862B22" w:rsidRDefault="00A6723B">
      <w:pPr>
        <w:jc w:val="left"/>
        <w:rPr>
          <w:rFonts w:eastAsiaTheme="majorEastAsia" w:cstheme="majorBidi"/>
          <w:b/>
          <w:sz w:val="36"/>
          <w:szCs w:val="32"/>
        </w:rPr>
      </w:pPr>
      <w:r>
        <w:fldChar w:fldCharType="end"/>
      </w:r>
      <w:r w:rsidR="00862B22">
        <w:br w:type="page"/>
      </w:r>
    </w:p>
    <w:p w14:paraId="0605FFB7" w14:textId="77777777" w:rsidR="00A26C96" w:rsidRDefault="00A26C96" w:rsidP="00A1699D">
      <w:pPr>
        <w:pStyle w:val="Heading1"/>
        <w:sectPr w:rsidR="00A26C96" w:rsidSect="0017673F">
          <w:headerReference w:type="default" r:id="rId14"/>
          <w:pgSz w:w="11906" w:h="16838" w:code="9"/>
          <w:pgMar w:top="1418" w:right="1134" w:bottom="1134" w:left="1985" w:header="720" w:footer="720" w:gutter="0"/>
          <w:pgNumType w:fmt="lowerRoman" w:start="1"/>
          <w:cols w:space="720"/>
          <w:docGrid w:linePitch="360"/>
        </w:sectPr>
      </w:pPr>
    </w:p>
    <w:p w14:paraId="7B8B5DF0" w14:textId="4F628338" w:rsidR="00BE605E" w:rsidRDefault="004E7950" w:rsidP="00A1699D">
      <w:pPr>
        <w:pStyle w:val="Heading1"/>
      </w:pPr>
      <w:bookmarkStart w:id="8" w:name="_Toc132570094"/>
      <w:r>
        <w:lastRenderedPageBreak/>
        <w:t>LỜI NÓI</w:t>
      </w:r>
      <w:r w:rsidR="005C6B0E">
        <w:t xml:space="preserve"> ĐẦU</w:t>
      </w:r>
      <w:bookmarkEnd w:id="8"/>
    </w:p>
    <w:p w14:paraId="05AF5A6F" w14:textId="332D0747" w:rsidR="00BE605E" w:rsidRDefault="00BE605E" w:rsidP="00BE605E"/>
    <w:p w14:paraId="617CF60C" w14:textId="768ED785" w:rsidR="00BE605E" w:rsidRPr="00E3409B" w:rsidRDefault="005C6B0E">
      <w:pPr>
        <w:pStyle w:val="ListParagraph"/>
        <w:numPr>
          <w:ilvl w:val="0"/>
          <w:numId w:val="2"/>
        </w:numPr>
        <w:rPr>
          <w:b/>
          <w:bCs/>
        </w:rPr>
      </w:pPr>
      <w:r w:rsidRPr="00E3409B">
        <w:rPr>
          <w:b/>
          <w:bCs/>
        </w:rPr>
        <w:t>Lý do chọn đề tài</w:t>
      </w:r>
    </w:p>
    <w:p w14:paraId="2F5723EF" w14:textId="0AAC2963" w:rsidR="00E3409B" w:rsidRDefault="005C6B0E" w:rsidP="00E3409B">
      <w:pPr>
        <w:ind w:firstLine="360"/>
      </w:pPr>
      <w:r>
        <w:t>Như chúng ta đã thấy trong thị trường hiện nay thì việc cạnh tranh ngày càng trở nên quyết liệt và hầu hết những nhà kinh doanh, những công ty lớn đều chú tâm đến việc thỏa mãn khách hàng một cách tốt nhất. Hiện nay nhiều công ty, cửa hàng phát triển hệ thống bán hàng theo loại thương mại điện tử</w:t>
      </w:r>
      <w:r w:rsidR="00E3409B">
        <w:t>. SO với kinh doanh truyền thống thì thương mại điện tử chi phí thấp hơn, và kết hợp cả hai thì giúp cho hiệu quả đạt cao hơn. Hơn thế nữa, với lợi thế công nghệ Internet nên việc truyền tải thông tin về sản phẩm nhanh chóng, thuận tiện. Kết hợp với bộ phận giao hàng tận nơi, càng tăng them lợi nhuận về cho cửa hàng. Biết được nhu cầu đó, em “ Xây dựng Website bán điện thoại</w:t>
      </w:r>
      <w:r w:rsidR="00455733">
        <w:t xml:space="preserve"> sử dụng PHP “ </w:t>
      </w:r>
      <w:r w:rsidR="00E3409B">
        <w:t>để đáp ứng nhu cầu cho khách hàng có thể đặt mua những sản phầm cần thiết thông qua trang web này.</w:t>
      </w:r>
    </w:p>
    <w:p w14:paraId="323D9A81" w14:textId="41C65CBB" w:rsidR="005B328A" w:rsidRPr="008C5789" w:rsidRDefault="00E3409B">
      <w:pPr>
        <w:pStyle w:val="ListParagraph"/>
        <w:numPr>
          <w:ilvl w:val="0"/>
          <w:numId w:val="2"/>
        </w:numPr>
        <w:jc w:val="left"/>
        <w:rPr>
          <w:b/>
          <w:bCs/>
        </w:rPr>
      </w:pPr>
      <w:r w:rsidRPr="008C5789">
        <w:rPr>
          <w:b/>
          <w:bCs/>
        </w:rPr>
        <w:t>Mục tiêu nghiên cứu</w:t>
      </w:r>
    </w:p>
    <w:p w14:paraId="71E03E6F" w14:textId="127E4505" w:rsidR="00E3409B" w:rsidRDefault="00E3409B" w:rsidP="00E3409B">
      <w:pPr>
        <w:ind w:left="360"/>
        <w:jc w:val="left"/>
      </w:pPr>
      <w:r>
        <w:t xml:space="preserve">Xây dựng ra một website bán điện thoại </w:t>
      </w:r>
      <w:r w:rsidR="008C5789">
        <w:t>giúp cho khách hàng có thể xem các sản phẩm điện thoại, đặt mua một cách dễ dàng, thuận tiện mà không cần phải trực tiếp đến cửa hàng</w:t>
      </w:r>
    </w:p>
    <w:p w14:paraId="112A7981" w14:textId="4EBB0B54" w:rsidR="008C5789" w:rsidRDefault="008C5789" w:rsidP="00E3409B">
      <w:pPr>
        <w:ind w:left="360"/>
        <w:jc w:val="left"/>
      </w:pPr>
      <w:r>
        <w:tab/>
        <w:t>Giúp người quản lý của cửa hàng nẵm rõ các danh mục sản phẩm của cửa hàng, có thể thống kê các sản phẩm bán chạy nhanh nhất góp cho hoạt động kinh doanh trở nên tốt hơn.</w:t>
      </w:r>
    </w:p>
    <w:p w14:paraId="78AE8575" w14:textId="05DA4598" w:rsidR="008C5789" w:rsidRPr="008C5789" w:rsidRDefault="008C5789">
      <w:pPr>
        <w:pStyle w:val="ListParagraph"/>
        <w:numPr>
          <w:ilvl w:val="0"/>
          <w:numId w:val="2"/>
        </w:numPr>
        <w:jc w:val="left"/>
        <w:rPr>
          <w:b/>
          <w:bCs/>
        </w:rPr>
      </w:pPr>
      <w:r w:rsidRPr="008C5789">
        <w:rPr>
          <w:b/>
          <w:bCs/>
        </w:rPr>
        <w:t>Đối tượng nghiên cứu</w:t>
      </w:r>
    </w:p>
    <w:p w14:paraId="21AC90A4" w14:textId="20F70FE0" w:rsidR="008C5789" w:rsidRDefault="008C5789" w:rsidP="008C5789">
      <w:pPr>
        <w:ind w:left="360" w:firstLine="360"/>
        <w:jc w:val="left"/>
      </w:pPr>
      <w:r>
        <w:t>Sử dụng ngôn ngữ PHP cho backend, MySQL để quản lý cơ sở dữ liệu, sử dụng HTML, CSS, JS cho front end.</w:t>
      </w:r>
    </w:p>
    <w:p w14:paraId="34197FBB" w14:textId="02956458" w:rsidR="008C5789" w:rsidRDefault="008C5789" w:rsidP="008C5789">
      <w:pPr>
        <w:ind w:left="360" w:firstLine="360"/>
        <w:jc w:val="left"/>
      </w:pPr>
      <w:r>
        <w:t xml:space="preserve">Đối tượng ứng dụng của đề tài: Mọi người tiêu dùng có nhu cầu đặt mua các sản phẩm. </w:t>
      </w:r>
    </w:p>
    <w:p w14:paraId="38373426" w14:textId="30ADBC56" w:rsidR="008C5789" w:rsidRPr="004E7950" w:rsidRDefault="008C5789">
      <w:pPr>
        <w:pStyle w:val="ListParagraph"/>
        <w:numPr>
          <w:ilvl w:val="0"/>
          <w:numId w:val="2"/>
        </w:numPr>
        <w:jc w:val="left"/>
        <w:rPr>
          <w:b/>
          <w:bCs/>
        </w:rPr>
      </w:pPr>
      <w:r w:rsidRPr="004E7950">
        <w:rPr>
          <w:b/>
          <w:bCs/>
        </w:rPr>
        <w:lastRenderedPageBreak/>
        <w:t>Phạm vi nghiên cứu</w:t>
      </w:r>
    </w:p>
    <w:p w14:paraId="141EF6A7" w14:textId="5F32A202" w:rsidR="008C5789" w:rsidRDefault="008C5789" w:rsidP="008C5789">
      <w:pPr>
        <w:ind w:left="360" w:firstLine="360"/>
        <w:jc w:val="left"/>
      </w:pPr>
      <w:r>
        <w:t>Về mặt lý thuyết: Tìm hiểu kỹ thuật lập trình và cách thức hoạt động PHP</w:t>
      </w:r>
    </w:p>
    <w:p w14:paraId="347E0E47" w14:textId="18511FB6" w:rsidR="008C5789" w:rsidRDefault="008C5789" w:rsidP="008C5789">
      <w:pPr>
        <w:ind w:left="360" w:firstLine="360"/>
        <w:jc w:val="left"/>
      </w:pPr>
      <w:r>
        <w:t>Về mặt lập trình: Sử dụng ngôn ngữ PHP và MySQL để xây dựng web bán laptop</w:t>
      </w:r>
    </w:p>
    <w:p w14:paraId="7B3A3C97" w14:textId="240721CE" w:rsidR="008C5789" w:rsidRDefault="008C5789" w:rsidP="008C5789">
      <w:pPr>
        <w:ind w:left="360" w:firstLine="360"/>
        <w:jc w:val="left"/>
      </w:pPr>
      <w:r>
        <w:t>Thời gian để thực hiện việc thiết kế và hoàn thiện báo các và chương trình từ ngày</w:t>
      </w:r>
    </w:p>
    <w:p w14:paraId="40A8A378" w14:textId="1CE9D357" w:rsidR="002614C9" w:rsidRPr="004E7950" w:rsidRDefault="002614C9">
      <w:pPr>
        <w:pStyle w:val="ListParagraph"/>
        <w:numPr>
          <w:ilvl w:val="0"/>
          <w:numId w:val="2"/>
        </w:numPr>
        <w:jc w:val="left"/>
        <w:rPr>
          <w:b/>
          <w:bCs/>
        </w:rPr>
      </w:pPr>
      <w:r w:rsidRPr="004E7950">
        <w:rPr>
          <w:b/>
          <w:bCs/>
        </w:rPr>
        <w:t>Nội dung nghiên cứu</w:t>
      </w:r>
    </w:p>
    <w:p w14:paraId="5B11C9E5" w14:textId="70CD4B5D" w:rsidR="002614C9" w:rsidRDefault="002614C9" w:rsidP="002614C9">
      <w:pPr>
        <w:ind w:firstLine="720"/>
        <w:jc w:val="left"/>
      </w:pPr>
      <w:r>
        <w:t>CHƯƠNG 1: CƠ SỞ LÝ THUYẾT</w:t>
      </w:r>
    </w:p>
    <w:p w14:paraId="0ED118AA" w14:textId="7CB31350" w:rsidR="002614C9" w:rsidRDefault="002614C9" w:rsidP="002614C9">
      <w:pPr>
        <w:ind w:left="360" w:firstLine="360"/>
        <w:jc w:val="left"/>
      </w:pPr>
      <w:r>
        <w:t>Gồm có lý thuyết và các ngôn ngữ để thiết kế</w:t>
      </w:r>
    </w:p>
    <w:p w14:paraId="7CF8E636" w14:textId="14F5A1E0" w:rsidR="002614C9" w:rsidRDefault="002614C9" w:rsidP="002614C9">
      <w:pPr>
        <w:ind w:left="360" w:firstLine="360"/>
        <w:jc w:val="left"/>
      </w:pPr>
      <w:r>
        <w:t>CHƯƠNG 2: KHẢO SÁT HIỆN TRẠNG VÀ PHÂN TÍCH THIẾT KẾ HỆ THỐNG</w:t>
      </w:r>
    </w:p>
    <w:p w14:paraId="2E4FD722" w14:textId="644E3526" w:rsidR="002614C9" w:rsidRDefault="002614C9" w:rsidP="002614C9">
      <w:pPr>
        <w:ind w:left="360" w:firstLine="360"/>
        <w:jc w:val="left"/>
      </w:pPr>
      <w:r>
        <w:t>Gồm khảo sát thực tế, biểu đồ use case, biểu đồ phân tích,…</w:t>
      </w:r>
    </w:p>
    <w:p w14:paraId="2759E991" w14:textId="337680FB" w:rsidR="002614C9" w:rsidRDefault="002614C9" w:rsidP="002614C9">
      <w:pPr>
        <w:ind w:left="360" w:firstLine="360"/>
        <w:jc w:val="left"/>
      </w:pPr>
      <w:r>
        <w:t>CHƯƠNG 3: KIỂM THỬ</w:t>
      </w:r>
    </w:p>
    <w:p w14:paraId="643EEFAE" w14:textId="442B81CB" w:rsidR="002614C9" w:rsidRDefault="002614C9" w:rsidP="002614C9">
      <w:pPr>
        <w:ind w:left="360" w:firstLine="360"/>
        <w:jc w:val="left"/>
      </w:pPr>
      <w:r>
        <w:t>Kiểm thử lại sản phẩm</w:t>
      </w:r>
    </w:p>
    <w:p w14:paraId="541F2402" w14:textId="3D4D0A57" w:rsidR="002614C9" w:rsidRDefault="002614C9">
      <w:pPr>
        <w:pStyle w:val="ListParagraph"/>
        <w:numPr>
          <w:ilvl w:val="0"/>
          <w:numId w:val="2"/>
        </w:numPr>
        <w:jc w:val="left"/>
        <w:rPr>
          <w:b/>
          <w:bCs/>
        </w:rPr>
      </w:pPr>
      <w:r w:rsidRPr="002614C9">
        <w:rPr>
          <w:b/>
          <w:bCs/>
        </w:rPr>
        <w:t>Kết quả</w:t>
      </w:r>
    </w:p>
    <w:p w14:paraId="4F927842" w14:textId="3E5551A6" w:rsidR="002614C9" w:rsidRDefault="002614C9" w:rsidP="002614C9">
      <w:pPr>
        <w:ind w:left="360"/>
        <w:jc w:val="left"/>
      </w:pPr>
      <w:r>
        <w:t>Trang web phù hợp với cửa hàng, khách hàng để thao tác và sử dụng.</w:t>
      </w:r>
    </w:p>
    <w:p w14:paraId="6A2A16BB" w14:textId="58400D23" w:rsidR="002614C9" w:rsidRDefault="002614C9" w:rsidP="002614C9">
      <w:pPr>
        <w:ind w:left="360"/>
        <w:jc w:val="left"/>
      </w:pPr>
      <w:r>
        <w:t>Báo cáo và chương trình cài đặt đúng yêu cầu đưa ra về độ dài cuốn báo cáo sử dụng đúng ngôn ngữ thiết kế.</w:t>
      </w:r>
    </w:p>
    <w:p w14:paraId="2C44DFCB" w14:textId="0D5D074A" w:rsidR="002614C9" w:rsidRPr="002614C9" w:rsidRDefault="002614C9" w:rsidP="002614C9">
      <w:pPr>
        <w:ind w:left="360"/>
        <w:jc w:val="left"/>
      </w:pPr>
      <w:r>
        <w:t>Giao diện hoàn chỉnh và có thể đưa vào sử dụng cho khách hàng đỡ tốn thời gian cũng như thuận tiện việc đặt mua những sản phẩm cần thiết, và nhà quản lý cũng dễ dàng quản lý hoạt động mua bán hàng.</w:t>
      </w:r>
    </w:p>
    <w:p w14:paraId="02E13688" w14:textId="784BB4D8" w:rsidR="002614C9" w:rsidRDefault="002614C9">
      <w:pPr>
        <w:jc w:val="left"/>
      </w:pPr>
      <w:r>
        <w:br w:type="page"/>
      </w:r>
    </w:p>
    <w:p w14:paraId="65ED50AF" w14:textId="50C44F2F" w:rsidR="002614C9" w:rsidRDefault="002614C9" w:rsidP="00A1699D">
      <w:pPr>
        <w:pStyle w:val="Heading1"/>
      </w:pPr>
      <w:bookmarkStart w:id="9" w:name="_Toc132570095"/>
      <w:r>
        <w:lastRenderedPageBreak/>
        <w:t>CHƯƠNG 1: CƠ SỞ LÝ THUYẾT CỦA PHP</w:t>
      </w:r>
      <w:bookmarkEnd w:id="9"/>
    </w:p>
    <w:p w14:paraId="161E9A2A" w14:textId="517B2E57" w:rsidR="002614C9" w:rsidRDefault="00473F15" w:rsidP="00473F15">
      <w:pPr>
        <w:pStyle w:val="Heading2"/>
        <w:numPr>
          <w:ilvl w:val="1"/>
          <w:numId w:val="44"/>
        </w:numPr>
      </w:pPr>
      <w:r>
        <w:t xml:space="preserve"> </w:t>
      </w:r>
      <w:bookmarkStart w:id="10" w:name="_Toc132570096"/>
      <w:r w:rsidR="002614C9">
        <w:t>Ngôn ngữ cài đặt</w:t>
      </w:r>
      <w:bookmarkEnd w:id="10"/>
    </w:p>
    <w:p w14:paraId="6A345038" w14:textId="1595CFF2" w:rsidR="002614C9" w:rsidRDefault="00D85E02" w:rsidP="00D85E02">
      <w:pPr>
        <w:pStyle w:val="Heading3"/>
      </w:pPr>
      <w:bookmarkStart w:id="11" w:name="_Toc132570097"/>
      <w:r>
        <w:t xml:space="preserve">1.1.1 </w:t>
      </w:r>
      <w:r w:rsidR="002614C9">
        <w:t>Ngôn ngữ PHP</w:t>
      </w:r>
      <w:bookmarkEnd w:id="11"/>
    </w:p>
    <w:p w14:paraId="11ADA842" w14:textId="77777777" w:rsidR="008365CB" w:rsidRDefault="008365CB" w:rsidP="00042322">
      <w:pPr>
        <w:pStyle w:val="Heading4"/>
      </w:pPr>
      <w:r>
        <w:t>Ngôn ngữ PHP là gì</w:t>
      </w:r>
    </w:p>
    <w:p w14:paraId="15820FBA" w14:textId="28DBC1FC" w:rsidR="008365CB" w:rsidRDefault="008365CB" w:rsidP="008365CB">
      <w:pPr>
        <w:ind w:firstLine="720"/>
      </w:pPr>
      <w:r>
        <w:t>PHP là một ngôn ngữ kịch bản phía máy chủ. được sử dụng để phát triển các trang web Tĩnh hoặc Trang web động hoặc ứng dụng Web. PHP là viết tắt của Hypertext Pre-processor, trước đó là viết tắt của Personal Home Pages.</w:t>
      </w:r>
    </w:p>
    <w:p w14:paraId="1FC82EED" w14:textId="4F4141B1" w:rsidR="008365CB" w:rsidRDefault="008365CB" w:rsidP="008365CB">
      <w:r>
        <w:t>Tập lệnh PHP chỉ có thể được giải thích trên máy chủ đã cài đặt PHP.</w:t>
      </w:r>
    </w:p>
    <w:p w14:paraId="382EA152" w14:textId="77777777" w:rsidR="008365CB" w:rsidRDefault="008365CB" w:rsidP="008365CB">
      <w:r>
        <w:t>Các máy khách truy cập tập lệnh PHP chỉ yêu cầu trình duyệt web.</w:t>
      </w:r>
    </w:p>
    <w:p w14:paraId="4076BBC0" w14:textId="7EE623D7" w:rsidR="00182A1D" w:rsidRDefault="008365CB" w:rsidP="008365CB">
      <w:r>
        <w:t>Một tệp PHP chứa các thẻ PHP và kết thúc bằng phần mở rộng “.php”.</w:t>
      </w:r>
    </w:p>
    <w:p w14:paraId="5DF9E0C5" w14:textId="52BC68F4" w:rsidR="008365CB" w:rsidRDefault="008365CB" w:rsidP="00042322">
      <w:pPr>
        <w:pStyle w:val="Heading4"/>
      </w:pPr>
      <w:r>
        <w:t>Cú pháp PHP</w:t>
      </w:r>
    </w:p>
    <w:p w14:paraId="211328BE" w14:textId="4060A262" w:rsidR="008365CB" w:rsidRPr="008365CB" w:rsidRDefault="008365CB" w:rsidP="008365CB">
      <w:pPr>
        <w:ind w:left="2880"/>
        <w:jc w:val="left"/>
        <w:rPr>
          <w:b/>
          <w:bCs/>
        </w:rPr>
      </w:pPr>
      <w:r w:rsidRPr="008365CB">
        <w:rPr>
          <w:b/>
          <w:bCs/>
        </w:rPr>
        <w:t>&lt;?php</w:t>
      </w:r>
    </w:p>
    <w:p w14:paraId="0E0B9047" w14:textId="09CCF1D5" w:rsidR="008365CB" w:rsidRPr="008365CB" w:rsidRDefault="008365CB" w:rsidP="008365CB">
      <w:pPr>
        <w:ind w:left="2880"/>
        <w:jc w:val="left"/>
        <w:rPr>
          <w:b/>
          <w:bCs/>
        </w:rPr>
      </w:pPr>
      <w:r w:rsidRPr="008365CB">
        <w:rPr>
          <w:b/>
          <w:bCs/>
        </w:rPr>
        <w:t>echo ‘Hello Word’;</w:t>
      </w:r>
    </w:p>
    <w:p w14:paraId="56424DDC" w14:textId="66D2F791" w:rsidR="008365CB" w:rsidRDefault="008365CB" w:rsidP="008365CB">
      <w:pPr>
        <w:ind w:left="2880"/>
        <w:jc w:val="left"/>
        <w:rPr>
          <w:b/>
          <w:bCs/>
        </w:rPr>
      </w:pPr>
      <w:r w:rsidRPr="008365CB">
        <w:rPr>
          <w:b/>
          <w:bCs/>
        </w:rPr>
        <w:t>&gt;</w:t>
      </w:r>
    </w:p>
    <w:p w14:paraId="3366178F"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Một tệp PHP cũng có thể chứa các thẻ như HTML và các tập lệnh phía máy khách như JavaScript.</w:t>
      </w:r>
    </w:p>
    <w:p w14:paraId="6EA29D9E" w14:textId="77777777" w:rsidR="008365CB" w:rsidRPr="008365CB" w:rsidRDefault="008365CB">
      <w:pPr>
        <w:numPr>
          <w:ilvl w:val="0"/>
          <w:numId w:val="3"/>
        </w:numPr>
        <w:shd w:val="clear" w:color="auto" w:fill="FFFFFF"/>
        <w:spacing w:before="100" w:beforeAutospacing="1" w:after="100" w:afterAutospacing="1" w:line="240" w:lineRule="auto"/>
        <w:jc w:val="left"/>
        <w:rPr>
          <w:rFonts w:eastAsia="Times New Roman" w:cs="Times New Roman"/>
          <w:color w:val="222222"/>
          <w:szCs w:val="28"/>
        </w:rPr>
      </w:pPr>
      <w:r w:rsidRPr="008365CB">
        <w:rPr>
          <w:rFonts w:eastAsia="Times New Roman" w:cs="Times New Roman"/>
          <w:b/>
          <w:bCs/>
          <w:color w:val="222222"/>
          <w:szCs w:val="28"/>
        </w:rPr>
        <w:t>HTML là một lợi thế bổ sung</w:t>
      </w:r>
      <w:r w:rsidRPr="008365CB">
        <w:rPr>
          <w:rFonts w:eastAsia="Times New Roman" w:cs="Times New Roman"/>
          <w:color w:val="222222"/>
          <w:szCs w:val="28"/>
        </w:rPr>
        <w:t> khi học ngôn ngữ PHP. Bạn thậm chí có thể học PHP mà không cần biết HTML nhưng bạn nên biết ít nhất những điều cơ bản về HTML.</w:t>
      </w:r>
    </w:p>
    <w:p w14:paraId="6F8599FA" w14:textId="77777777" w:rsidR="008365CB" w:rsidRPr="008365CB" w:rsidRDefault="008365CB">
      <w:pPr>
        <w:numPr>
          <w:ilvl w:val="0"/>
          <w:numId w:val="3"/>
        </w:numPr>
        <w:shd w:val="clear" w:color="auto" w:fill="FFFFFF"/>
        <w:spacing w:before="100" w:beforeAutospacing="1" w:after="100" w:afterAutospacing="1" w:line="240" w:lineRule="auto"/>
        <w:jc w:val="left"/>
        <w:rPr>
          <w:rFonts w:eastAsia="Times New Roman" w:cs="Times New Roman"/>
          <w:color w:val="222222"/>
          <w:szCs w:val="28"/>
        </w:rPr>
      </w:pPr>
      <w:r w:rsidRPr="008365CB">
        <w:rPr>
          <w:rFonts w:eastAsia="Times New Roman" w:cs="Times New Roman"/>
          <w:b/>
          <w:bCs/>
          <w:color w:val="222222"/>
          <w:szCs w:val="28"/>
        </w:rPr>
        <w:t>Hệ thống quản lý cơ sở dữ liệu</w:t>
      </w:r>
      <w:r w:rsidRPr="008365CB">
        <w:rPr>
          <w:rFonts w:eastAsia="Times New Roman" w:cs="Times New Roman"/>
          <w:color w:val="222222"/>
          <w:szCs w:val="28"/>
        </w:rPr>
        <w:t> DBMS cho các ứng dụng hỗ trợ cơ sở dữ liệu.</w:t>
      </w:r>
    </w:p>
    <w:p w14:paraId="7370F517" w14:textId="77777777" w:rsidR="008365CB" w:rsidRPr="008365CB" w:rsidRDefault="008365CB">
      <w:pPr>
        <w:numPr>
          <w:ilvl w:val="0"/>
          <w:numId w:val="3"/>
        </w:numPr>
        <w:shd w:val="clear" w:color="auto" w:fill="FFFFFF"/>
        <w:spacing w:before="100" w:beforeAutospacing="1"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Đối với các chủ đề nâng cao hơn như ứng dụng tương tác và dịch vụ web, bạn sẽ cần </w:t>
      </w:r>
      <w:r w:rsidRPr="008365CB">
        <w:rPr>
          <w:rFonts w:eastAsia="Times New Roman" w:cs="Times New Roman"/>
          <w:b/>
          <w:bCs/>
          <w:color w:val="222222"/>
          <w:szCs w:val="28"/>
        </w:rPr>
        <w:t>JavaScript và XML</w:t>
      </w:r>
      <w:r w:rsidRPr="008365CB">
        <w:rPr>
          <w:rFonts w:eastAsia="Times New Roman" w:cs="Times New Roman"/>
          <w:color w:val="222222"/>
          <w:szCs w:val="28"/>
        </w:rPr>
        <w:t> .</w:t>
      </w:r>
    </w:p>
    <w:p w14:paraId="46706ADD" w14:textId="0EE51F03" w:rsid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Sơ đồ lưu đồ hiển thị bên dưới minh họa kiến ​​trúc cơ bản của ứng dụng web PHP và cách máy chủ xử lý các yêu cầu.</w:t>
      </w:r>
    </w:p>
    <w:p w14:paraId="6C871C2C" w14:textId="77777777" w:rsidR="008365CB" w:rsidRPr="008365CB" w:rsidRDefault="008365CB" w:rsidP="00042322">
      <w:pPr>
        <w:pStyle w:val="Heading4"/>
      </w:pPr>
      <w:r w:rsidRPr="008365CB">
        <w:lastRenderedPageBreak/>
        <w:t>Tại sao nên sử dụng PHP?</w:t>
      </w:r>
    </w:p>
    <w:p w14:paraId="1650B115"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Rõ ràng là bạn đã nghe nói về một số ngôn ngữ lập trình ngoài kia; bạn có thể thắc mắc tại sao chúng tôi lại muốn sử dụng PHP làm thuốc độc cho lập trình web. Dưới đây là một số lý do thuyết phục.</w:t>
      </w:r>
    </w:p>
    <w:p w14:paraId="30A63817"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là </w:t>
      </w:r>
      <w:r w:rsidRPr="008365CB">
        <w:rPr>
          <w:rFonts w:eastAsia="Times New Roman" w:cs="Times New Roman"/>
          <w:b/>
          <w:bCs/>
          <w:color w:val="222222"/>
          <w:szCs w:val="28"/>
        </w:rPr>
        <w:t>mã nguồn mở và miễn phí.</w:t>
      </w:r>
    </w:p>
    <w:p w14:paraId="73C28C70"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Đường cong học tập ngắn so với các ngôn ngữ khác như JSP, ASP, v.v.</w:t>
      </w:r>
    </w:p>
    <w:p w14:paraId="0992ACD6"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Tài liệu cộng đồng lớn</w:t>
      </w:r>
    </w:p>
    <w:p w14:paraId="5AFD42DD"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Hầu hết các máy chủ lưu trữ web đều hỗ trợ PHP theo mặc định không giống như các ngôn ngữ khác như ASP cần IIS. Điều này làm cho PHP trở thành một lựa chọn hiệu quả về chi phí.</w:t>
      </w:r>
    </w:p>
    <w:p w14:paraId="40FB102C"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được cập nhật thường xuyên để theo kịp các xu hướng công nghệ mới nhất.</w:t>
      </w:r>
    </w:p>
    <w:p w14:paraId="7AA8336F"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Lợi ích khác mà bạn nhận được với PHP là nó là </w:t>
      </w:r>
      <w:r w:rsidRPr="008365CB">
        <w:rPr>
          <w:rFonts w:eastAsia="Times New Roman" w:cs="Times New Roman"/>
          <w:b/>
          <w:bCs/>
          <w:color w:val="222222"/>
          <w:szCs w:val="28"/>
        </w:rPr>
        <w:t>ngôn ngữ kịch bản phía máy chủ</w:t>
      </w:r>
      <w:r w:rsidRPr="008365CB">
        <w:rPr>
          <w:rFonts w:eastAsia="Times New Roman" w:cs="Times New Roman"/>
          <w:color w:val="222222"/>
          <w:szCs w:val="28"/>
        </w:rPr>
        <w:t> ; điều này có nghĩa là bạn chỉ cần cài đặt nó trên máy chủ và các máy khách yêu cầu tài nguyên từ máy chủ không cần cài đặt PHP; chỉ một trình duyệt web là đủ.</w:t>
      </w:r>
    </w:p>
    <w:p w14:paraId="21CA2628"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đã </w:t>
      </w:r>
      <w:r w:rsidRPr="008365CB">
        <w:rPr>
          <w:rFonts w:eastAsia="Times New Roman" w:cs="Times New Roman"/>
          <w:b/>
          <w:bCs/>
          <w:color w:val="222222"/>
          <w:szCs w:val="28"/>
        </w:rPr>
        <w:t>hỗ trợ tích hợp sẵn để làm việc cùng với MySQL</w:t>
      </w:r>
      <w:r w:rsidRPr="008365CB">
        <w:rPr>
          <w:rFonts w:eastAsia="Times New Roman" w:cs="Times New Roman"/>
          <w:color w:val="222222"/>
          <w:szCs w:val="28"/>
        </w:rPr>
        <w:t> ; điều này không có nghĩa là bạn không thể sử dụng PHP với các hệ thống quản lý cơ sở dữ liệu khác. Bạn vẫn có thể sử dụng PHP với</w:t>
      </w:r>
    </w:p>
    <w:p w14:paraId="632697AF" w14:textId="77777777" w:rsidR="008365CB" w:rsidRPr="008365CB" w:rsidRDefault="008365CB">
      <w:pPr>
        <w:numPr>
          <w:ilvl w:val="1"/>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postgres</w:t>
      </w:r>
    </w:p>
    <w:p w14:paraId="5A95F588" w14:textId="77777777" w:rsidR="008365CB" w:rsidRPr="008365CB" w:rsidRDefault="008365CB">
      <w:pPr>
        <w:numPr>
          <w:ilvl w:val="1"/>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tiên tri</w:t>
      </w:r>
    </w:p>
    <w:p w14:paraId="45F93DE5" w14:textId="77909047" w:rsidR="008365CB" w:rsidRPr="008365CB" w:rsidRDefault="008365CB">
      <w:pPr>
        <w:numPr>
          <w:ilvl w:val="1"/>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Máy chủ MS SQL</w:t>
      </w:r>
    </w:p>
    <w:p w14:paraId="05C84BB8" w14:textId="77777777" w:rsidR="008365CB" w:rsidRPr="008365CB" w:rsidRDefault="008365CB">
      <w:pPr>
        <w:numPr>
          <w:ilvl w:val="1"/>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ODBC, v.v.</w:t>
      </w:r>
    </w:p>
    <w:p w14:paraId="700D76EE" w14:textId="77777777" w:rsidR="008365CB" w:rsidRPr="008365CB" w:rsidRDefault="008365CB">
      <w:pPr>
        <w:numPr>
          <w:ilvl w:val="0"/>
          <w:numId w:val="4"/>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là </w:t>
      </w:r>
      <w:r w:rsidRPr="008365CB">
        <w:rPr>
          <w:rFonts w:eastAsia="Times New Roman" w:cs="Times New Roman"/>
          <w:b/>
          <w:bCs/>
          <w:color w:val="222222"/>
          <w:szCs w:val="28"/>
        </w:rPr>
        <w:t>nền tảng chéo; </w:t>
      </w:r>
      <w:r w:rsidRPr="008365CB">
        <w:rPr>
          <w:rFonts w:eastAsia="Times New Roman" w:cs="Times New Roman"/>
          <w:color w:val="222222"/>
          <w:szCs w:val="28"/>
        </w:rPr>
        <w:t>điều này có nghĩa là bạn có thể triển khai ứng dụng của mình trên một số hệ điều hành khác nhau như windows, Linux, Mac OS, v.v.</w:t>
      </w:r>
    </w:p>
    <w:p w14:paraId="4F98854A" w14:textId="77777777" w:rsidR="008365CB" w:rsidRPr="008365CB" w:rsidRDefault="008365CB" w:rsidP="00042322">
      <w:pPr>
        <w:pStyle w:val="Heading4"/>
      </w:pPr>
      <w:r w:rsidRPr="008365CB">
        <w:lastRenderedPageBreak/>
        <w:t>PHP dùng để làm gì &amp; Thị phần</w:t>
      </w:r>
    </w:p>
    <w:p w14:paraId="293E5967"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Về thị phần, có hơn 20 triệu trang web và ứng dụng trên internet được phát triển bằng ngôn ngữ kịch bản PHP.</w:t>
      </w:r>
    </w:p>
    <w:p w14:paraId="57F87F03"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Điều này có thể được quy cho các điểm nêu trên;</w:t>
      </w:r>
    </w:p>
    <w:p w14:paraId="732D7193"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Sơ đồ dưới đây cho thấy một số trang web phổ biến sử dụng PHP</w:t>
      </w:r>
    </w:p>
    <w:p w14:paraId="316B0C4A" w14:textId="1627BB26"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noProof/>
          <w:color w:val="222222"/>
          <w:szCs w:val="28"/>
        </w:rPr>
        <w:drawing>
          <wp:inline distT="0" distB="0" distL="0" distR="0" wp14:anchorId="386F7535" wp14:editId="35C65E98">
            <wp:extent cx="5579745" cy="2193925"/>
            <wp:effectExtent l="0" t="0" r="1905" b="0"/>
            <wp:docPr id="8" name="Picture 8" descr="PHP là gì?  Viết chương trình PHP đầu tiên của bạ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HP là gì?  Viết chương trình PHP đầu tiên của bạ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193925"/>
                    </a:xfrm>
                    <a:prstGeom prst="rect">
                      <a:avLst/>
                    </a:prstGeom>
                    <a:noFill/>
                    <a:ln>
                      <a:noFill/>
                    </a:ln>
                  </pic:spPr>
                </pic:pic>
              </a:graphicData>
            </a:graphic>
          </wp:inline>
        </w:drawing>
      </w:r>
    </w:p>
    <w:p w14:paraId="72C33E55" w14:textId="77777777" w:rsidR="008365CB" w:rsidRPr="008365CB" w:rsidRDefault="008365CB" w:rsidP="00042322">
      <w:pPr>
        <w:pStyle w:val="Heading4"/>
      </w:pPr>
      <w:r w:rsidRPr="008365CB">
        <w:t>PHP so với Asp.Net so với JSP so với CFML</w:t>
      </w:r>
    </w:p>
    <w:p w14:paraId="473B3FB6" w14:textId="5C476C4B"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ASP – Active Server Pages, JSP – Java Server Pages, CFML – Cold Fusion Markup language Bảng dưới đây so sánh các ngôn ngữ kịch bản phía máy chủ khác nhau với PHP</w:t>
      </w:r>
    </w:p>
    <w:tbl>
      <w:tblPr>
        <w:tblW w:w="8901" w:type="dxa"/>
        <w:tblInd w:w="-180" w:type="dxa"/>
        <w:shd w:val="clear" w:color="auto" w:fill="FFFFFF"/>
        <w:tblCellMar>
          <w:top w:w="15" w:type="dxa"/>
          <w:left w:w="15" w:type="dxa"/>
          <w:bottom w:w="15" w:type="dxa"/>
          <w:right w:w="15" w:type="dxa"/>
        </w:tblCellMar>
        <w:tblLook w:val="04A0" w:firstRow="1" w:lastRow="0" w:firstColumn="1" w:lastColumn="0" w:noHBand="0" w:noVBand="1"/>
      </w:tblPr>
      <w:tblGrid>
        <w:gridCol w:w="1312"/>
        <w:gridCol w:w="1187"/>
        <w:gridCol w:w="1259"/>
        <w:gridCol w:w="2163"/>
        <w:gridCol w:w="2980"/>
      </w:tblGrid>
      <w:tr w:rsidR="008365CB" w:rsidRPr="008365CB" w14:paraId="4B2D6429" w14:textId="77777777" w:rsidTr="008A4418">
        <w:trPr>
          <w:trHeight w:val="347"/>
        </w:trPr>
        <w:tc>
          <w:tcPr>
            <w:tcW w:w="1313" w:type="dxa"/>
            <w:tcBorders>
              <w:top w:val="nil"/>
              <w:left w:val="nil"/>
              <w:bottom w:val="nil"/>
              <w:right w:val="nil"/>
            </w:tcBorders>
            <w:shd w:val="clear" w:color="auto" w:fill="F9F9F9"/>
            <w:vAlign w:val="center"/>
            <w:hideMark/>
          </w:tcPr>
          <w:p w14:paraId="4707F445" w14:textId="77777777" w:rsidR="008365CB" w:rsidRPr="008365CB" w:rsidRDefault="008365CB" w:rsidP="008365CB">
            <w:pPr>
              <w:shd w:val="clear" w:color="auto" w:fill="FFFFFF"/>
              <w:spacing w:after="100" w:afterAutospacing="1" w:line="240" w:lineRule="auto"/>
              <w:jc w:val="left"/>
              <w:rPr>
                <w:rFonts w:eastAsia="Times New Roman" w:cs="Times New Roman"/>
                <w:b/>
                <w:bCs/>
                <w:color w:val="222222"/>
                <w:szCs w:val="28"/>
              </w:rPr>
            </w:pPr>
            <w:r w:rsidRPr="008365CB">
              <w:rPr>
                <w:rFonts w:eastAsia="Times New Roman" w:cs="Times New Roman"/>
                <w:b/>
                <w:bCs/>
                <w:color w:val="222222"/>
                <w:szCs w:val="28"/>
              </w:rPr>
              <w:t>TÍNH NĂNG</w:t>
            </w:r>
          </w:p>
        </w:tc>
        <w:tc>
          <w:tcPr>
            <w:tcW w:w="1188" w:type="dxa"/>
            <w:tcBorders>
              <w:top w:val="nil"/>
              <w:left w:val="nil"/>
              <w:bottom w:val="nil"/>
              <w:right w:val="nil"/>
            </w:tcBorders>
            <w:shd w:val="clear" w:color="auto" w:fill="F9F9F9"/>
            <w:vAlign w:val="center"/>
            <w:hideMark/>
          </w:tcPr>
          <w:p w14:paraId="1732DC07" w14:textId="77777777" w:rsidR="008365CB" w:rsidRPr="008365CB" w:rsidRDefault="008365CB" w:rsidP="008365CB">
            <w:pPr>
              <w:shd w:val="clear" w:color="auto" w:fill="FFFFFF"/>
              <w:spacing w:after="100" w:afterAutospacing="1" w:line="240" w:lineRule="auto"/>
              <w:jc w:val="left"/>
              <w:rPr>
                <w:rFonts w:eastAsia="Times New Roman" w:cs="Times New Roman"/>
                <w:b/>
                <w:bCs/>
                <w:color w:val="222222"/>
                <w:szCs w:val="28"/>
              </w:rPr>
            </w:pPr>
            <w:r w:rsidRPr="008365CB">
              <w:rPr>
                <w:rFonts w:eastAsia="Times New Roman" w:cs="Times New Roman"/>
                <w:b/>
                <w:bCs/>
                <w:color w:val="222222"/>
                <w:szCs w:val="28"/>
              </w:rPr>
              <w:t>PHP</w:t>
            </w:r>
          </w:p>
        </w:tc>
        <w:tc>
          <w:tcPr>
            <w:tcW w:w="1250" w:type="dxa"/>
            <w:tcBorders>
              <w:top w:val="nil"/>
              <w:left w:val="nil"/>
              <w:bottom w:val="nil"/>
              <w:right w:val="nil"/>
            </w:tcBorders>
            <w:shd w:val="clear" w:color="auto" w:fill="F9F9F9"/>
            <w:vAlign w:val="center"/>
            <w:hideMark/>
          </w:tcPr>
          <w:p w14:paraId="152FADAC" w14:textId="77777777" w:rsidR="008365CB" w:rsidRPr="008365CB" w:rsidRDefault="008365CB" w:rsidP="008365CB">
            <w:pPr>
              <w:shd w:val="clear" w:color="auto" w:fill="FFFFFF"/>
              <w:spacing w:after="100" w:afterAutospacing="1" w:line="240" w:lineRule="auto"/>
              <w:jc w:val="left"/>
              <w:rPr>
                <w:rFonts w:eastAsia="Times New Roman" w:cs="Times New Roman"/>
                <w:b/>
                <w:bCs/>
                <w:color w:val="222222"/>
                <w:szCs w:val="28"/>
              </w:rPr>
            </w:pPr>
            <w:r w:rsidRPr="008365CB">
              <w:rPr>
                <w:rFonts w:eastAsia="Times New Roman" w:cs="Times New Roman"/>
                <w:b/>
                <w:bCs/>
                <w:color w:val="222222"/>
                <w:szCs w:val="28"/>
              </w:rPr>
              <w:t>ASP</w:t>
            </w:r>
          </w:p>
        </w:tc>
        <w:tc>
          <w:tcPr>
            <w:tcW w:w="2166" w:type="dxa"/>
            <w:tcBorders>
              <w:top w:val="nil"/>
              <w:left w:val="nil"/>
              <w:bottom w:val="nil"/>
              <w:right w:val="nil"/>
            </w:tcBorders>
            <w:shd w:val="clear" w:color="auto" w:fill="F9F9F9"/>
            <w:vAlign w:val="center"/>
            <w:hideMark/>
          </w:tcPr>
          <w:p w14:paraId="61264AA4" w14:textId="77777777" w:rsidR="008365CB" w:rsidRPr="008365CB" w:rsidRDefault="008365CB" w:rsidP="008365CB">
            <w:pPr>
              <w:shd w:val="clear" w:color="auto" w:fill="FFFFFF"/>
              <w:spacing w:after="100" w:afterAutospacing="1" w:line="240" w:lineRule="auto"/>
              <w:jc w:val="left"/>
              <w:rPr>
                <w:rFonts w:eastAsia="Times New Roman" w:cs="Times New Roman"/>
                <w:b/>
                <w:bCs/>
                <w:color w:val="222222"/>
                <w:szCs w:val="28"/>
              </w:rPr>
            </w:pPr>
            <w:r w:rsidRPr="008365CB">
              <w:rPr>
                <w:rFonts w:eastAsia="Times New Roman" w:cs="Times New Roman"/>
                <w:b/>
                <w:bCs/>
                <w:color w:val="222222"/>
                <w:szCs w:val="28"/>
              </w:rPr>
              <w:t>JSP</w:t>
            </w:r>
          </w:p>
        </w:tc>
        <w:tc>
          <w:tcPr>
            <w:tcW w:w="2984" w:type="dxa"/>
            <w:tcBorders>
              <w:top w:val="nil"/>
              <w:left w:val="nil"/>
              <w:bottom w:val="nil"/>
              <w:right w:val="nil"/>
            </w:tcBorders>
            <w:shd w:val="clear" w:color="auto" w:fill="F9F9F9"/>
            <w:vAlign w:val="center"/>
            <w:hideMark/>
          </w:tcPr>
          <w:p w14:paraId="150A6766" w14:textId="77777777" w:rsidR="008365CB" w:rsidRPr="008365CB" w:rsidRDefault="008365CB" w:rsidP="008365CB">
            <w:pPr>
              <w:shd w:val="clear" w:color="auto" w:fill="FFFFFF"/>
              <w:spacing w:after="100" w:afterAutospacing="1" w:line="240" w:lineRule="auto"/>
              <w:jc w:val="left"/>
              <w:rPr>
                <w:rFonts w:eastAsia="Times New Roman" w:cs="Times New Roman"/>
                <w:b/>
                <w:bCs/>
                <w:color w:val="222222"/>
                <w:szCs w:val="28"/>
              </w:rPr>
            </w:pPr>
            <w:r w:rsidRPr="008365CB">
              <w:rPr>
                <w:rFonts w:eastAsia="Times New Roman" w:cs="Times New Roman"/>
                <w:b/>
                <w:bCs/>
                <w:color w:val="222222"/>
                <w:szCs w:val="28"/>
              </w:rPr>
              <w:t>CFML</w:t>
            </w:r>
          </w:p>
        </w:tc>
      </w:tr>
      <w:tr w:rsidR="008365CB" w:rsidRPr="008365CB" w14:paraId="6E62DD93" w14:textId="77777777" w:rsidTr="008A4418">
        <w:trPr>
          <w:trHeight w:val="693"/>
        </w:trPr>
        <w:tc>
          <w:tcPr>
            <w:tcW w:w="1313" w:type="dxa"/>
            <w:tcBorders>
              <w:top w:val="single" w:sz="6" w:space="0" w:color="EEEEEE"/>
              <w:left w:val="nil"/>
              <w:bottom w:val="nil"/>
              <w:right w:val="nil"/>
            </w:tcBorders>
            <w:shd w:val="clear" w:color="auto" w:fill="FFFFFF"/>
            <w:vAlign w:val="center"/>
            <w:hideMark/>
          </w:tcPr>
          <w:p w14:paraId="276843E6"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Đường cong học tập</w:t>
            </w:r>
          </w:p>
        </w:tc>
        <w:tc>
          <w:tcPr>
            <w:tcW w:w="1188" w:type="dxa"/>
            <w:tcBorders>
              <w:top w:val="single" w:sz="6" w:space="0" w:color="EEEEEE"/>
              <w:left w:val="nil"/>
              <w:bottom w:val="nil"/>
              <w:right w:val="nil"/>
            </w:tcBorders>
            <w:shd w:val="clear" w:color="auto" w:fill="FFFFFF"/>
            <w:vAlign w:val="center"/>
            <w:hideMark/>
          </w:tcPr>
          <w:p w14:paraId="6601A193"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ngắn</w:t>
            </w:r>
          </w:p>
        </w:tc>
        <w:tc>
          <w:tcPr>
            <w:tcW w:w="1250" w:type="dxa"/>
            <w:tcBorders>
              <w:top w:val="single" w:sz="6" w:space="0" w:color="EEEEEE"/>
              <w:left w:val="nil"/>
              <w:bottom w:val="nil"/>
              <w:right w:val="nil"/>
            </w:tcBorders>
            <w:shd w:val="clear" w:color="auto" w:fill="FFFFFF"/>
            <w:vAlign w:val="center"/>
            <w:hideMark/>
          </w:tcPr>
          <w:p w14:paraId="67A06821"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Dài hơn PHP</w:t>
            </w:r>
          </w:p>
        </w:tc>
        <w:tc>
          <w:tcPr>
            <w:tcW w:w="2166" w:type="dxa"/>
            <w:tcBorders>
              <w:top w:val="single" w:sz="6" w:space="0" w:color="EEEEEE"/>
              <w:left w:val="nil"/>
              <w:bottom w:val="nil"/>
              <w:right w:val="nil"/>
            </w:tcBorders>
            <w:shd w:val="clear" w:color="auto" w:fill="FFFFFF"/>
            <w:vAlign w:val="center"/>
            <w:hideMark/>
          </w:tcPr>
          <w:p w14:paraId="0FC7B121"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Dài hơn PHP</w:t>
            </w:r>
          </w:p>
        </w:tc>
        <w:tc>
          <w:tcPr>
            <w:tcW w:w="2984" w:type="dxa"/>
            <w:tcBorders>
              <w:top w:val="single" w:sz="6" w:space="0" w:color="EEEEEE"/>
              <w:left w:val="nil"/>
              <w:bottom w:val="nil"/>
              <w:right w:val="nil"/>
            </w:tcBorders>
            <w:shd w:val="clear" w:color="auto" w:fill="FFFFFF"/>
            <w:vAlign w:val="center"/>
            <w:hideMark/>
          </w:tcPr>
          <w:p w14:paraId="7AE2EB1E"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Dài hơn PHP</w:t>
            </w:r>
          </w:p>
        </w:tc>
      </w:tr>
      <w:tr w:rsidR="008365CB" w:rsidRPr="008365CB" w14:paraId="0C844EF2" w14:textId="77777777" w:rsidTr="008A4418">
        <w:trPr>
          <w:trHeight w:val="1386"/>
        </w:trPr>
        <w:tc>
          <w:tcPr>
            <w:tcW w:w="1313" w:type="dxa"/>
            <w:tcBorders>
              <w:top w:val="single" w:sz="6" w:space="0" w:color="EEEEEE"/>
              <w:left w:val="nil"/>
              <w:bottom w:val="nil"/>
              <w:right w:val="nil"/>
            </w:tcBorders>
            <w:shd w:val="clear" w:color="auto" w:fill="F9F9F9"/>
            <w:vAlign w:val="center"/>
            <w:hideMark/>
          </w:tcPr>
          <w:p w14:paraId="61DB3E05"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web hosting</w:t>
            </w:r>
          </w:p>
        </w:tc>
        <w:tc>
          <w:tcPr>
            <w:tcW w:w="1188" w:type="dxa"/>
            <w:tcBorders>
              <w:top w:val="single" w:sz="6" w:space="0" w:color="EEEEEE"/>
              <w:left w:val="nil"/>
              <w:bottom w:val="nil"/>
              <w:right w:val="nil"/>
            </w:tcBorders>
            <w:shd w:val="clear" w:color="auto" w:fill="F9F9F9"/>
            <w:vAlign w:val="center"/>
            <w:hideMark/>
          </w:tcPr>
          <w:p w14:paraId="32E73C21"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Được hỗ trợ bởi hầu hết tất cả các máy chủ lưu trữ</w:t>
            </w:r>
          </w:p>
        </w:tc>
        <w:tc>
          <w:tcPr>
            <w:tcW w:w="1250" w:type="dxa"/>
            <w:tcBorders>
              <w:top w:val="single" w:sz="6" w:space="0" w:color="EEEEEE"/>
              <w:left w:val="nil"/>
              <w:bottom w:val="nil"/>
              <w:right w:val="nil"/>
            </w:tcBorders>
            <w:shd w:val="clear" w:color="auto" w:fill="F9F9F9"/>
            <w:vAlign w:val="center"/>
            <w:hideMark/>
          </w:tcPr>
          <w:p w14:paraId="6BFA908F"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Cần máy chủ chuyên dụng</w:t>
            </w:r>
          </w:p>
        </w:tc>
        <w:tc>
          <w:tcPr>
            <w:tcW w:w="2166" w:type="dxa"/>
            <w:tcBorders>
              <w:top w:val="single" w:sz="6" w:space="0" w:color="EEEEEE"/>
              <w:left w:val="nil"/>
              <w:bottom w:val="nil"/>
              <w:right w:val="nil"/>
            </w:tcBorders>
            <w:shd w:val="clear" w:color="auto" w:fill="F9F9F9"/>
            <w:vAlign w:val="center"/>
            <w:hideMark/>
          </w:tcPr>
          <w:p w14:paraId="06889E3C"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hỗ trợ khá</w:t>
            </w:r>
          </w:p>
        </w:tc>
        <w:tc>
          <w:tcPr>
            <w:tcW w:w="2984" w:type="dxa"/>
            <w:tcBorders>
              <w:top w:val="single" w:sz="6" w:space="0" w:color="EEEEEE"/>
              <w:left w:val="nil"/>
              <w:bottom w:val="nil"/>
              <w:right w:val="nil"/>
            </w:tcBorders>
            <w:shd w:val="clear" w:color="auto" w:fill="F9F9F9"/>
            <w:vAlign w:val="center"/>
            <w:hideMark/>
          </w:tcPr>
          <w:p w14:paraId="422B2702" w14:textId="4E15E16D"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Cần máy chủ chuyên dụng</w:t>
            </w:r>
          </w:p>
        </w:tc>
      </w:tr>
      <w:tr w:rsidR="008365CB" w:rsidRPr="008365CB" w14:paraId="6DC9F3E3" w14:textId="77777777" w:rsidTr="008A4418">
        <w:trPr>
          <w:trHeight w:val="987"/>
        </w:trPr>
        <w:tc>
          <w:tcPr>
            <w:tcW w:w="1313" w:type="dxa"/>
            <w:tcBorders>
              <w:top w:val="single" w:sz="6" w:space="0" w:color="EEEEEE"/>
              <w:left w:val="nil"/>
              <w:bottom w:val="nil"/>
              <w:right w:val="nil"/>
            </w:tcBorders>
            <w:shd w:val="clear" w:color="auto" w:fill="FFFFFF"/>
            <w:vAlign w:val="center"/>
            <w:hideMark/>
          </w:tcPr>
          <w:p w14:paraId="4AD55DE0"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Mã nguồn mở</w:t>
            </w:r>
          </w:p>
        </w:tc>
        <w:tc>
          <w:tcPr>
            <w:tcW w:w="1188" w:type="dxa"/>
            <w:tcBorders>
              <w:top w:val="single" w:sz="6" w:space="0" w:color="EEEEEE"/>
              <w:left w:val="nil"/>
              <w:bottom w:val="nil"/>
              <w:right w:val="nil"/>
            </w:tcBorders>
            <w:shd w:val="clear" w:color="auto" w:fill="FFFFFF"/>
            <w:vAlign w:val="center"/>
            <w:hideMark/>
          </w:tcPr>
          <w:p w14:paraId="767F2A8C"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Đúng</w:t>
            </w:r>
          </w:p>
        </w:tc>
        <w:tc>
          <w:tcPr>
            <w:tcW w:w="1250" w:type="dxa"/>
            <w:tcBorders>
              <w:top w:val="single" w:sz="6" w:space="0" w:color="EEEEEE"/>
              <w:left w:val="nil"/>
              <w:bottom w:val="nil"/>
              <w:right w:val="nil"/>
            </w:tcBorders>
            <w:shd w:val="clear" w:color="auto" w:fill="FFFFFF"/>
            <w:vAlign w:val="center"/>
            <w:hideMark/>
          </w:tcPr>
          <w:p w14:paraId="07902457"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KHÔNG</w:t>
            </w:r>
          </w:p>
        </w:tc>
        <w:tc>
          <w:tcPr>
            <w:tcW w:w="2166" w:type="dxa"/>
            <w:tcBorders>
              <w:top w:val="single" w:sz="6" w:space="0" w:color="EEEEEE"/>
              <w:left w:val="nil"/>
              <w:bottom w:val="nil"/>
              <w:right w:val="nil"/>
            </w:tcBorders>
            <w:shd w:val="clear" w:color="auto" w:fill="FFFFFF"/>
            <w:vAlign w:val="center"/>
            <w:hideMark/>
          </w:tcPr>
          <w:p w14:paraId="3FCECB3D"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Đúng</w:t>
            </w:r>
          </w:p>
        </w:tc>
        <w:tc>
          <w:tcPr>
            <w:tcW w:w="2984" w:type="dxa"/>
            <w:tcBorders>
              <w:top w:val="single" w:sz="6" w:space="0" w:color="EEEEEE"/>
              <w:left w:val="nil"/>
              <w:bottom w:val="nil"/>
              <w:right w:val="nil"/>
            </w:tcBorders>
            <w:shd w:val="clear" w:color="auto" w:fill="FFFFFF"/>
            <w:vAlign w:val="center"/>
            <w:hideMark/>
          </w:tcPr>
          <w:p w14:paraId="7B57AE63" w14:textId="6EAB6225"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Cả mã nguồn mở và thương mại</w:t>
            </w:r>
          </w:p>
        </w:tc>
      </w:tr>
      <w:tr w:rsidR="008365CB" w:rsidRPr="008365CB" w14:paraId="30D860E1" w14:textId="77777777" w:rsidTr="008A4418">
        <w:trPr>
          <w:trHeight w:val="693"/>
        </w:trPr>
        <w:tc>
          <w:tcPr>
            <w:tcW w:w="1313" w:type="dxa"/>
            <w:tcBorders>
              <w:top w:val="single" w:sz="6" w:space="0" w:color="EEEEEE"/>
              <w:left w:val="nil"/>
              <w:bottom w:val="nil"/>
              <w:right w:val="nil"/>
            </w:tcBorders>
            <w:shd w:val="clear" w:color="auto" w:fill="F9F9F9"/>
            <w:vAlign w:val="center"/>
            <w:hideMark/>
          </w:tcPr>
          <w:p w14:paraId="779E4944"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lastRenderedPageBreak/>
              <w:t>Hỗ trợ dịch vụ web</w:t>
            </w:r>
          </w:p>
        </w:tc>
        <w:tc>
          <w:tcPr>
            <w:tcW w:w="1188" w:type="dxa"/>
            <w:tcBorders>
              <w:top w:val="single" w:sz="6" w:space="0" w:color="EEEEEE"/>
              <w:left w:val="nil"/>
              <w:bottom w:val="nil"/>
              <w:right w:val="nil"/>
            </w:tcBorders>
            <w:shd w:val="clear" w:color="auto" w:fill="F9F9F9"/>
            <w:vAlign w:val="center"/>
            <w:hideMark/>
          </w:tcPr>
          <w:p w14:paraId="0E6DB502"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Được xây dựng trong</w:t>
            </w:r>
          </w:p>
        </w:tc>
        <w:tc>
          <w:tcPr>
            <w:tcW w:w="1250" w:type="dxa"/>
            <w:tcBorders>
              <w:top w:val="single" w:sz="6" w:space="0" w:color="EEEEEE"/>
              <w:left w:val="nil"/>
              <w:bottom w:val="nil"/>
              <w:right w:val="nil"/>
            </w:tcBorders>
            <w:shd w:val="clear" w:color="auto" w:fill="F9F9F9"/>
            <w:vAlign w:val="center"/>
            <w:hideMark/>
          </w:tcPr>
          <w:p w14:paraId="21C5D895"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Sử dụng .NET framework</w:t>
            </w:r>
          </w:p>
        </w:tc>
        <w:tc>
          <w:tcPr>
            <w:tcW w:w="2166" w:type="dxa"/>
            <w:tcBorders>
              <w:top w:val="single" w:sz="6" w:space="0" w:color="EEEEEE"/>
              <w:left w:val="nil"/>
              <w:bottom w:val="nil"/>
              <w:right w:val="nil"/>
            </w:tcBorders>
            <w:shd w:val="clear" w:color="auto" w:fill="F9F9F9"/>
            <w:vAlign w:val="center"/>
            <w:hideMark/>
          </w:tcPr>
          <w:p w14:paraId="3E129137"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Sử dụng thêm vào thư viện</w:t>
            </w:r>
          </w:p>
        </w:tc>
        <w:tc>
          <w:tcPr>
            <w:tcW w:w="2984" w:type="dxa"/>
            <w:tcBorders>
              <w:top w:val="single" w:sz="6" w:space="0" w:color="EEEEEE"/>
              <w:left w:val="nil"/>
              <w:bottom w:val="nil"/>
              <w:right w:val="nil"/>
            </w:tcBorders>
            <w:shd w:val="clear" w:color="auto" w:fill="F9F9F9"/>
            <w:vAlign w:val="center"/>
            <w:hideMark/>
          </w:tcPr>
          <w:p w14:paraId="6959B096"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Được xây dựng trong</w:t>
            </w:r>
          </w:p>
        </w:tc>
      </w:tr>
      <w:tr w:rsidR="008365CB" w:rsidRPr="008365CB" w14:paraId="19201F8B" w14:textId="77777777" w:rsidTr="008A4418">
        <w:trPr>
          <w:trHeight w:val="693"/>
        </w:trPr>
        <w:tc>
          <w:tcPr>
            <w:tcW w:w="1313" w:type="dxa"/>
            <w:tcBorders>
              <w:top w:val="single" w:sz="6" w:space="0" w:color="EEEEEE"/>
              <w:left w:val="nil"/>
              <w:bottom w:val="nil"/>
              <w:right w:val="nil"/>
            </w:tcBorders>
            <w:shd w:val="clear" w:color="auto" w:fill="FFFFFF"/>
            <w:vAlign w:val="center"/>
            <w:hideMark/>
          </w:tcPr>
          <w:p w14:paraId="78097146"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Tích hợp với HTML</w:t>
            </w:r>
          </w:p>
        </w:tc>
        <w:tc>
          <w:tcPr>
            <w:tcW w:w="1188" w:type="dxa"/>
            <w:tcBorders>
              <w:top w:val="single" w:sz="6" w:space="0" w:color="EEEEEE"/>
              <w:left w:val="nil"/>
              <w:bottom w:val="nil"/>
              <w:right w:val="nil"/>
            </w:tcBorders>
            <w:shd w:val="clear" w:color="auto" w:fill="FFFFFF"/>
            <w:vAlign w:val="center"/>
            <w:hideMark/>
          </w:tcPr>
          <w:p w14:paraId="1D4B8CF5"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Dễ</w:t>
            </w:r>
          </w:p>
        </w:tc>
        <w:tc>
          <w:tcPr>
            <w:tcW w:w="1250" w:type="dxa"/>
            <w:tcBorders>
              <w:top w:val="single" w:sz="6" w:space="0" w:color="EEEEEE"/>
              <w:left w:val="nil"/>
              <w:bottom w:val="nil"/>
              <w:right w:val="nil"/>
            </w:tcBorders>
            <w:shd w:val="clear" w:color="auto" w:fill="FFFFFF"/>
            <w:vAlign w:val="center"/>
            <w:hideMark/>
          </w:tcPr>
          <w:p w14:paraId="766B56A9"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Khá phức tạp</w:t>
            </w:r>
          </w:p>
        </w:tc>
        <w:tc>
          <w:tcPr>
            <w:tcW w:w="2166" w:type="dxa"/>
            <w:tcBorders>
              <w:top w:val="single" w:sz="6" w:space="0" w:color="EEEEEE"/>
              <w:left w:val="nil"/>
              <w:bottom w:val="nil"/>
              <w:right w:val="nil"/>
            </w:tcBorders>
            <w:shd w:val="clear" w:color="auto" w:fill="FFFFFF"/>
            <w:vAlign w:val="center"/>
            <w:hideMark/>
          </w:tcPr>
          <w:p w14:paraId="0EE8926D"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Khá phức tạp</w:t>
            </w:r>
          </w:p>
        </w:tc>
        <w:tc>
          <w:tcPr>
            <w:tcW w:w="2984" w:type="dxa"/>
            <w:tcBorders>
              <w:top w:val="single" w:sz="6" w:space="0" w:color="EEEEEE"/>
              <w:left w:val="nil"/>
              <w:bottom w:val="nil"/>
              <w:right w:val="nil"/>
            </w:tcBorders>
            <w:shd w:val="clear" w:color="auto" w:fill="FFFFFF"/>
            <w:vAlign w:val="center"/>
            <w:hideMark/>
          </w:tcPr>
          <w:p w14:paraId="0B460AFC"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Dễ</w:t>
            </w:r>
          </w:p>
        </w:tc>
      </w:tr>
      <w:tr w:rsidR="008365CB" w:rsidRPr="008365CB" w14:paraId="709C003C" w14:textId="77777777" w:rsidTr="008A4418">
        <w:trPr>
          <w:trHeight w:val="2279"/>
        </w:trPr>
        <w:tc>
          <w:tcPr>
            <w:tcW w:w="1313" w:type="dxa"/>
            <w:tcBorders>
              <w:top w:val="single" w:sz="6" w:space="0" w:color="EEEEEE"/>
              <w:left w:val="nil"/>
              <w:bottom w:val="nil"/>
              <w:right w:val="nil"/>
            </w:tcBorders>
            <w:shd w:val="clear" w:color="auto" w:fill="F9F9F9"/>
            <w:vAlign w:val="center"/>
            <w:hideMark/>
          </w:tcPr>
          <w:p w14:paraId="0066E19B"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hỗ trợ MySQL</w:t>
            </w:r>
          </w:p>
        </w:tc>
        <w:tc>
          <w:tcPr>
            <w:tcW w:w="1188" w:type="dxa"/>
            <w:tcBorders>
              <w:top w:val="single" w:sz="6" w:space="0" w:color="EEEEEE"/>
              <w:left w:val="nil"/>
              <w:bottom w:val="nil"/>
              <w:right w:val="nil"/>
            </w:tcBorders>
            <w:shd w:val="clear" w:color="auto" w:fill="F9F9F9"/>
            <w:vAlign w:val="center"/>
            <w:hideMark/>
          </w:tcPr>
          <w:p w14:paraId="05E99D14"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Tự nhiên</w:t>
            </w:r>
          </w:p>
        </w:tc>
        <w:tc>
          <w:tcPr>
            <w:tcW w:w="1250" w:type="dxa"/>
            <w:tcBorders>
              <w:top w:val="single" w:sz="6" w:space="0" w:color="EEEEEE"/>
              <w:left w:val="nil"/>
              <w:bottom w:val="nil"/>
              <w:right w:val="nil"/>
            </w:tcBorders>
            <w:shd w:val="clear" w:color="auto" w:fill="F9F9F9"/>
            <w:vAlign w:val="center"/>
            <w:hideMark/>
          </w:tcPr>
          <w:p w14:paraId="6E3BAA5B"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Cần trình điều khiển bên thứ ba</w:t>
            </w:r>
          </w:p>
        </w:tc>
        <w:tc>
          <w:tcPr>
            <w:tcW w:w="2166" w:type="dxa"/>
            <w:tcBorders>
              <w:top w:val="single" w:sz="6" w:space="0" w:color="EEEEEE"/>
              <w:left w:val="nil"/>
              <w:bottom w:val="nil"/>
              <w:right w:val="nil"/>
            </w:tcBorders>
            <w:shd w:val="clear" w:color="auto" w:fill="F9F9F9"/>
            <w:vAlign w:val="center"/>
            <w:hideMark/>
          </w:tcPr>
          <w:p w14:paraId="02036613"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Cần trình điều khiển bên thứ ba</w:t>
            </w:r>
          </w:p>
        </w:tc>
        <w:tc>
          <w:tcPr>
            <w:tcW w:w="2984" w:type="dxa"/>
            <w:tcBorders>
              <w:top w:val="single" w:sz="6" w:space="0" w:color="EEEEEE"/>
              <w:left w:val="nil"/>
              <w:bottom w:val="nil"/>
              <w:right w:val="nil"/>
            </w:tcBorders>
            <w:shd w:val="clear" w:color="auto" w:fill="F9F9F9"/>
            <w:vAlign w:val="center"/>
            <w:hideMark/>
          </w:tcPr>
          <w:p w14:paraId="576FA1B8" w14:textId="6BB6AE23"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Phiên bản hiện tại cóhỗ trợ gốc. Các phiên bản cũ hơn sử dụng ODBC</w:t>
            </w:r>
          </w:p>
        </w:tc>
      </w:tr>
      <w:tr w:rsidR="008365CB" w:rsidRPr="008365CB" w14:paraId="4C1FE3D8" w14:textId="77777777" w:rsidTr="008A4418">
        <w:trPr>
          <w:trHeight w:val="1373"/>
        </w:trPr>
        <w:tc>
          <w:tcPr>
            <w:tcW w:w="1313" w:type="dxa"/>
            <w:tcBorders>
              <w:top w:val="single" w:sz="6" w:space="0" w:color="EEEEEE"/>
              <w:left w:val="nil"/>
              <w:bottom w:val="nil"/>
              <w:right w:val="nil"/>
            </w:tcBorders>
            <w:shd w:val="clear" w:color="auto" w:fill="FFFFFF"/>
            <w:vAlign w:val="center"/>
            <w:hideMark/>
          </w:tcPr>
          <w:p w14:paraId="2BC20053"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Dễ dàng mở rộng bằng các ngôn ngữ khác</w:t>
            </w:r>
          </w:p>
        </w:tc>
        <w:tc>
          <w:tcPr>
            <w:tcW w:w="1188" w:type="dxa"/>
            <w:tcBorders>
              <w:top w:val="single" w:sz="6" w:space="0" w:color="EEEEEE"/>
              <w:left w:val="nil"/>
              <w:bottom w:val="nil"/>
              <w:right w:val="nil"/>
            </w:tcBorders>
            <w:shd w:val="clear" w:color="auto" w:fill="FFFFFF"/>
            <w:vAlign w:val="center"/>
            <w:hideMark/>
          </w:tcPr>
          <w:p w14:paraId="4C9333D0"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Đúng</w:t>
            </w:r>
          </w:p>
        </w:tc>
        <w:tc>
          <w:tcPr>
            <w:tcW w:w="1250" w:type="dxa"/>
            <w:tcBorders>
              <w:top w:val="single" w:sz="6" w:space="0" w:color="EEEEEE"/>
              <w:left w:val="nil"/>
              <w:bottom w:val="nil"/>
              <w:right w:val="nil"/>
            </w:tcBorders>
            <w:shd w:val="clear" w:color="auto" w:fill="FFFFFF"/>
            <w:vAlign w:val="center"/>
            <w:hideMark/>
          </w:tcPr>
          <w:p w14:paraId="46378D3A"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KHÔNG</w:t>
            </w:r>
          </w:p>
        </w:tc>
        <w:tc>
          <w:tcPr>
            <w:tcW w:w="2166" w:type="dxa"/>
            <w:tcBorders>
              <w:top w:val="single" w:sz="6" w:space="0" w:color="EEEEEE"/>
              <w:left w:val="nil"/>
              <w:bottom w:val="nil"/>
              <w:right w:val="nil"/>
            </w:tcBorders>
            <w:shd w:val="clear" w:color="auto" w:fill="FFFFFF"/>
            <w:vAlign w:val="center"/>
            <w:hideMark/>
          </w:tcPr>
          <w:p w14:paraId="5C31BBAA"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Mở rộng bằng cách sử dụng các lớp và thư viện Java.</w:t>
            </w:r>
          </w:p>
        </w:tc>
        <w:tc>
          <w:tcPr>
            <w:tcW w:w="2984" w:type="dxa"/>
            <w:tcBorders>
              <w:top w:val="single" w:sz="6" w:space="0" w:color="EEEEEE"/>
              <w:left w:val="nil"/>
              <w:bottom w:val="nil"/>
              <w:right w:val="nil"/>
            </w:tcBorders>
            <w:shd w:val="clear" w:color="auto" w:fill="FFFFFF"/>
            <w:vAlign w:val="center"/>
            <w:hideMark/>
          </w:tcPr>
          <w:p w14:paraId="7AF9618A"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r w:rsidRPr="008365CB">
              <w:rPr>
                <w:rFonts w:eastAsia="Times New Roman" w:cs="Times New Roman"/>
                <w:color w:val="222222"/>
                <w:szCs w:val="28"/>
              </w:rPr>
              <w:t>Đúng</w:t>
            </w:r>
          </w:p>
        </w:tc>
      </w:tr>
    </w:tbl>
    <w:p w14:paraId="7E74A0EB" w14:textId="77777777" w:rsidR="008365CB" w:rsidRPr="008365CB" w:rsidRDefault="008365CB" w:rsidP="00042322">
      <w:pPr>
        <w:pStyle w:val="Heading4"/>
      </w:pPr>
      <w:r w:rsidRPr="008365CB">
        <w:t>Phần mở rộng tệp PHP</w:t>
      </w:r>
    </w:p>
    <w:p w14:paraId="5B4E5433"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i/>
          <w:iCs/>
          <w:color w:val="222222"/>
          <w:szCs w:val="28"/>
        </w:rPr>
        <w:t>Phần mở rộng tệp và Thẻ</w:t>
      </w:r>
      <w:r w:rsidRPr="008365CB">
        <w:rPr>
          <w:rFonts w:eastAsia="Times New Roman" w:cs="Times New Roman"/>
          <w:color w:val="222222"/>
          <w:szCs w:val="28"/>
        </w:rPr>
        <w:t> Để </w:t>
      </w:r>
      <w:r w:rsidRPr="008365CB">
        <w:rPr>
          <w:rFonts w:eastAsia="Times New Roman" w:cs="Times New Roman"/>
          <w:b/>
          <w:bCs/>
          <w:color w:val="222222"/>
          <w:szCs w:val="28"/>
        </w:rPr>
        <w:t>máy chủ xác định</w:t>
      </w:r>
      <w:r w:rsidRPr="008365CB">
        <w:rPr>
          <w:rFonts w:eastAsia="Times New Roman" w:cs="Times New Roman"/>
          <w:color w:val="222222"/>
          <w:szCs w:val="28"/>
        </w:rPr>
        <w:t> các tệp </w:t>
      </w:r>
      <w:r w:rsidRPr="008365CB">
        <w:rPr>
          <w:rFonts w:eastAsia="Times New Roman" w:cs="Times New Roman"/>
          <w:b/>
          <w:bCs/>
          <w:color w:val="222222"/>
          <w:szCs w:val="28"/>
        </w:rPr>
        <w:t>và</w:t>
      </w:r>
      <w:r w:rsidRPr="008365CB">
        <w:rPr>
          <w:rFonts w:eastAsia="Times New Roman" w:cs="Times New Roman"/>
          <w:color w:val="222222"/>
          <w:szCs w:val="28"/>
        </w:rPr>
        <w:t> tập </w:t>
      </w:r>
      <w:r w:rsidRPr="008365CB">
        <w:rPr>
          <w:rFonts w:eastAsia="Times New Roman" w:cs="Times New Roman"/>
          <w:b/>
          <w:bCs/>
          <w:color w:val="222222"/>
          <w:szCs w:val="28"/>
        </w:rPr>
        <w:t>lệnh PHP</w:t>
      </w:r>
      <w:r w:rsidRPr="008365CB">
        <w:rPr>
          <w:rFonts w:eastAsia="Times New Roman" w:cs="Times New Roman"/>
          <w:color w:val="222222"/>
          <w:szCs w:val="28"/>
        </w:rPr>
        <w:t> của chúng tôi , chúng tôi phải </w:t>
      </w:r>
      <w:r w:rsidRPr="008365CB">
        <w:rPr>
          <w:rFonts w:eastAsia="Times New Roman" w:cs="Times New Roman"/>
          <w:b/>
          <w:bCs/>
          <w:color w:val="222222"/>
          <w:szCs w:val="28"/>
        </w:rPr>
        <w:t>lưu</w:t>
      </w:r>
      <w:r w:rsidRPr="008365CB">
        <w:rPr>
          <w:rFonts w:eastAsia="Times New Roman" w:cs="Times New Roman"/>
          <w:color w:val="222222"/>
          <w:szCs w:val="28"/>
        </w:rPr>
        <w:t> tệp với phần </w:t>
      </w:r>
      <w:r w:rsidRPr="008365CB">
        <w:rPr>
          <w:rFonts w:eastAsia="Times New Roman" w:cs="Times New Roman"/>
          <w:b/>
          <w:bCs/>
          <w:color w:val="222222"/>
          <w:szCs w:val="28"/>
        </w:rPr>
        <w:t>mở rộng “.php”</w:t>
      </w:r>
      <w:r w:rsidRPr="008365CB">
        <w:rPr>
          <w:rFonts w:eastAsia="Times New Roman" w:cs="Times New Roman"/>
          <w:color w:val="222222"/>
          <w:szCs w:val="28"/>
        </w:rPr>
        <w:t> . Các phần mở rộng tệp PHP cũ hơn bao gồm</w:t>
      </w:r>
    </w:p>
    <w:p w14:paraId="67011A0B" w14:textId="77777777" w:rsidR="008365CB" w:rsidRPr="008365CB" w:rsidRDefault="008365CB">
      <w:pPr>
        <w:numPr>
          <w:ilvl w:val="0"/>
          <w:numId w:val="5"/>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.phtml</w:t>
      </w:r>
    </w:p>
    <w:p w14:paraId="3050F8F4" w14:textId="77777777" w:rsidR="008365CB" w:rsidRPr="008365CB" w:rsidRDefault="008365CB">
      <w:pPr>
        <w:numPr>
          <w:ilvl w:val="0"/>
          <w:numId w:val="5"/>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.php3</w:t>
      </w:r>
    </w:p>
    <w:p w14:paraId="2D6B8421" w14:textId="77777777" w:rsidR="008365CB" w:rsidRPr="008365CB" w:rsidRDefault="008365CB">
      <w:pPr>
        <w:numPr>
          <w:ilvl w:val="0"/>
          <w:numId w:val="5"/>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.php4</w:t>
      </w:r>
    </w:p>
    <w:p w14:paraId="10B8B783" w14:textId="77777777" w:rsidR="008365CB" w:rsidRPr="008365CB" w:rsidRDefault="008365CB">
      <w:pPr>
        <w:numPr>
          <w:ilvl w:val="0"/>
          <w:numId w:val="5"/>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.php5</w:t>
      </w:r>
    </w:p>
    <w:p w14:paraId="1964E80C" w14:textId="77777777" w:rsidR="008365CB" w:rsidRPr="008365CB" w:rsidRDefault="008365CB">
      <w:pPr>
        <w:numPr>
          <w:ilvl w:val="0"/>
          <w:numId w:val="5"/>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w:t>
      </w:r>
    </w:p>
    <w:p w14:paraId="4F26C476"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được thiết kế để hoạt động với HTML và do đó, nó có thể được nhúng vào mã HTML.</w:t>
      </w:r>
    </w:p>
    <w:p w14:paraId="1D4BD43C" w14:textId="4B98AAF4"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noProof/>
          <w:color w:val="222222"/>
          <w:szCs w:val="28"/>
        </w:rPr>
        <w:drawing>
          <wp:inline distT="0" distB="0" distL="0" distR="0" wp14:anchorId="26F05204" wp14:editId="435C6B99">
            <wp:extent cx="3810000" cy="419100"/>
            <wp:effectExtent l="0" t="0" r="0" b="0"/>
            <wp:docPr id="6" name="Picture 6" descr="PHP là gì?  Viết chương trình PHP đầu tiên của bạ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HP là gì?  Viết chương trình PHP đầu tiên của bạ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419100"/>
                    </a:xfrm>
                    <a:prstGeom prst="rect">
                      <a:avLst/>
                    </a:prstGeom>
                    <a:noFill/>
                    <a:ln>
                      <a:noFill/>
                    </a:ln>
                  </pic:spPr>
                </pic:pic>
              </a:graphicData>
            </a:graphic>
          </wp:inline>
        </w:drawing>
      </w:r>
    </w:p>
    <w:p w14:paraId="0119D4D2"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Bạn có thể tạo các tệp PHP mà không cần bất kỳ thẻ html nào và đó được gọi là tệp Pure PHP.</w:t>
      </w:r>
    </w:p>
    <w:p w14:paraId="570639A7"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lastRenderedPageBreak/>
        <w:t>Máy chủ diễn giải mã PHP và xuất kết quả dưới dạng mã HTML cho trình duyệt web.</w:t>
      </w:r>
    </w:p>
    <w:p w14:paraId="24DEB2CF"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Để máy chủ nhận dạng mã PHP từ mã HTML, chúng ta phải luôn đặt mã PHP trong các thẻ PHP.</w:t>
      </w:r>
    </w:p>
    <w:p w14:paraId="0E7E66CD"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Một thẻ PHP bắt đầu bằng ký hiệu nhỏ hơn theo sau là dấu chấm hỏi và sau đó là từ “php”.</w:t>
      </w:r>
    </w:p>
    <w:p w14:paraId="223A7169"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là một ngôn ngữ phân biệt chữ hoa chữ thường, “VAR” không giống như “var”.</w:t>
      </w:r>
    </w:p>
    <w:p w14:paraId="371D7FB1"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Bản thân các thẻ PHP không phân biệt chữ hoa chữ thường, nhưng chúng tôi thực sự khuyên bạn nên sử dụng chữ cái viết thường. Mã dưới đây minh họa điểm trên.</w:t>
      </w:r>
    </w:p>
    <w:p w14:paraId="01B88C23"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&lt;?php … ?&gt;</w:t>
      </w:r>
    </w:p>
    <w:p w14:paraId="1FE4BE3C"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Chúng tôi sẽ đề cập đến các dòng mã PHP dưới dạng các câu lệnh. Các câu lệnh PHP kết thúc bằng dấu chấm phẩy (;). Nếu bạn chỉ có một câu lệnh, bạn có thể bỏ dấu chấm phẩy. Nếu bạn có nhiều câu lệnh, thì bạn phải kết thúc mỗi dòng bằng dấu chấm phẩy. Để đảm bảo tính nhất quán, bạn nên luôn kết thúc (các) câu lệnh của mình bằng dấu chấm phẩy. Các tập lệnh PHP được thực thi trên máy chủ. Đầu ra được trả về dưới dạng HTML.</w:t>
      </w:r>
    </w:p>
    <w:p w14:paraId="2562BB06" w14:textId="63735020" w:rsidR="008365CB" w:rsidRPr="008365CB" w:rsidRDefault="008365CB" w:rsidP="00042322">
      <w:pPr>
        <w:pStyle w:val="Heading4"/>
      </w:pPr>
      <w:r w:rsidRPr="008365CB">
        <w:t xml:space="preserve">PHP </w:t>
      </w:r>
      <w:r>
        <w:t>Hello Word</w:t>
      </w:r>
    </w:p>
    <w:p w14:paraId="57AD9AA3"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Chương trình hiển thị bên dưới là một ứng dụng PHP cơ bản xuất ra dòng chữ “Xin chào thế giới!” Khi được xem trong một trình duyệt web.</w:t>
      </w:r>
    </w:p>
    <w:p w14:paraId="3A1247AA"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 xml:space="preserve">&lt;?php </w:t>
      </w:r>
    </w:p>
    <w:p w14:paraId="6A542689" w14:textId="30C85173"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echo "</w:t>
      </w:r>
      <w:r w:rsidR="003B15AE">
        <w:rPr>
          <w:rFonts w:eastAsia="Times New Roman" w:cs="Times New Roman"/>
          <w:color w:val="222222"/>
          <w:szCs w:val="28"/>
        </w:rPr>
        <w:t>Hello Word</w:t>
      </w:r>
      <w:r w:rsidRPr="008365CB">
        <w:rPr>
          <w:rFonts w:eastAsia="Times New Roman" w:cs="Times New Roman"/>
          <w:color w:val="222222"/>
          <w:szCs w:val="28"/>
        </w:rPr>
        <w:t xml:space="preserve">"; </w:t>
      </w:r>
    </w:p>
    <w:p w14:paraId="3957578C"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?&gt;</w:t>
      </w:r>
    </w:p>
    <w:p w14:paraId="66C66069" w14:textId="77777777" w:rsidR="008365CB" w:rsidRPr="008365CB" w:rsidRDefault="008365CB" w:rsidP="00CB4F9C">
      <w:pPr>
        <w:shd w:val="clear" w:color="auto" w:fill="FFFFFF"/>
        <w:spacing w:after="100" w:afterAutospacing="1"/>
        <w:jc w:val="left"/>
        <w:rPr>
          <w:rFonts w:eastAsia="Times New Roman" w:cs="Times New Roman"/>
          <w:color w:val="222222"/>
          <w:szCs w:val="28"/>
        </w:rPr>
      </w:pPr>
      <w:r w:rsidRPr="008365CB">
        <w:rPr>
          <w:rFonts w:eastAsia="Times New Roman" w:cs="Times New Roman"/>
          <w:b/>
          <w:bCs/>
          <w:color w:val="222222"/>
          <w:szCs w:val="28"/>
        </w:rPr>
        <w:lastRenderedPageBreak/>
        <w:t>Đầu ra:</w:t>
      </w:r>
    </w:p>
    <w:p w14:paraId="636D9214" w14:textId="055F9964" w:rsidR="008365CB" w:rsidRPr="008365CB" w:rsidRDefault="003B15AE" w:rsidP="00CB4F9C">
      <w:pPr>
        <w:shd w:val="clear" w:color="auto" w:fill="FFFFFF"/>
        <w:spacing w:after="100" w:afterAutospacing="1"/>
        <w:jc w:val="left"/>
        <w:rPr>
          <w:rFonts w:eastAsia="Times New Roman" w:cs="Times New Roman"/>
          <w:color w:val="222222"/>
          <w:szCs w:val="28"/>
        </w:rPr>
      </w:pPr>
      <w:r>
        <w:rPr>
          <w:rFonts w:eastAsia="Times New Roman" w:cs="Times New Roman"/>
          <w:color w:val="222222"/>
          <w:szCs w:val="28"/>
        </w:rPr>
        <w:t>Hello Word</w:t>
      </w:r>
    </w:p>
    <w:p w14:paraId="7D8A05B8" w14:textId="770D0B9E" w:rsidR="008365CB" w:rsidRPr="008365CB" w:rsidRDefault="003B15AE" w:rsidP="00042322">
      <w:pPr>
        <w:pStyle w:val="Heading4"/>
      </w:pPr>
      <w:r>
        <w:t>Tóm lại</w:t>
      </w:r>
    </w:p>
    <w:p w14:paraId="330A58BC" w14:textId="77777777" w:rsidR="008365CB" w:rsidRPr="008365CB" w:rsidRDefault="008365CB">
      <w:pPr>
        <w:numPr>
          <w:ilvl w:val="0"/>
          <w:numId w:val="6"/>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là viết tắt của bộ xử lý trước siêu văn bản</w:t>
      </w:r>
    </w:p>
    <w:p w14:paraId="2EFAE590" w14:textId="77777777" w:rsidR="008365CB" w:rsidRPr="008365CB" w:rsidRDefault="008365CB">
      <w:pPr>
        <w:numPr>
          <w:ilvl w:val="0"/>
          <w:numId w:val="6"/>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là một ngôn ngữ kịch bản phía máy chủ. Điều này có nghĩa là nó được thực thi trên máy chủ. Các ứng dụng khách không cần cài đặt PHP.</w:t>
      </w:r>
    </w:p>
    <w:p w14:paraId="6A4580CE" w14:textId="77777777" w:rsidR="008365CB" w:rsidRPr="008365CB" w:rsidRDefault="008365CB">
      <w:pPr>
        <w:numPr>
          <w:ilvl w:val="0"/>
          <w:numId w:val="6"/>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Các tệp PHP được lưu với phần mở rộng tệp “.php” và mã phát triển PHP được đính kèm trong các thẻ.</w:t>
      </w:r>
    </w:p>
    <w:p w14:paraId="076B4138" w14:textId="77777777" w:rsidR="008365CB" w:rsidRPr="008365CB" w:rsidRDefault="008365CB">
      <w:pPr>
        <w:numPr>
          <w:ilvl w:val="0"/>
          <w:numId w:val="6"/>
        </w:numPr>
        <w:shd w:val="clear" w:color="auto" w:fill="FFFFFF"/>
        <w:spacing w:after="100" w:afterAutospacing="1"/>
        <w:jc w:val="left"/>
        <w:rPr>
          <w:rFonts w:eastAsia="Times New Roman" w:cs="Times New Roman"/>
          <w:color w:val="222222"/>
          <w:szCs w:val="28"/>
        </w:rPr>
      </w:pPr>
      <w:r w:rsidRPr="008365CB">
        <w:rPr>
          <w:rFonts w:eastAsia="Times New Roman" w:cs="Times New Roman"/>
          <w:color w:val="222222"/>
          <w:szCs w:val="28"/>
        </w:rPr>
        <w:t>PHP là mã nguồn mở và đa nền tảng</w:t>
      </w:r>
    </w:p>
    <w:p w14:paraId="06E368F8" w14:textId="77777777" w:rsidR="008365CB" w:rsidRPr="008365CB" w:rsidRDefault="008365CB" w:rsidP="008365CB">
      <w:pPr>
        <w:shd w:val="clear" w:color="auto" w:fill="FFFFFF"/>
        <w:spacing w:after="100" w:afterAutospacing="1" w:line="240" w:lineRule="auto"/>
        <w:jc w:val="left"/>
        <w:rPr>
          <w:rFonts w:eastAsia="Times New Roman" w:cs="Times New Roman"/>
          <w:color w:val="222222"/>
          <w:szCs w:val="28"/>
        </w:rPr>
      </w:pPr>
    </w:p>
    <w:p w14:paraId="0B65A96C" w14:textId="315DC1E9" w:rsidR="002614C9" w:rsidRDefault="00D85E02" w:rsidP="00042322">
      <w:pPr>
        <w:pStyle w:val="Heading3"/>
      </w:pPr>
      <w:bookmarkStart w:id="12" w:name="_Toc132570098"/>
      <w:r>
        <w:t>1.1.</w:t>
      </w:r>
      <w:r w:rsidR="00C04BB0">
        <w:t>2</w:t>
      </w:r>
      <w:r>
        <w:t xml:space="preserve"> </w:t>
      </w:r>
      <w:r w:rsidR="00CB4F9C">
        <w:t>MySQL – PHPMyAdmin</w:t>
      </w:r>
      <w:bookmarkEnd w:id="12"/>
    </w:p>
    <w:p w14:paraId="43CBBD44" w14:textId="77777777" w:rsidR="00CB4F9C" w:rsidRDefault="00CB4F9C" w:rsidP="00042322">
      <w:pPr>
        <w:pStyle w:val="Heading4"/>
      </w:pPr>
      <w:r>
        <w:t>SQL là gì??</w:t>
      </w:r>
    </w:p>
    <w:p w14:paraId="05A516DF" w14:textId="0BFD0BA2" w:rsidR="00CB4F9C" w:rsidRDefault="00CB4F9C" w:rsidP="00CB4F9C">
      <w:r>
        <w:t>SQL (Structured Query Languge hay ngôn ngữ truy vấn có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w:t>
      </w:r>
    </w:p>
    <w:p w14:paraId="296B1E4A" w14:textId="77777777" w:rsidR="00CB4F9C" w:rsidRDefault="00CB4F9C" w:rsidP="00042322">
      <w:pPr>
        <w:pStyle w:val="Heading4"/>
      </w:pPr>
      <w:r>
        <w:t>Hệ quản trị cơ sở dữ liệu:</w:t>
      </w:r>
    </w:p>
    <w:p w14:paraId="0D75B5FB" w14:textId="77777777" w:rsidR="00CB4F9C" w:rsidRDefault="00CB4F9C" w:rsidP="00CB4F9C">
      <w:r>
        <w:t>Một hệ quản trị cơ sở dữ liệu (tiếng Anh: Database Management System, viết tắt DBMS) là một chương trình máy tính (một bộ các chương trình) được thiết kế để quản lý một cơ sở dữ liệu, một tập hợp dữ liệu lớn có cấu trúc, phục vụ cho các yêu cầu về dữ liệu của một số lượng lớn người sử dụng.</w:t>
      </w:r>
    </w:p>
    <w:p w14:paraId="77D32164" w14:textId="77777777" w:rsidR="00CB4F9C" w:rsidRDefault="00CB4F9C" w:rsidP="00CB4F9C">
      <w:r>
        <w:t xml:space="preserve">Ví dụ điển hình của hệ quản trị cơ sở dữ liệu bao gồm kế toán, nguồn nhân lực và hệ thống hỗ trợ khách hàng. Đầu tiên, hệ quản trị cơ sở dữ liệu chỉ có ở các công ty lớn với đầy đủ phần cứng cần thiết hỗ trợ cho một tập hợp dữ liệu lớn. </w:t>
      </w:r>
      <w:r>
        <w:lastRenderedPageBreak/>
        <w:t>Hệ quản trị cơ sở dữ liệu. Gần đây, nó đã trở thành một phần tiêu chuẩn của bất kỳ công ty nào.</w:t>
      </w:r>
    </w:p>
    <w:p w14:paraId="79B4F6E8" w14:textId="77777777" w:rsidR="00CB4F9C" w:rsidRDefault="00CB4F9C" w:rsidP="00CB4F9C">
      <w:r>
        <w:t>Có rất nhiều hệ quản trị CSDL như (SQL Server của Microsoft, MySQL của Oracle, ... ), nhưng trong bài viết này, chúng ta cùng tìm hiểu MySQL</w:t>
      </w:r>
    </w:p>
    <w:p w14:paraId="2E710C9B" w14:textId="77777777" w:rsidR="00CB4F9C" w:rsidRDefault="00CB4F9C" w:rsidP="00CB4F9C"/>
    <w:p w14:paraId="41FD668F" w14:textId="77777777" w:rsidR="00CB4F9C" w:rsidRDefault="00CB4F9C" w:rsidP="00042322">
      <w:pPr>
        <w:pStyle w:val="Heading4"/>
      </w:pPr>
      <w:r>
        <w:t>Giới thiệu về hệ quản trị dữ liệu MySQL:</w:t>
      </w:r>
    </w:p>
    <w:p w14:paraId="31544408" w14:textId="77777777" w:rsidR="00CB4F9C" w:rsidRDefault="00CB4F9C" w:rsidP="00CB4F9C">
      <w: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08C2B6B5" w14:textId="77777777" w:rsidR="00CB4F9C" w:rsidRDefault="00CB4F9C" w:rsidP="00CB4F9C">
      <w:r>
        <w:t>MySQL là một trong những ví dụ rất cơ bản về Hệ Quản trị Cơ sở dữ liệu quan hệ sử dụng Ngôn ngữ truy vấn có cấu trúc (SQL).</w:t>
      </w:r>
    </w:p>
    <w:p w14:paraId="30E80264" w14:textId="77777777" w:rsidR="00CB4F9C" w:rsidRDefault="00CB4F9C" w:rsidP="00CB4F9C">
      <w:r>
        <w:t>MySQL được sử dụng cho việc bổ trợ NodeJs, PHP, Perl, và nhiều ngôn ngữ khác, làm nơi lưu trữ những thông tin trên các trang web viết bằng NodeJs, PHP hay Perl,...</w:t>
      </w:r>
    </w:p>
    <w:p w14:paraId="4FB0787D" w14:textId="77777777" w:rsidR="00CB4F9C" w:rsidRDefault="00CB4F9C" w:rsidP="00CB4F9C"/>
    <w:p w14:paraId="400B3C29" w14:textId="77777777" w:rsidR="00CB4F9C" w:rsidRDefault="00CB4F9C" w:rsidP="00042322">
      <w:pPr>
        <w:pStyle w:val="Heading4"/>
      </w:pPr>
      <w:r>
        <w:t>Kiểu dữ liệu trong MySQL</w:t>
      </w:r>
    </w:p>
    <w:p w14:paraId="0A0FC831" w14:textId="2E0D17C0" w:rsidR="00CB4F9C" w:rsidRPr="005D6C1D" w:rsidRDefault="00CB4F9C" w:rsidP="00CB4F9C">
      <w:pPr>
        <w:rPr>
          <w:b/>
          <w:bCs/>
        </w:rPr>
      </w:pPr>
      <w:r w:rsidRPr="005D6C1D">
        <w:rPr>
          <w:b/>
          <w:bCs/>
        </w:rPr>
        <w:t>Kiểu dữ liệu số</w:t>
      </w:r>
    </w:p>
    <w:p w14:paraId="1A7FA45E" w14:textId="4754DBCB" w:rsidR="00CB4F9C" w:rsidRPr="005D6C1D" w:rsidRDefault="00CB4F9C" w:rsidP="00CB4F9C">
      <w:pPr>
        <w:rPr>
          <w:b/>
          <w:bCs/>
        </w:rPr>
      </w:pPr>
      <w:r w:rsidRPr="005D6C1D">
        <w:rPr>
          <w:b/>
          <w:bCs/>
        </w:rPr>
        <w:t>Các kiểu số nguyên</w:t>
      </w:r>
    </w:p>
    <w:p w14:paraId="2DD17634" w14:textId="77777777" w:rsidR="00CB4F9C" w:rsidRDefault="00CB4F9C" w:rsidP="00CB4F9C">
      <w:r>
        <w:lastRenderedPageBreak/>
        <w:t>Các kiểu số nguyên tiêu chuẩn của SQL như INTEGER (or INT) và SMALLINT đều được hỗ trợ bởi MySQL. Và các mở rộng tiêu chuẩn, MySQL cũng hỗ trợ các kiểu số nguyên khác như TINYINT, MEDIUMINT, và BIGINT. Bảng dưới đây sẽ liệt kê các kiểu và không gian lưu trữ đòi hỏi và phạm vi của chúng (Giá trị nhỏ nhất, lớn nhất cho kiểu số nguyên có dấu, và không dấu).</w:t>
      </w:r>
    </w:p>
    <w:p w14:paraId="57B06A60" w14:textId="77777777" w:rsidR="00CB4F9C" w:rsidRDefault="00CB4F9C" w:rsidP="00CB4F9C"/>
    <w:tbl>
      <w:tblPr>
        <w:tblW w:w="8767"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1664"/>
        <w:gridCol w:w="1580"/>
        <w:gridCol w:w="5523"/>
      </w:tblGrid>
      <w:tr w:rsidR="00291C28" w:rsidRPr="00291C28" w14:paraId="6DBBC1E8" w14:textId="77777777" w:rsidTr="007772C8">
        <w:trPr>
          <w:trHeight w:val="585"/>
          <w:tblHeader/>
        </w:trPr>
        <w:tc>
          <w:tcPr>
            <w:tcW w:w="1523" w:type="dxa"/>
            <w:tcBorders>
              <w:top w:val="single" w:sz="6" w:space="0" w:color="D6D6D7"/>
              <w:left w:val="single" w:sz="6" w:space="0" w:color="D6D6D7"/>
              <w:bottom w:val="single" w:sz="6" w:space="0" w:color="D6D6D7"/>
              <w:right w:val="single" w:sz="6" w:space="0" w:color="D6D6D7"/>
            </w:tcBorders>
            <w:shd w:val="clear" w:color="auto" w:fill="FFFFFF"/>
            <w:hideMark/>
          </w:tcPr>
          <w:p w14:paraId="6F824355" w14:textId="77777777" w:rsidR="00291C28" w:rsidRPr="00291C28" w:rsidRDefault="00291C28" w:rsidP="00291C28">
            <w:pPr>
              <w:spacing w:before="240" w:after="0" w:line="240" w:lineRule="auto"/>
              <w:jc w:val="center"/>
              <w:rPr>
                <w:rFonts w:eastAsia="Times New Roman" w:cs="Times New Roman"/>
                <w:b/>
                <w:bCs/>
                <w:color w:val="1B1B1B"/>
                <w:szCs w:val="28"/>
              </w:rPr>
            </w:pPr>
            <w:r w:rsidRPr="00291C28">
              <w:rPr>
                <w:rFonts w:eastAsia="Times New Roman" w:cs="Times New Roman"/>
                <w:b/>
                <w:bCs/>
                <w:color w:val="1B1B1B"/>
                <w:szCs w:val="28"/>
              </w:rPr>
              <w:t>Kiểu dữ liệu</w:t>
            </w:r>
          </w:p>
        </w:tc>
        <w:tc>
          <w:tcPr>
            <w:tcW w:w="1716" w:type="dxa"/>
            <w:tcBorders>
              <w:top w:val="single" w:sz="6" w:space="0" w:color="D6D6D7"/>
              <w:left w:val="single" w:sz="6" w:space="0" w:color="D6D6D7"/>
              <w:bottom w:val="single" w:sz="6" w:space="0" w:color="D6D6D7"/>
              <w:right w:val="single" w:sz="6" w:space="0" w:color="D6D6D7"/>
            </w:tcBorders>
            <w:shd w:val="clear" w:color="auto" w:fill="FFFFFF"/>
            <w:hideMark/>
          </w:tcPr>
          <w:p w14:paraId="735E0D69" w14:textId="77777777" w:rsidR="00291C28" w:rsidRPr="00291C28" w:rsidRDefault="00291C28" w:rsidP="00291C28">
            <w:pPr>
              <w:spacing w:before="240" w:after="0" w:line="240" w:lineRule="auto"/>
              <w:jc w:val="center"/>
              <w:rPr>
                <w:rFonts w:eastAsia="Times New Roman" w:cs="Times New Roman"/>
                <w:b/>
                <w:bCs/>
                <w:color w:val="1B1B1B"/>
                <w:szCs w:val="28"/>
              </w:rPr>
            </w:pPr>
            <w:r w:rsidRPr="00291C28">
              <w:rPr>
                <w:rFonts w:eastAsia="Times New Roman" w:cs="Times New Roman"/>
                <w:b/>
                <w:bCs/>
                <w:color w:val="1B1B1B"/>
                <w:szCs w:val="28"/>
              </w:rPr>
              <w:t>Độ dài (số byte)</w:t>
            </w:r>
          </w:p>
        </w:tc>
        <w:tc>
          <w:tcPr>
            <w:tcW w:w="5528" w:type="dxa"/>
            <w:tcBorders>
              <w:top w:val="single" w:sz="6" w:space="0" w:color="D6D6D7"/>
              <w:left w:val="single" w:sz="6" w:space="0" w:color="D6D6D7"/>
              <w:bottom w:val="single" w:sz="6" w:space="0" w:color="D6D6D7"/>
              <w:right w:val="single" w:sz="6" w:space="0" w:color="D6D6D7"/>
            </w:tcBorders>
            <w:shd w:val="clear" w:color="auto" w:fill="FFFFFF"/>
            <w:hideMark/>
          </w:tcPr>
          <w:p w14:paraId="7A3566F5" w14:textId="77777777" w:rsidR="00291C28" w:rsidRPr="00291C28" w:rsidRDefault="00291C28" w:rsidP="00291C28">
            <w:pPr>
              <w:spacing w:before="240" w:after="0" w:line="240" w:lineRule="auto"/>
              <w:jc w:val="center"/>
              <w:rPr>
                <w:rFonts w:eastAsia="Times New Roman" w:cs="Times New Roman"/>
                <w:b/>
                <w:bCs/>
                <w:color w:val="1B1B1B"/>
                <w:szCs w:val="28"/>
              </w:rPr>
            </w:pPr>
            <w:r w:rsidRPr="00291C28">
              <w:rPr>
                <w:rFonts w:eastAsia="Times New Roman" w:cs="Times New Roman"/>
                <w:b/>
                <w:bCs/>
                <w:color w:val="1B1B1B"/>
                <w:szCs w:val="28"/>
              </w:rPr>
              <w:t>Khoảng giá trị</w:t>
            </w:r>
          </w:p>
        </w:tc>
      </w:tr>
      <w:tr w:rsidR="00291C28" w:rsidRPr="00291C28" w14:paraId="4A0657D3" w14:textId="77777777" w:rsidTr="007772C8">
        <w:trPr>
          <w:trHeight w:val="598"/>
        </w:trPr>
        <w:tc>
          <w:tcPr>
            <w:tcW w:w="1523" w:type="dxa"/>
            <w:tcBorders>
              <w:top w:val="single" w:sz="6" w:space="0" w:color="D6D6D7"/>
              <w:left w:val="single" w:sz="6" w:space="0" w:color="D6D6D7"/>
              <w:bottom w:val="single" w:sz="6" w:space="0" w:color="D6D6D7"/>
              <w:right w:val="single" w:sz="6" w:space="0" w:color="D6D6D7"/>
            </w:tcBorders>
            <w:shd w:val="clear" w:color="auto" w:fill="F6F6F7"/>
            <w:hideMark/>
          </w:tcPr>
          <w:p w14:paraId="570AD9B1"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TINYINT</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564E313E"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1</w:t>
            </w:r>
          </w:p>
        </w:tc>
        <w:tc>
          <w:tcPr>
            <w:tcW w:w="5528" w:type="dxa"/>
            <w:tcBorders>
              <w:top w:val="single" w:sz="6" w:space="0" w:color="D6D6D7"/>
              <w:left w:val="single" w:sz="6" w:space="0" w:color="D6D6D7"/>
              <w:bottom w:val="single" w:sz="6" w:space="0" w:color="D6D6D7"/>
              <w:right w:val="single" w:sz="6" w:space="0" w:color="D6D6D7"/>
            </w:tcBorders>
            <w:shd w:val="clear" w:color="auto" w:fill="F6F6F7"/>
            <w:hideMark/>
          </w:tcPr>
          <w:p w14:paraId="10C3FE7A"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-128..127</w:t>
            </w:r>
          </w:p>
        </w:tc>
      </w:tr>
      <w:tr w:rsidR="00291C28" w:rsidRPr="00291C28" w14:paraId="70235099" w14:textId="77777777" w:rsidTr="007772C8">
        <w:trPr>
          <w:trHeight w:val="585"/>
        </w:trPr>
        <w:tc>
          <w:tcPr>
            <w:tcW w:w="1523" w:type="dxa"/>
            <w:tcBorders>
              <w:top w:val="single" w:sz="6" w:space="0" w:color="D6D6D7"/>
              <w:left w:val="single" w:sz="6" w:space="0" w:color="D6D6D7"/>
              <w:bottom w:val="single" w:sz="6" w:space="0" w:color="D6D6D7"/>
              <w:right w:val="single" w:sz="6" w:space="0" w:color="D6D6D7"/>
            </w:tcBorders>
            <w:shd w:val="clear" w:color="auto" w:fill="FFFFFF"/>
            <w:hideMark/>
          </w:tcPr>
          <w:p w14:paraId="70641AC2"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SMALLINT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B636DE6"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2</w:t>
            </w:r>
          </w:p>
        </w:tc>
        <w:tc>
          <w:tcPr>
            <w:tcW w:w="5528" w:type="dxa"/>
            <w:tcBorders>
              <w:top w:val="single" w:sz="6" w:space="0" w:color="D6D6D7"/>
              <w:left w:val="single" w:sz="6" w:space="0" w:color="D6D6D7"/>
              <w:bottom w:val="single" w:sz="6" w:space="0" w:color="D6D6D7"/>
              <w:right w:val="single" w:sz="6" w:space="0" w:color="D6D6D7"/>
            </w:tcBorders>
            <w:shd w:val="clear" w:color="auto" w:fill="FFFFFF"/>
            <w:hideMark/>
          </w:tcPr>
          <w:p w14:paraId="407C0046"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-32768..32767</w:t>
            </w:r>
          </w:p>
        </w:tc>
      </w:tr>
      <w:tr w:rsidR="00291C28" w:rsidRPr="00291C28" w14:paraId="08C6DB15" w14:textId="77777777" w:rsidTr="007772C8">
        <w:trPr>
          <w:trHeight w:val="598"/>
        </w:trPr>
        <w:tc>
          <w:tcPr>
            <w:tcW w:w="1523" w:type="dxa"/>
            <w:tcBorders>
              <w:top w:val="single" w:sz="6" w:space="0" w:color="D6D6D7"/>
              <w:left w:val="single" w:sz="6" w:space="0" w:color="D6D6D7"/>
              <w:bottom w:val="single" w:sz="6" w:space="0" w:color="D6D6D7"/>
              <w:right w:val="single" w:sz="6" w:space="0" w:color="D6D6D7"/>
            </w:tcBorders>
            <w:shd w:val="clear" w:color="auto" w:fill="FFFFFF"/>
            <w:hideMark/>
          </w:tcPr>
          <w:p w14:paraId="15D7EF40"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MEDIUMINT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80232DC"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3</w:t>
            </w:r>
          </w:p>
        </w:tc>
        <w:tc>
          <w:tcPr>
            <w:tcW w:w="5528" w:type="dxa"/>
            <w:tcBorders>
              <w:top w:val="single" w:sz="6" w:space="0" w:color="D6D6D7"/>
              <w:left w:val="single" w:sz="6" w:space="0" w:color="D6D6D7"/>
              <w:bottom w:val="single" w:sz="6" w:space="0" w:color="D6D6D7"/>
              <w:right w:val="single" w:sz="6" w:space="0" w:color="D6D6D7"/>
            </w:tcBorders>
            <w:shd w:val="clear" w:color="auto" w:fill="FFFFFF"/>
            <w:hideMark/>
          </w:tcPr>
          <w:p w14:paraId="2765D5C6"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-8388608..8388607</w:t>
            </w:r>
          </w:p>
        </w:tc>
      </w:tr>
      <w:tr w:rsidR="00291C28" w:rsidRPr="00291C28" w14:paraId="7AACBAF7" w14:textId="77777777" w:rsidTr="007772C8">
        <w:trPr>
          <w:trHeight w:val="585"/>
        </w:trPr>
        <w:tc>
          <w:tcPr>
            <w:tcW w:w="1523" w:type="dxa"/>
            <w:tcBorders>
              <w:top w:val="single" w:sz="6" w:space="0" w:color="D6D6D7"/>
              <w:left w:val="single" w:sz="6" w:space="0" w:color="D6D6D7"/>
              <w:bottom w:val="single" w:sz="6" w:space="0" w:color="D6D6D7"/>
              <w:right w:val="single" w:sz="6" w:space="0" w:color="D6D6D7"/>
            </w:tcBorders>
            <w:shd w:val="clear" w:color="auto" w:fill="FFFFFF"/>
            <w:hideMark/>
          </w:tcPr>
          <w:p w14:paraId="4FCF796A"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INT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571A79B"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4</w:t>
            </w:r>
          </w:p>
        </w:tc>
        <w:tc>
          <w:tcPr>
            <w:tcW w:w="5528" w:type="dxa"/>
            <w:tcBorders>
              <w:top w:val="single" w:sz="6" w:space="0" w:color="D6D6D7"/>
              <w:left w:val="single" w:sz="6" w:space="0" w:color="D6D6D7"/>
              <w:bottom w:val="single" w:sz="6" w:space="0" w:color="D6D6D7"/>
              <w:right w:val="single" w:sz="6" w:space="0" w:color="D6D6D7"/>
            </w:tcBorders>
            <w:shd w:val="clear" w:color="auto" w:fill="FFFFFF"/>
            <w:hideMark/>
          </w:tcPr>
          <w:p w14:paraId="5437C5D1"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-2147483648..2147483647</w:t>
            </w:r>
          </w:p>
        </w:tc>
      </w:tr>
      <w:tr w:rsidR="00291C28" w:rsidRPr="00291C28" w14:paraId="5F45E9A4" w14:textId="77777777" w:rsidTr="007772C8">
        <w:trPr>
          <w:trHeight w:val="598"/>
        </w:trPr>
        <w:tc>
          <w:tcPr>
            <w:tcW w:w="1523" w:type="dxa"/>
            <w:tcBorders>
              <w:top w:val="single" w:sz="6" w:space="0" w:color="D6D6D7"/>
              <w:left w:val="single" w:sz="6" w:space="0" w:color="D6D6D7"/>
              <w:bottom w:val="single" w:sz="6" w:space="0" w:color="D6D6D7"/>
              <w:right w:val="single" w:sz="6" w:space="0" w:color="D6D6D7"/>
            </w:tcBorders>
            <w:shd w:val="clear" w:color="auto" w:fill="FFFFFF"/>
            <w:hideMark/>
          </w:tcPr>
          <w:p w14:paraId="4F8D7FFA"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BIGINT</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273898B"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8</w:t>
            </w:r>
          </w:p>
        </w:tc>
        <w:tc>
          <w:tcPr>
            <w:tcW w:w="5528" w:type="dxa"/>
            <w:tcBorders>
              <w:top w:val="single" w:sz="6" w:space="0" w:color="D6D6D7"/>
              <w:left w:val="single" w:sz="6" w:space="0" w:color="D6D6D7"/>
              <w:bottom w:val="single" w:sz="6" w:space="0" w:color="D6D6D7"/>
              <w:right w:val="single" w:sz="6" w:space="0" w:color="D6D6D7"/>
            </w:tcBorders>
            <w:shd w:val="clear" w:color="auto" w:fill="FFFFFF"/>
            <w:hideMark/>
          </w:tcPr>
          <w:p w14:paraId="2570464E" w14:textId="77777777" w:rsidR="00291C28" w:rsidRPr="00291C28" w:rsidRDefault="00291C28" w:rsidP="00291C28">
            <w:pPr>
              <w:spacing w:before="240" w:after="0" w:line="240" w:lineRule="auto"/>
              <w:jc w:val="left"/>
              <w:rPr>
                <w:rFonts w:eastAsia="Times New Roman" w:cs="Times New Roman"/>
                <w:color w:val="1B1B1B"/>
                <w:szCs w:val="28"/>
              </w:rPr>
            </w:pPr>
            <w:r w:rsidRPr="00291C28">
              <w:rPr>
                <w:rFonts w:eastAsia="Times New Roman" w:cs="Times New Roman"/>
                <w:color w:val="1B1B1B"/>
                <w:szCs w:val="28"/>
              </w:rPr>
              <w:t>-9223372036854775808..9223372036854775807</w:t>
            </w:r>
          </w:p>
        </w:tc>
      </w:tr>
    </w:tbl>
    <w:p w14:paraId="095C13BE" w14:textId="46AEBB9C" w:rsidR="00CB4F9C" w:rsidRPr="00291C28" w:rsidRDefault="00CB4F9C" w:rsidP="00CB4F9C">
      <w:pPr>
        <w:rPr>
          <w:b/>
          <w:bCs/>
        </w:rPr>
      </w:pPr>
      <w:r w:rsidRPr="00291C28">
        <w:rPr>
          <w:b/>
          <w:bCs/>
        </w:rPr>
        <w:t>Kiểu dấu chấm động (Floating-Point Types)</w:t>
      </w:r>
    </w:p>
    <w:p w14:paraId="142B9B7B" w14:textId="0C4EA1FB" w:rsidR="00CB4F9C" w:rsidRDefault="00CB4F9C" w:rsidP="00CB4F9C">
      <w:r>
        <w:t>Kiểu dữ liệu FLOAT và DOUBLE mô tả gần đúng các giá trị số thực. MySQL sử dụng 4 byte để lưu trữ dữ liệu FLOAT và 8 byte dành cho kiểu dữ liệu DOUBLE.</w:t>
      </w:r>
    </w:p>
    <w:tbl>
      <w:tblPr>
        <w:tblW w:w="8771" w:type="dxa"/>
        <w:shd w:val="clear" w:color="auto" w:fill="FFFFFF"/>
        <w:tblCellMar>
          <w:top w:w="15" w:type="dxa"/>
          <w:left w:w="15" w:type="dxa"/>
          <w:bottom w:w="15" w:type="dxa"/>
          <w:right w:w="15" w:type="dxa"/>
        </w:tblCellMar>
        <w:tblLook w:val="04A0" w:firstRow="1" w:lastRow="0" w:firstColumn="1" w:lastColumn="0" w:noHBand="0" w:noVBand="1"/>
      </w:tblPr>
      <w:tblGrid>
        <w:gridCol w:w="1330"/>
        <w:gridCol w:w="1047"/>
        <w:gridCol w:w="6394"/>
      </w:tblGrid>
      <w:tr w:rsidR="00327BE7" w:rsidRPr="00327BE7" w14:paraId="79A800D8" w14:textId="77777777" w:rsidTr="007772C8">
        <w:trPr>
          <w:trHeight w:val="602"/>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814CE23"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Kiểu dữ liệu</w:t>
            </w:r>
          </w:p>
        </w:tc>
        <w:tc>
          <w:tcPr>
            <w:tcW w:w="1047" w:type="dxa"/>
            <w:tcBorders>
              <w:top w:val="single" w:sz="6" w:space="0" w:color="D6D6D7"/>
              <w:left w:val="single" w:sz="6" w:space="0" w:color="D6D6D7"/>
              <w:bottom w:val="single" w:sz="6" w:space="0" w:color="D6D6D7"/>
              <w:right w:val="single" w:sz="6" w:space="0" w:color="D6D6D7"/>
            </w:tcBorders>
            <w:shd w:val="clear" w:color="auto" w:fill="FFFFFF"/>
            <w:hideMark/>
          </w:tcPr>
          <w:p w14:paraId="7134CC02"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Độ dài (số byte)</w:t>
            </w:r>
          </w:p>
        </w:tc>
        <w:tc>
          <w:tcPr>
            <w:tcW w:w="6394" w:type="dxa"/>
            <w:tcBorders>
              <w:top w:val="single" w:sz="6" w:space="0" w:color="D6D6D7"/>
              <w:left w:val="single" w:sz="6" w:space="0" w:color="D6D6D7"/>
              <w:bottom w:val="single" w:sz="6" w:space="0" w:color="D6D6D7"/>
              <w:right w:val="single" w:sz="6" w:space="0" w:color="D6D6D7"/>
            </w:tcBorders>
            <w:shd w:val="clear" w:color="auto" w:fill="FFFFFF"/>
            <w:hideMark/>
          </w:tcPr>
          <w:p w14:paraId="11836AE1"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Khoảng giá trị</w:t>
            </w:r>
          </w:p>
        </w:tc>
      </w:tr>
      <w:tr w:rsidR="00327BE7" w:rsidRPr="00327BE7" w14:paraId="35DA8447" w14:textId="77777777" w:rsidTr="007772C8">
        <w:trPr>
          <w:trHeight w:val="588"/>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D3546C5"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FLOAT</w:t>
            </w:r>
          </w:p>
        </w:tc>
        <w:tc>
          <w:tcPr>
            <w:tcW w:w="1047" w:type="dxa"/>
            <w:tcBorders>
              <w:top w:val="single" w:sz="6" w:space="0" w:color="D6D6D7"/>
              <w:left w:val="single" w:sz="6" w:space="0" w:color="D6D6D7"/>
              <w:bottom w:val="single" w:sz="6" w:space="0" w:color="D6D6D7"/>
              <w:right w:val="single" w:sz="6" w:space="0" w:color="D6D6D7"/>
            </w:tcBorders>
            <w:shd w:val="clear" w:color="auto" w:fill="FFFFFF"/>
            <w:hideMark/>
          </w:tcPr>
          <w:p w14:paraId="3FE8C769"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4</w:t>
            </w:r>
          </w:p>
        </w:tc>
        <w:tc>
          <w:tcPr>
            <w:tcW w:w="6394" w:type="dxa"/>
            <w:tcBorders>
              <w:top w:val="single" w:sz="6" w:space="0" w:color="D6D6D7"/>
              <w:left w:val="single" w:sz="6" w:space="0" w:color="D6D6D7"/>
              <w:bottom w:val="single" w:sz="6" w:space="0" w:color="D6D6D7"/>
              <w:right w:val="single" w:sz="6" w:space="0" w:color="D6D6D7"/>
            </w:tcBorders>
            <w:shd w:val="clear" w:color="auto" w:fill="FFFFFF"/>
            <w:hideMark/>
          </w:tcPr>
          <w:p w14:paraId="6036EACC"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-3.402823466E+38..-1.175494351E-38</w:t>
            </w:r>
          </w:p>
        </w:tc>
      </w:tr>
      <w:tr w:rsidR="00327BE7" w:rsidRPr="00327BE7" w14:paraId="30FF8B0C" w14:textId="77777777" w:rsidTr="007772C8">
        <w:trPr>
          <w:trHeight w:val="602"/>
        </w:trPr>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1B116E6A"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DOUBLE</w:t>
            </w:r>
          </w:p>
        </w:tc>
        <w:tc>
          <w:tcPr>
            <w:tcW w:w="1047" w:type="dxa"/>
            <w:tcBorders>
              <w:top w:val="single" w:sz="6" w:space="0" w:color="D6D6D7"/>
              <w:left w:val="single" w:sz="6" w:space="0" w:color="D6D6D7"/>
              <w:bottom w:val="single" w:sz="6" w:space="0" w:color="D6D6D7"/>
              <w:right w:val="single" w:sz="6" w:space="0" w:color="D6D6D7"/>
            </w:tcBorders>
            <w:shd w:val="clear" w:color="auto" w:fill="F6F6F7"/>
            <w:hideMark/>
          </w:tcPr>
          <w:p w14:paraId="06C58B17"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8</w:t>
            </w:r>
          </w:p>
        </w:tc>
        <w:tc>
          <w:tcPr>
            <w:tcW w:w="6394" w:type="dxa"/>
            <w:tcBorders>
              <w:top w:val="single" w:sz="6" w:space="0" w:color="D6D6D7"/>
              <w:left w:val="single" w:sz="6" w:space="0" w:color="D6D6D7"/>
              <w:bottom w:val="single" w:sz="6" w:space="0" w:color="D6D6D7"/>
              <w:right w:val="single" w:sz="6" w:space="0" w:color="D6D6D7"/>
            </w:tcBorders>
            <w:shd w:val="clear" w:color="auto" w:fill="F6F6F7"/>
            <w:hideMark/>
          </w:tcPr>
          <w:p w14:paraId="637595C5"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-1.7976931348623157E+308..-2.2250738585072014E- 308</w:t>
            </w:r>
          </w:p>
        </w:tc>
      </w:tr>
    </w:tbl>
    <w:p w14:paraId="49094806" w14:textId="77777777" w:rsidR="00327BE7" w:rsidRDefault="00327BE7" w:rsidP="00CB4F9C"/>
    <w:p w14:paraId="2FDEFA32" w14:textId="2EC656AB" w:rsidR="00CB4F9C" w:rsidRDefault="00CB4F9C" w:rsidP="00CB4F9C">
      <w:r w:rsidRPr="00327BE7">
        <w:rPr>
          <w:b/>
          <w:bCs/>
        </w:rPr>
        <w:lastRenderedPageBreak/>
        <w:t>Kiểu dấu chấm cố định (Fixed-Point Types)</w:t>
      </w:r>
      <w:r>
        <w:t xml:space="preserve"> Kiểu dấu chấm cố định (Fixed-Point data type) được sử dụng để bảo vệ độ chính xác (precision), ví dụ như với dữ liệu tiền tệ. Trong MySQL kiểu DECIMAL và NUMERIC lưu trữ chính xác các dữ liệu số. MySQL 5.6 lưu trữ giá trị DECIMAL theo định dạng nhị phân.</w:t>
      </w:r>
    </w:p>
    <w:p w14:paraId="18311780" w14:textId="77777777" w:rsidR="00CB4F9C" w:rsidRDefault="00CB4F9C" w:rsidP="00CB4F9C">
      <w:r>
        <w:t>Trong SQL chuẩn, cú pháp DECIMAL(5,2) nghĩa là độ chính xác (precision) là 5, và 2 là phần thập phân (scale), nghĩa là nó có thể lưu trữ một giá trị có 5 chữ số trong đó có 2 số thập phân. Vì vậy giá trị lưu trữ sẽ là -999.99 tới 999.99. Cú pháp DECIMAL(M) tương đương với DECIMAL(M,0). Tương tự DECIMAL tương đương với DECIMAL(M,0) ở đây M mặc định là 10.</w:t>
      </w:r>
    </w:p>
    <w:p w14:paraId="2E5F39FB" w14:textId="77777777" w:rsidR="00CB4F9C" w:rsidRDefault="00CB4F9C" w:rsidP="00CB4F9C">
      <w:r>
        <w:t>Độ dài tối đa các con số cho DECIMAL là 65.</w:t>
      </w:r>
    </w:p>
    <w:p w14:paraId="164019AB" w14:textId="77777777" w:rsidR="00CB4F9C" w:rsidRDefault="00CB4F9C" w:rsidP="00CB4F9C">
      <w:r>
        <w:t>1.4 Kiểu dữ liệu Bit (Bit Value Types) Kiểu dữ liệu BIT được sử dụng để lưu trữ trường giá trị bit. Kiểu BIT(N) có thể lưu trữ N giá trị bit. N có phạm vi từ 1 tới 64. Để chỉ định giá trị các bit, có thể sử dụng b'value'. value là dẫy các số nhị phân 0 hoặc 1. Ví dụ b'111' mô tả số 7, và b'10000000' mô tả số 128.</w:t>
      </w:r>
    </w:p>
    <w:p w14:paraId="3425738A" w14:textId="77777777" w:rsidR="00CB4F9C" w:rsidRDefault="00CB4F9C" w:rsidP="00CB4F9C"/>
    <w:p w14:paraId="1BCE3460" w14:textId="7C093030" w:rsidR="00CB4F9C" w:rsidRPr="005D6C1D" w:rsidRDefault="00CB4F9C" w:rsidP="00CB4F9C">
      <w:pPr>
        <w:rPr>
          <w:b/>
          <w:bCs/>
        </w:rPr>
      </w:pPr>
      <w:r w:rsidRPr="005D6C1D">
        <w:rPr>
          <w:b/>
          <w:bCs/>
        </w:rPr>
        <w:t>Các kiểu Date and Time</w:t>
      </w:r>
    </w:p>
    <w:p w14:paraId="50BC060A" w14:textId="77777777" w:rsidR="00CB4F9C" w:rsidRDefault="00CB4F9C" w:rsidP="00CB4F9C">
      <w:r>
        <w:t>Các kiểu dữ liệu ngày tháng và thời gian đại diện bao gồm DATE, TIME, DATETIME, TIMESTAMP, and YEAR. Mỗi kiểu có một phạm vi hợp lệ.</w:t>
      </w:r>
    </w:p>
    <w:p w14:paraId="58408C31" w14:textId="77777777" w:rsidR="00CB4F9C" w:rsidRDefault="00CB4F9C" w:rsidP="00CB4F9C"/>
    <w:tbl>
      <w:tblPr>
        <w:tblW w:w="8684" w:type="dxa"/>
        <w:shd w:val="clear" w:color="auto" w:fill="FFFFFF"/>
        <w:tblCellMar>
          <w:top w:w="15" w:type="dxa"/>
          <w:left w:w="15" w:type="dxa"/>
          <w:bottom w:w="15" w:type="dxa"/>
          <w:right w:w="15" w:type="dxa"/>
        </w:tblCellMar>
        <w:tblLook w:val="04A0" w:firstRow="1" w:lastRow="0" w:firstColumn="1" w:lastColumn="0" w:noHBand="0" w:noVBand="1"/>
      </w:tblPr>
      <w:tblGrid>
        <w:gridCol w:w="1648"/>
        <w:gridCol w:w="3488"/>
        <w:gridCol w:w="1666"/>
        <w:gridCol w:w="1882"/>
      </w:tblGrid>
      <w:tr w:rsidR="00327BE7" w:rsidRPr="00327BE7" w14:paraId="6C0E4C42" w14:textId="77777777" w:rsidTr="007772C8">
        <w:trPr>
          <w:trHeight w:val="981"/>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416B24F"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Kiểu dữ liệu</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5C35EF6"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Mô tả</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31ECA2D"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Định dạng hiển thị</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F3EECC6"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Phạm vi</w:t>
            </w:r>
          </w:p>
        </w:tc>
      </w:tr>
      <w:tr w:rsidR="00327BE7" w:rsidRPr="00327BE7" w14:paraId="24900574" w14:textId="77777777" w:rsidTr="007772C8">
        <w:trPr>
          <w:trHeight w:val="1359"/>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B906221"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DATETIME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D118A64"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Sử dụng khi bạn cần giá trị lưu trữ cả hai thông tin ngày tháng và thời gian.</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4F708A7"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YYYY-MM-DD HH:MM:SS</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413BEEB"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'1000-01-01 00:00:00' to '9999-12-31 23:59:59'.</w:t>
            </w:r>
          </w:p>
        </w:tc>
      </w:tr>
      <w:tr w:rsidR="00327BE7" w:rsidRPr="00327BE7" w14:paraId="7DD5292B" w14:textId="77777777" w:rsidTr="007772C8">
        <w:trPr>
          <w:trHeight w:val="994"/>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42E02F0"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lastRenderedPageBreak/>
              <w:t>DATE</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4339C30"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Sử dụng khi bạn muốn lưu trữ chỉ thông tin ngày tháng.</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AFB9F9A"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YYYY-MM-DD</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2269954"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'1000-01-01' to '9999-12-31'.</w:t>
            </w:r>
          </w:p>
        </w:tc>
      </w:tr>
      <w:tr w:rsidR="00327BE7" w:rsidRPr="00327BE7" w14:paraId="2792156C" w14:textId="77777777" w:rsidTr="007772C8">
        <w:trPr>
          <w:trHeight w:val="2104"/>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59947E9"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TIMESTAMP</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468A810"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Lưu trữ cả hai thông tin ngày tháng và thời gian. Giá trị này sẽ được chuyển đổi từ múi giờ hiện tại sang UTC trong khi lưu trữ, và sẽ chuyển trở lại múi giờ hiện tại khi lấy dữ liệu ra.</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E042F61"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YYYY-MM-DD HH:MM:SS</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19A4D3E"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'1970-01-01 00:00:01' UTC to '2038-01-19 03:14:07' UTC</w:t>
            </w:r>
          </w:p>
        </w:tc>
      </w:tr>
    </w:tbl>
    <w:p w14:paraId="12FEB322" w14:textId="77777777" w:rsidR="00CB4F9C" w:rsidRDefault="00CB4F9C" w:rsidP="00CB4F9C"/>
    <w:p w14:paraId="1FDB9CCA" w14:textId="5BCADD0E" w:rsidR="00CB4F9C" w:rsidRPr="005D6C1D" w:rsidRDefault="00CB4F9C" w:rsidP="00CB4F9C">
      <w:pPr>
        <w:rPr>
          <w:b/>
          <w:bCs/>
        </w:rPr>
      </w:pPr>
      <w:r w:rsidRPr="005D6C1D">
        <w:rPr>
          <w:b/>
          <w:bCs/>
        </w:rPr>
        <w:t>Kiểu dữ liệu CHAR và VARCHAR</w:t>
      </w:r>
    </w:p>
    <w:tbl>
      <w:tblPr>
        <w:tblW w:w="8788" w:type="dxa"/>
        <w:shd w:val="clear" w:color="auto" w:fill="FFFFFF"/>
        <w:tblCellMar>
          <w:top w:w="15" w:type="dxa"/>
          <w:left w:w="15" w:type="dxa"/>
          <w:bottom w:w="15" w:type="dxa"/>
          <w:right w:w="15" w:type="dxa"/>
        </w:tblCellMar>
        <w:tblLook w:val="04A0" w:firstRow="1" w:lastRow="0" w:firstColumn="1" w:lastColumn="0" w:noHBand="0" w:noVBand="1"/>
      </w:tblPr>
      <w:tblGrid>
        <w:gridCol w:w="1412"/>
        <w:gridCol w:w="3384"/>
        <w:gridCol w:w="1625"/>
        <w:gridCol w:w="2367"/>
      </w:tblGrid>
      <w:tr w:rsidR="00327BE7" w:rsidRPr="00327BE7" w14:paraId="45B0373A" w14:textId="77777777" w:rsidTr="001A5644">
        <w:trPr>
          <w:trHeight w:val="958"/>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2928DFE"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Kiểu dữ liệu</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4B5DF81A"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Mô tả</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F03EB71"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Định dạng hiển thị</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46C3169" w14:textId="77777777" w:rsidR="00327BE7" w:rsidRPr="00327BE7" w:rsidRDefault="00327BE7" w:rsidP="00327BE7">
            <w:pPr>
              <w:spacing w:before="240" w:after="0" w:line="240" w:lineRule="auto"/>
              <w:jc w:val="center"/>
              <w:rPr>
                <w:rFonts w:eastAsia="Times New Roman" w:cs="Times New Roman"/>
                <w:b/>
                <w:bCs/>
                <w:color w:val="1B1B1B"/>
                <w:szCs w:val="28"/>
              </w:rPr>
            </w:pPr>
            <w:r w:rsidRPr="00327BE7">
              <w:rPr>
                <w:rFonts w:eastAsia="Times New Roman" w:cs="Times New Roman"/>
                <w:b/>
                <w:bCs/>
                <w:color w:val="1B1B1B"/>
                <w:szCs w:val="28"/>
              </w:rPr>
              <w:t>Phạm vi các ký tự</w:t>
            </w:r>
          </w:p>
        </w:tc>
      </w:tr>
      <w:tr w:rsidR="00327BE7" w:rsidRPr="00327BE7" w14:paraId="045806F2" w14:textId="77777777" w:rsidTr="001A5644">
        <w:trPr>
          <w:trHeight w:val="2409"/>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4437ABF"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CHAR</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BC8C095"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Chứa chuỗi không phải nhị phân (non-binary strings). Độ dài là cố định như khi bạn khai báo cột của bảng. Khi lưu trữ chúng được độn thêm bên phải (right-padded) để có độ dài chỉ được chỉ định.</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F91141B"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Khoảng trắng phía trước (Trailing spaces) được loại bỏ</w:t>
            </w:r>
          </w:p>
        </w:tc>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BBD32F0"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Giá trị từ 0 tới 255</w:t>
            </w:r>
          </w:p>
        </w:tc>
      </w:tr>
      <w:tr w:rsidR="00327BE7" w:rsidRPr="00327BE7" w14:paraId="5C6E0CC2" w14:textId="77777777" w:rsidTr="001A5644">
        <w:trPr>
          <w:trHeight w:val="2422"/>
        </w:trPr>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400F18A7"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VARCHAR</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1E3194FD"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Chứa các chuỗi không phải nhịn phân (non-binary strings). Cột là chuỗi có chiều dài thay đổi.</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6F2D6AF9"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Giống như lưu trữ.</w:t>
            </w:r>
          </w:p>
        </w:tc>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3C6DD415" w14:textId="77777777" w:rsidR="00327BE7" w:rsidRPr="00327BE7" w:rsidRDefault="00327BE7" w:rsidP="00327BE7">
            <w:pPr>
              <w:spacing w:before="240" w:after="0" w:line="240" w:lineRule="auto"/>
              <w:jc w:val="left"/>
              <w:rPr>
                <w:rFonts w:eastAsia="Times New Roman" w:cs="Times New Roman"/>
                <w:color w:val="1B1B1B"/>
                <w:szCs w:val="28"/>
              </w:rPr>
            </w:pPr>
            <w:r w:rsidRPr="00327BE7">
              <w:rPr>
                <w:rFonts w:eastAsia="Times New Roman" w:cs="Times New Roman"/>
                <w:color w:val="1B1B1B"/>
                <w:szCs w:val="28"/>
              </w:rPr>
              <w:t>Giá trị từ 0 tới 255 với MySQL trước phiên bản 5.0.3. Và 0 tới 65,535 với các phiên bản MySQL 5.0.3 hoặc mới hơn.</w:t>
            </w:r>
          </w:p>
        </w:tc>
      </w:tr>
    </w:tbl>
    <w:p w14:paraId="0A525107" w14:textId="77777777" w:rsidR="00327BE7" w:rsidRPr="00327BE7" w:rsidRDefault="00327BE7" w:rsidP="00042322">
      <w:pPr>
        <w:pStyle w:val="Heading4"/>
      </w:pPr>
      <w:r w:rsidRPr="00327BE7">
        <w:rPr>
          <w:rFonts w:eastAsiaTheme="majorEastAsia"/>
        </w:rPr>
        <w:t>PhpMyAdmin là gì?</w:t>
      </w:r>
    </w:p>
    <w:p w14:paraId="12FB2933" w14:textId="4DDB0EB1" w:rsidR="00327BE7" w:rsidRPr="00327BE7" w:rsidRDefault="00327BE7" w:rsidP="00327BE7">
      <w:pPr>
        <w:ind w:firstLine="720"/>
      </w:pPr>
      <w:r w:rsidRPr="00327BE7">
        <w:t>PhpMyAdmin là một công cụ nguồn mở được viết bằng ngôn ngữ PHP để giúp người dùng quản lý cơ sở dữ liệu của MySQL thông qua một trình duyệt web. Đây là công cụ quản tr</w:t>
      </w:r>
      <w:r>
        <w:t>ị MySQL</w:t>
      </w:r>
      <w:r w:rsidRPr="00327BE7">
        <w:t xml:space="preserve"> phổ biến nhất được sử dụng bởi </w:t>
      </w:r>
      <w:r w:rsidRPr="00327BE7">
        <w:lastRenderedPageBreak/>
        <w:t>hàng triệu người dùng trên toàn thế giới, đặc biệt là các nhà quản trị cơ sở dữ liệu hay database administrator.</w:t>
      </w:r>
    </w:p>
    <w:p w14:paraId="48685115" w14:textId="4740AF22" w:rsidR="00327BE7" w:rsidRPr="00327BE7" w:rsidRDefault="00327BE7" w:rsidP="00327BE7">
      <w:r w:rsidRPr="00327BE7">
        <w:t>Thay vì sử dụng giao diện cửa sổ dòng lệnh (command line interface), với trình duyệt web của mình, thông qua giao diện người dùng (user interface), PhpMyAdmin có thể thực hiện nhiều tác vụ như tạo, cập nhật, sửa đổi hoặc xóa bỏ cơ sở dữ liệu, bảng hoặc bản ghi; thực hiện báo cáo SQL; phân quyền và quản lý người dùng,…</w:t>
      </w:r>
    </w:p>
    <w:p w14:paraId="1F2C0A5C" w14:textId="5E1FBEDE" w:rsidR="00327BE7" w:rsidRPr="00327BE7" w:rsidRDefault="00327BE7" w:rsidP="00042322">
      <w:pPr>
        <w:pStyle w:val="Heading4"/>
      </w:pPr>
      <w:r w:rsidRPr="00327BE7">
        <w:rPr>
          <w:rFonts w:eastAsiaTheme="majorEastAsia"/>
        </w:rPr>
        <w:t>Sử dụng PhpMyAdmin có ưu điểm gì?</w:t>
      </w:r>
    </w:p>
    <w:p w14:paraId="77962AF5" w14:textId="77777777" w:rsidR="00327BE7" w:rsidRPr="00327BE7" w:rsidRDefault="00327BE7" w:rsidP="00327BE7">
      <w:r w:rsidRPr="00327BE7">
        <w:rPr>
          <w:b/>
          <w:bCs/>
        </w:rPr>
        <w:t>Tăng hiệu quả công tác quản lý cơ sở dữ liệu</w:t>
      </w:r>
    </w:p>
    <w:p w14:paraId="56FAFA67" w14:textId="77777777" w:rsidR="00327BE7" w:rsidRPr="00327BE7" w:rsidRDefault="00327BE7" w:rsidP="00327BE7">
      <w:r w:rsidRPr="00327BE7">
        <w:t>PhpMyAdmin không chỉ được xem là một công cụ hoàn hảo để duyệt cơ sở dữ liệu, thực hiện truy vấn SQL, quản lý các đặc quyền người dùng, mà còn được coi là một công cụ quản trị đầy đủ tính năng.</w:t>
      </w:r>
    </w:p>
    <w:p w14:paraId="756535EE" w14:textId="77777777" w:rsidR="00327BE7" w:rsidRPr="00327BE7" w:rsidRDefault="00327BE7" w:rsidP="00327BE7">
      <w:r w:rsidRPr="00327BE7">
        <w:t>Sử dụng PhpMyAdmin, bạn vừa có thể làm việc với một đối tượng, vừa xử lý các tình huống bất ngờ nảy sinh (ví dụ: SQL injection, lỗi người dùng và các trường hợp database corruption khác). Đặc biệt, phần mềm có khả năng sao lưu MySQL tự động.</w:t>
      </w:r>
    </w:p>
    <w:p w14:paraId="46D2D69C" w14:textId="77777777" w:rsidR="00327BE7" w:rsidRPr="00327BE7" w:rsidRDefault="00327BE7" w:rsidP="00327BE7">
      <w:r w:rsidRPr="00327BE7">
        <w:rPr>
          <w:b/>
          <w:bCs/>
        </w:rPr>
        <w:t>Cộng đồng hỗ trợ rộng lớn</w:t>
      </w:r>
    </w:p>
    <w:p w14:paraId="217FEEEC" w14:textId="77777777" w:rsidR="00327BE7" w:rsidRPr="00327BE7" w:rsidRDefault="00327BE7" w:rsidP="00327BE7">
      <w:r w:rsidRPr="00327BE7">
        <w:t>Với tính chất là một mã nguồn mở, PhpMyAdmin được phát triển bởi cộng đồng các lập trình viên trên toàn cầu. Do đó, ai biết lập trình đều có thể đóng góp mã lệnh của mình.</w:t>
      </w:r>
    </w:p>
    <w:p w14:paraId="43FD9BD1" w14:textId="77777777" w:rsidR="00327BE7" w:rsidRPr="00327BE7" w:rsidRDefault="00327BE7" w:rsidP="00327BE7">
      <w:r w:rsidRPr="00327BE7">
        <w:rPr>
          <w:b/>
          <w:bCs/>
        </w:rPr>
        <w:t>Đa ngôn ngữ</w:t>
      </w:r>
    </w:p>
    <w:p w14:paraId="734F70B9" w14:textId="77777777" w:rsidR="00327BE7" w:rsidRPr="00327BE7" w:rsidRDefault="00327BE7" w:rsidP="00327BE7">
      <w:r w:rsidRPr="00327BE7">
        <w:t>Phần mềm hiện có sẵn trong 64 ngôn ngữ khác nhau, được duy trì bởi The PhpMyAdmin Project.</w:t>
      </w:r>
    </w:p>
    <w:p w14:paraId="49A45434" w14:textId="77777777" w:rsidR="00327BE7" w:rsidRPr="00327BE7" w:rsidRDefault="00327BE7" w:rsidP="00327BE7">
      <w:r w:rsidRPr="00327BE7">
        <w:t>Và một trong những điều tốt nhất của phpMyAdmin đó chính là</w:t>
      </w:r>
      <w:r w:rsidRPr="00327BE7">
        <w:rPr>
          <w:b/>
          <w:bCs/>
        </w:rPr>
        <w:t> hoàn toàn miễn phí</w:t>
      </w:r>
      <w:r w:rsidRPr="00327BE7">
        <w:t>!</w:t>
      </w:r>
    </w:p>
    <w:p w14:paraId="403F376A" w14:textId="77777777" w:rsidR="00327BE7" w:rsidRPr="00327BE7" w:rsidRDefault="00327BE7" w:rsidP="00042322">
      <w:pPr>
        <w:pStyle w:val="Heading4"/>
      </w:pPr>
      <w:r w:rsidRPr="00327BE7">
        <w:rPr>
          <w:rFonts w:eastAsiaTheme="majorEastAsia"/>
        </w:rPr>
        <w:lastRenderedPageBreak/>
        <w:t>Hạn chế</w:t>
      </w:r>
    </w:p>
    <w:p w14:paraId="543DC642" w14:textId="77777777" w:rsidR="00327BE7" w:rsidRPr="00327BE7" w:rsidRDefault="00327BE7" w:rsidP="00327BE7">
      <w:r w:rsidRPr="00327BE7">
        <w:t>Chính vì PhpMyAdmin là một mã nguồn mở nên cũng có một số hạn chế nhất định về </w:t>
      </w:r>
      <w:r w:rsidRPr="00327BE7">
        <w:rPr>
          <w:b/>
          <w:bCs/>
        </w:rPr>
        <w:t>bảo mật</w:t>
      </w:r>
      <w:r w:rsidRPr="00327BE7">
        <w:t>. Tuy nhiên phiên bản PhpMyAdmin hiện tại đã được khắc phục tạm thời lỗi này. Dù vậy, để tránh rủi ro, tốt nhất bạn cũng nên hạn chế truy cập vào địa chỉ URL của PhpMyAdmin từ những địa chỉ IP cố định.</w:t>
      </w:r>
    </w:p>
    <w:p w14:paraId="60EBA944" w14:textId="1D160161" w:rsidR="00327BE7" w:rsidRDefault="00327BE7" w:rsidP="00327BE7">
      <w:r w:rsidRPr="00327BE7">
        <w:t>Hạn chế thứ 2 chính là</w:t>
      </w:r>
      <w:r w:rsidRPr="00327BE7">
        <w:rPr>
          <w:b/>
          <w:bCs/>
        </w:rPr>
        <w:t> sao lưu dữ liệu chưa tốt, </w:t>
      </w:r>
      <w:r w:rsidRPr="00327BE7">
        <w:t>chức năng </w:t>
      </w:r>
      <w:r w:rsidRPr="00327BE7">
        <w:rPr>
          <w:b/>
          <w:bCs/>
        </w:rPr>
        <w:t>export/import </w:t>
      </w:r>
      <w:r w:rsidRPr="00327BE7">
        <w:t>còn một số thiếu sót:</w:t>
      </w:r>
    </w:p>
    <w:p w14:paraId="19C2E251" w14:textId="77777777" w:rsidR="00327BE7" w:rsidRPr="00327BE7" w:rsidRDefault="00327BE7">
      <w:pPr>
        <w:numPr>
          <w:ilvl w:val="0"/>
          <w:numId w:val="7"/>
        </w:numPr>
      </w:pPr>
      <w:r w:rsidRPr="00327BE7">
        <w:rPr>
          <w:b/>
          <w:bCs/>
        </w:rPr>
        <w:t>Lập kế hoạch (Scheduling):</w:t>
      </w:r>
      <w:r w:rsidRPr="00327BE7">
        <w:t> không thể tự động xuất database data.</w:t>
      </w:r>
    </w:p>
    <w:p w14:paraId="6470FCF7" w14:textId="77777777" w:rsidR="00327BE7" w:rsidRPr="00327BE7" w:rsidRDefault="00327BE7">
      <w:pPr>
        <w:numPr>
          <w:ilvl w:val="0"/>
          <w:numId w:val="7"/>
        </w:numPr>
      </w:pPr>
      <w:r w:rsidRPr="00327BE7">
        <w:rPr>
          <w:b/>
          <w:bCs/>
        </w:rPr>
        <w:t>Hỗ trợ lưu trữ phương tiện truyền thông (Storage media support): </w:t>
      </w:r>
      <w:r w:rsidRPr="00327BE7">
        <w:t>Với tính chất là một phần mềm dựa trên web, PhpMyAdmin chỉ kết nối với bạn thông qua trình duyệt: bạn chỉ có thể lưu các bản sao lưu vào các local drive có sẵn trên hệ thống của mình bằng hộp thoại Save As… của trình duyệt.</w:t>
      </w:r>
    </w:p>
    <w:p w14:paraId="5DA56AC4" w14:textId="77777777" w:rsidR="00327BE7" w:rsidRPr="00327BE7" w:rsidRDefault="00327BE7">
      <w:pPr>
        <w:numPr>
          <w:ilvl w:val="0"/>
          <w:numId w:val="7"/>
        </w:numPr>
      </w:pPr>
      <w:r w:rsidRPr="00327BE7">
        <w:rPr>
          <w:b/>
          <w:bCs/>
        </w:rPr>
        <w:t>Nén, mã hóa và các tùy chọn khác:</w:t>
      </w:r>
      <w:r w:rsidRPr="00327BE7">
        <w:t> Các tệp được xuất bằng PhpMyAdmin được lưu dưới dạng text files phổ biến, không cần xử lý thêm. Lưu trữ ở dạng ban đầu không chỉ không an toàn mà còn chiếm dung lượng đĩa rất lớn.</w:t>
      </w:r>
    </w:p>
    <w:p w14:paraId="703FBAAE" w14:textId="4A99F55E" w:rsidR="00327BE7" w:rsidRDefault="00327BE7">
      <w:pPr>
        <w:jc w:val="left"/>
      </w:pPr>
      <w:r>
        <w:br w:type="page"/>
      </w:r>
    </w:p>
    <w:p w14:paraId="3CCD61EC" w14:textId="41359866" w:rsidR="00327BE7" w:rsidRDefault="00327BE7" w:rsidP="00A1699D">
      <w:pPr>
        <w:pStyle w:val="Heading1"/>
      </w:pPr>
      <w:bookmarkStart w:id="13" w:name="_Toc132570099"/>
      <w:r>
        <w:lastRenderedPageBreak/>
        <w:t>CHƯƠNG 2: KHẢO SÁT HIỆN TRẠNG VÀ PHÂN TÍCH THIẾT KẾ HỆ THỐNG</w:t>
      </w:r>
      <w:bookmarkEnd w:id="13"/>
    </w:p>
    <w:p w14:paraId="0F66FD0E" w14:textId="77777777" w:rsidR="00327BE7" w:rsidRPr="00327BE7" w:rsidRDefault="00327BE7" w:rsidP="00327BE7"/>
    <w:p w14:paraId="5FC29F72" w14:textId="62724633" w:rsidR="002862AC" w:rsidRDefault="002862AC" w:rsidP="001C2C1D">
      <w:pPr>
        <w:pStyle w:val="Heading2"/>
        <w:numPr>
          <w:ilvl w:val="0"/>
          <w:numId w:val="0"/>
        </w:numPr>
      </w:pPr>
      <w:bookmarkStart w:id="14" w:name="_Toc106861380"/>
      <w:bookmarkStart w:id="15" w:name="_Toc132570100"/>
      <w:r w:rsidRPr="00F8461C">
        <w:t xml:space="preserve">2.1. </w:t>
      </w:r>
      <w:bookmarkEnd w:id="14"/>
      <w:r w:rsidR="00E4750C">
        <w:t>Khảo sát hiện trạng và mô tả sơ bộ bài toán</w:t>
      </w:r>
      <w:bookmarkEnd w:id="15"/>
    </w:p>
    <w:p w14:paraId="35F7B6B2" w14:textId="7993DE98" w:rsidR="00E4750C" w:rsidRDefault="00E4750C" w:rsidP="00E4750C">
      <w:pPr>
        <w:pStyle w:val="Heading3"/>
      </w:pPr>
      <w:bookmarkStart w:id="16" w:name="_Toc132570101"/>
      <w:r w:rsidRPr="00F8461C">
        <w:t>2.</w:t>
      </w:r>
      <w:r>
        <w:t>1</w:t>
      </w:r>
      <w:r w:rsidRPr="00F8461C">
        <w:t>.1.</w:t>
      </w:r>
      <w:r w:rsidRPr="00F8461C">
        <w:rPr>
          <w:rFonts w:eastAsia="Arial"/>
        </w:rPr>
        <w:t xml:space="preserve"> </w:t>
      </w:r>
      <w:r>
        <w:t>Khảo sát hiện trạng</w:t>
      </w:r>
      <w:bookmarkEnd w:id="16"/>
      <w:r w:rsidRPr="00F8461C">
        <w:t xml:space="preserve"> </w:t>
      </w:r>
    </w:p>
    <w:p w14:paraId="6870E37B" w14:textId="4DD3D0C1" w:rsidR="008506E3" w:rsidRPr="008506E3" w:rsidRDefault="008506E3" w:rsidP="008506E3">
      <w:r w:rsidRPr="00E4750C">
        <w:rPr>
          <w:noProof/>
        </w:rPr>
        <w:drawing>
          <wp:inline distT="0" distB="0" distL="0" distR="0" wp14:anchorId="51FC6B9B" wp14:editId="3047B8A4">
            <wp:extent cx="5579745" cy="193167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931670"/>
                    </a:xfrm>
                    <a:prstGeom prst="rect">
                      <a:avLst/>
                    </a:prstGeom>
                  </pic:spPr>
                </pic:pic>
              </a:graphicData>
            </a:graphic>
          </wp:inline>
        </w:drawing>
      </w:r>
    </w:p>
    <w:p w14:paraId="54FBEC97" w14:textId="763822E4" w:rsidR="00E4750C" w:rsidRDefault="00E4750C" w:rsidP="00E4750C">
      <w:pPr>
        <w:jc w:val="center"/>
        <w:rPr>
          <w:i/>
          <w:iCs/>
        </w:rPr>
      </w:pPr>
      <w:r w:rsidRPr="00E4750C">
        <w:rPr>
          <w:i/>
          <w:iCs/>
        </w:rPr>
        <w:t>Cửa hàng ABC Shop</w:t>
      </w:r>
    </w:p>
    <w:p w14:paraId="629F7704" w14:textId="4A3B7BAF" w:rsidR="00E4750C" w:rsidRDefault="00E4750C" w:rsidP="00E4750C">
      <w:pPr>
        <w:ind w:firstLine="705"/>
      </w:pPr>
      <w:r w:rsidRPr="00E4750C">
        <w:t>Giới thiệu về ABCSHOP Là công ty hoạt động trong lĩnh vực bán lẻ và sửa chữa các sản phẩm công nghệ và lĩnh vực truyền thông giải trí bao gồm 3 công ty thành viên ABCSHOP - Điện thoại vui - Smedia và chuỗi trung tâm bảo hành Apple AASP với quy mô hơn 2.000 nhân viên</w:t>
      </w:r>
      <w:r>
        <w:t xml:space="preserve">. </w:t>
      </w:r>
      <w:r w:rsidRPr="00E4750C">
        <w:t>Tháng 5/2017, Điện Thoại Vui chính thức thành lập với tiền thân là trung tâm bảo hành của ABCSHOP. Đến nay, Điện Thoại Vui đã có hơn 21 cửa hàng được đánh giá là một trong những là chuỗi cửa hàng sửa chữa ĐTDĐ số 1 tại Hồ Chí Minh và Hà Nội, là điểm đến uy tín cung cấp các dịch vụ sửa chữa chất lượng dành cho khách hàng.</w:t>
      </w:r>
    </w:p>
    <w:p w14:paraId="6704CE1A" w14:textId="6CDAE399" w:rsidR="0036736F" w:rsidRPr="0036736F" w:rsidRDefault="0036736F" w:rsidP="0036736F">
      <w:pPr>
        <w:pStyle w:val="ListParagraph"/>
        <w:numPr>
          <w:ilvl w:val="0"/>
          <w:numId w:val="37"/>
        </w:numPr>
        <w:rPr>
          <w:b/>
          <w:bCs/>
        </w:rPr>
      </w:pPr>
      <w:r w:rsidRPr="0036736F">
        <w:rPr>
          <w:b/>
          <w:bCs/>
        </w:rPr>
        <w:t>Cơ cấu tổ chức</w:t>
      </w:r>
    </w:p>
    <w:p w14:paraId="245A5B1F" w14:textId="309169B7" w:rsidR="0036736F" w:rsidRDefault="0036736F" w:rsidP="0036736F">
      <w:pPr>
        <w:ind w:firstLine="360"/>
      </w:pPr>
      <w:r w:rsidRPr="0036736F">
        <w:t xml:space="preserve">Cùng với sự ủng hộ tin tưởng của khách hàng, Công ty Nhật Cường vẫn tiếp tục phát triển đều đặn, cho đến hôm nay đội ngũ nhân việc lên đến hơn 60 người. Phụ trách các bộ phận công ty chúng tôi như sau: - Phụ trách BP bảo hành : Mr.Trần Quang Hưng / mobile 0913.545559- Phụ trách BP - hỗ trợ phần </w:t>
      </w:r>
      <w:r w:rsidRPr="0036736F">
        <w:lastRenderedPageBreak/>
        <w:t>mềm : Mr. Nguyễn Tuấn Phong - Phụ trách BP Kinh Doanh, bán buôn, nhập hàng : Ms.Lê Ánh Ngọc / mobile 097.660.9009- Phụ trách BP Kế toán : Ms.Nguyễn Bảo Ngọc / mobile 0904894959- Phụ trách BP Hành chính nhân sự : Ms.Nguyễn Bích Hàng Phụ trách Showroom 33 Lý Quốc Sư, Hoàn kiếm : Mr. Đỗ Quốc Huy / mobile 0984.313.229. Phụ trách Showroom 102/H1 Láng Hạ, Ba đình: Ms. Nguyễn Hồng Linh 098.9955.945- Phụ trách CH camera giám sát : Mr. La Đức Hùng/mobile 0904.000002- Phụ trách BP Bán hàng online : Ms. Nguyễn Mai Hà 09.39385000- Phụ trách BP IT : Mr. Nguyễn Tuấn Hùng / mobile 094.494.8384- Phụ trách BP Truyền thông, Quảng</w:t>
      </w:r>
      <w:r>
        <w:t xml:space="preserve"> cáo.</w:t>
      </w:r>
    </w:p>
    <w:p w14:paraId="55914DF2" w14:textId="1C0C49B1" w:rsidR="0036736F" w:rsidRDefault="0036736F" w:rsidP="0036736F">
      <w:pPr>
        <w:pStyle w:val="ListParagraph"/>
        <w:numPr>
          <w:ilvl w:val="0"/>
          <w:numId w:val="37"/>
        </w:numPr>
        <w:rPr>
          <w:b/>
          <w:bCs/>
        </w:rPr>
      </w:pPr>
      <w:r w:rsidRPr="0036736F">
        <w:rPr>
          <w:b/>
          <w:bCs/>
        </w:rPr>
        <w:t>Sản phẩm và dịch vụ</w:t>
      </w:r>
    </w:p>
    <w:p w14:paraId="1E73BEC7" w14:textId="322F7BEE" w:rsidR="0036736F" w:rsidRPr="0036736F" w:rsidRDefault="0036736F" w:rsidP="0036736F">
      <w:pPr>
        <w:ind w:firstLine="360"/>
      </w:pPr>
      <w:r w:rsidRPr="0036736F">
        <w:t>Sản phẩm mà công ty cung cấp đều là của những thương hiệu nổi tiếng, chất lượng đảm bảo, giá cạnh tranh và chế độ bảo hành uy tin. Các sản phẩm chủ đạo như: Nokia, Sony Ericsson, điện thoại cũ, phụ kiện cao cấp, thiết bị dẫn đường, giải trí... án phẩm được cung cấp bởi những đối tác lớn như: FPT Mobile, Thuận Phát, Viettel, PV Mobile, ABTel.... Công ty có trung tâm bảo hành riêng để tự bao hành cho sản phẩm mà Công ty bán ra, ngoài ra trung tâm bảo hành của Nhật Cường là một địa chỉ uy tín lâu năm trong lĩnh vực sửa chữa dịch vụ, trong đó công ty rất chú trọng chữ tín trong hoạt động dịch vụ kinh doanh. Dịch vụ sửa chữa phần mềm, giải mã máy và nâng cấp phần mềm cũng là một trong nhưng thế mạnh của trung tâm bảo hành công ty.</w:t>
      </w:r>
    </w:p>
    <w:p w14:paraId="486BBE9E" w14:textId="236A17FA" w:rsidR="002862AC" w:rsidRDefault="002862AC" w:rsidP="002862AC">
      <w:pPr>
        <w:ind w:left="-15" w:firstLine="720"/>
      </w:pPr>
      <w:r w:rsidRPr="00F8461C">
        <w:t>Website giúp cho người quản lý một cách dễ dàng các thông tin về khách hàng, sản phẩm, danh mục sản phẩm, danh sách bài viết, nhanh chóng và hiệu quả. Hơn thế, nó còn khách hàng tiềm năng xem sản phẩm, chi tiết sản phẩm, các khách hàng có tài khoản trên hệ thống thêm sản phẩm vào giỏ hàng, thực hiện đặt hàng và mua sắm một cách dễ dàng. Website giúp tiết kiệm thời gian và đồng thời nâng cao hiệu suất. Việc áp dụng website sẽ đem lại hiệu quả kinh tế cao, nâng cao doanh thu bán hàng, thu hút người dùng quay lại mua hàng với những dịch vụ hậu mãi và trải nghiệm mua hàng dễ dàng, thông minh..</w:t>
      </w:r>
    </w:p>
    <w:p w14:paraId="39DB29E7" w14:textId="21527719" w:rsidR="0036736F" w:rsidRPr="00F8461C" w:rsidRDefault="0036736F" w:rsidP="0036736F">
      <w:pPr>
        <w:pStyle w:val="Heading3"/>
      </w:pPr>
      <w:bookmarkStart w:id="17" w:name="_Toc132570102"/>
      <w:r w:rsidRPr="00F8461C">
        <w:lastRenderedPageBreak/>
        <w:t>2.</w:t>
      </w:r>
      <w:r>
        <w:t>1</w:t>
      </w:r>
      <w:r w:rsidRPr="00F8461C">
        <w:t>.</w:t>
      </w:r>
      <w:r>
        <w:t>2</w:t>
      </w:r>
      <w:r w:rsidRPr="00F8461C">
        <w:t>.</w:t>
      </w:r>
      <w:r w:rsidRPr="00F8461C">
        <w:rPr>
          <w:rFonts w:eastAsia="Arial"/>
        </w:rPr>
        <w:t xml:space="preserve"> </w:t>
      </w:r>
      <w:r>
        <w:t>Mô tả sơ bộ bài toán</w:t>
      </w:r>
      <w:bookmarkEnd w:id="17"/>
    </w:p>
    <w:p w14:paraId="687C83F2" w14:textId="77777777" w:rsidR="002862AC" w:rsidRPr="00F8461C" w:rsidRDefault="002862AC" w:rsidP="002862AC">
      <w:pPr>
        <w:ind w:left="-15" w:firstLine="720"/>
      </w:pPr>
      <w:r w:rsidRPr="00F8461C">
        <w:t xml:space="preserve">Website bán đồ điện tử được xây dựng với yêu cầu: </w:t>
      </w:r>
    </w:p>
    <w:p w14:paraId="0BDEBEDF" w14:textId="77777777" w:rsidR="002862AC" w:rsidRPr="00F8461C" w:rsidRDefault="002862AC">
      <w:pPr>
        <w:numPr>
          <w:ilvl w:val="0"/>
          <w:numId w:val="9"/>
        </w:numPr>
        <w:pBdr>
          <w:top w:val="nil"/>
          <w:left w:val="nil"/>
          <w:bottom w:val="nil"/>
          <w:right w:val="nil"/>
          <w:between w:val="nil"/>
        </w:pBdr>
        <w:spacing w:after="0"/>
      </w:pPr>
      <w:r w:rsidRPr="00F8461C">
        <w:rPr>
          <w:color w:val="000000"/>
        </w:rPr>
        <w:t xml:space="preserve">Admin có quyền đăng nhập, quản lý sản phẩm, quản lý danh mục sản phẩm, quản lý bài viết, quản lý trang bán hàng, quản lý khách hàng. </w:t>
      </w:r>
    </w:p>
    <w:p w14:paraId="7B4D3053" w14:textId="77777777" w:rsidR="002862AC" w:rsidRPr="00F8461C" w:rsidRDefault="002862AC">
      <w:pPr>
        <w:numPr>
          <w:ilvl w:val="0"/>
          <w:numId w:val="9"/>
        </w:numPr>
        <w:pBdr>
          <w:top w:val="nil"/>
          <w:left w:val="nil"/>
          <w:bottom w:val="nil"/>
          <w:right w:val="nil"/>
          <w:between w:val="nil"/>
        </w:pBdr>
        <w:spacing w:after="0"/>
      </w:pPr>
      <w:r w:rsidRPr="00F8461C">
        <w:rPr>
          <w:color w:val="000000"/>
        </w:rPr>
        <w:t>Khách hàng tiềm năng có thể truy cập website để xem danh mục sản phẩm, xem danh sách sản phẩm, xem chi tiết sản phẩm, tìm kiếm sản phẩm, đăng ký t</w:t>
      </w:r>
      <w:r w:rsidRPr="00F8461C">
        <w:t>ài khoản.</w:t>
      </w:r>
      <w:r w:rsidRPr="00F8461C">
        <w:rPr>
          <w:color w:val="000000"/>
        </w:rPr>
        <w:t xml:space="preserve">. </w:t>
      </w:r>
    </w:p>
    <w:p w14:paraId="5B43CCA6" w14:textId="77777777" w:rsidR="002862AC" w:rsidRPr="00F8461C" w:rsidRDefault="002862AC">
      <w:pPr>
        <w:numPr>
          <w:ilvl w:val="0"/>
          <w:numId w:val="9"/>
        </w:numPr>
        <w:pBdr>
          <w:top w:val="nil"/>
          <w:left w:val="nil"/>
          <w:bottom w:val="nil"/>
          <w:right w:val="nil"/>
          <w:between w:val="nil"/>
        </w:pBdr>
        <w:spacing w:after="5"/>
      </w:pPr>
      <w:r w:rsidRPr="00F8461C">
        <w:rPr>
          <w:color w:val="000000"/>
        </w:rPr>
        <w:t>Khách hàng (đã đăng ký tài khoản) xem danh mục sản phẩm, xem danh sách sản phẩm, xem chi tiết sản phẩm, tìm kiếm sản phẩm, đăng nhập, thêm sản phẩm vào giỏ hàng, đặt hàng, sửa thông tin,</w:t>
      </w:r>
      <w:r w:rsidRPr="00F8461C">
        <w:t xml:space="preserve"> xem đơn hàng đã đặt</w:t>
      </w:r>
    </w:p>
    <w:p w14:paraId="530ED6BE" w14:textId="77777777" w:rsidR="002862AC" w:rsidRPr="00F8461C" w:rsidRDefault="002862AC" w:rsidP="001C2C1D">
      <w:pPr>
        <w:pStyle w:val="Heading2"/>
        <w:numPr>
          <w:ilvl w:val="0"/>
          <w:numId w:val="0"/>
        </w:numPr>
      </w:pPr>
      <w:bookmarkStart w:id="18" w:name="_Toc106861381"/>
      <w:bookmarkStart w:id="19" w:name="_Toc132570103"/>
      <w:r w:rsidRPr="00F8461C">
        <w:t>2.2. Các yêu cầu hệ thống</w:t>
      </w:r>
      <w:bookmarkEnd w:id="18"/>
      <w:bookmarkEnd w:id="19"/>
      <w:r w:rsidRPr="00F8461C">
        <w:t xml:space="preserve"> </w:t>
      </w:r>
    </w:p>
    <w:p w14:paraId="7B511A13" w14:textId="4CA6A3A9" w:rsidR="002862AC" w:rsidRPr="00F8461C" w:rsidRDefault="002862AC" w:rsidP="00042322">
      <w:pPr>
        <w:pStyle w:val="Heading3"/>
      </w:pPr>
      <w:bookmarkStart w:id="20" w:name="_Toc106861382"/>
      <w:bookmarkStart w:id="21" w:name="_Toc132570104"/>
      <w:r w:rsidRPr="00F8461C">
        <w:t>2.2.1.</w:t>
      </w:r>
      <w:r w:rsidRPr="00F8461C">
        <w:rPr>
          <w:rFonts w:eastAsia="Arial"/>
        </w:rPr>
        <w:t xml:space="preserve"> </w:t>
      </w:r>
      <w:r w:rsidRPr="00F8461C">
        <w:t>Yêu cầu về chức năng</w:t>
      </w:r>
      <w:bookmarkEnd w:id="20"/>
      <w:bookmarkEnd w:id="21"/>
      <w:r w:rsidRPr="00F8461C">
        <w:t xml:space="preserve"> </w:t>
      </w:r>
    </w:p>
    <w:p w14:paraId="7162500C" w14:textId="0E0256DB" w:rsidR="002862AC" w:rsidRPr="00F8461C" w:rsidRDefault="002862AC" w:rsidP="00042322">
      <w:pPr>
        <w:pStyle w:val="Heading4"/>
      </w:pPr>
      <w:bookmarkStart w:id="22" w:name="_Toc106861383"/>
      <w:r w:rsidRPr="00F8461C">
        <w:t>a, Phần chức năng của Admin</w:t>
      </w:r>
      <w:bookmarkEnd w:id="22"/>
    </w:p>
    <w:p w14:paraId="63A5D405" w14:textId="77777777" w:rsidR="002862AC" w:rsidRPr="00F8461C" w:rsidRDefault="002862AC">
      <w:pPr>
        <w:numPr>
          <w:ilvl w:val="0"/>
          <w:numId w:val="10"/>
        </w:numPr>
        <w:spacing w:after="108"/>
        <w:ind w:firstLine="360"/>
      </w:pPr>
      <w:r w:rsidRPr="00F8461C">
        <w:t>Đăng nhập</w:t>
      </w:r>
    </w:p>
    <w:p w14:paraId="6BC3A0CD" w14:textId="77777777" w:rsidR="002862AC" w:rsidRPr="00F8461C" w:rsidRDefault="002862AC">
      <w:pPr>
        <w:numPr>
          <w:ilvl w:val="0"/>
          <w:numId w:val="10"/>
        </w:numPr>
        <w:spacing w:after="108"/>
        <w:ind w:firstLine="360"/>
      </w:pPr>
      <w:r w:rsidRPr="00F8461C">
        <w:t xml:space="preserve">Quản lý sản phẩm </w:t>
      </w:r>
    </w:p>
    <w:p w14:paraId="4AFCC245" w14:textId="4512CD4A" w:rsidR="002862AC" w:rsidRPr="00F8461C" w:rsidRDefault="002862AC">
      <w:pPr>
        <w:numPr>
          <w:ilvl w:val="0"/>
          <w:numId w:val="10"/>
        </w:numPr>
        <w:spacing w:after="108"/>
        <w:ind w:firstLine="360"/>
      </w:pPr>
      <w:r w:rsidRPr="00F8461C">
        <w:t xml:space="preserve">Quản lý </w:t>
      </w:r>
      <w:r w:rsidR="005346CD">
        <w:t>loại hàng</w:t>
      </w:r>
    </w:p>
    <w:p w14:paraId="5DB5BD30" w14:textId="77777777" w:rsidR="002862AC" w:rsidRPr="00F8461C" w:rsidRDefault="002862AC">
      <w:pPr>
        <w:numPr>
          <w:ilvl w:val="0"/>
          <w:numId w:val="10"/>
        </w:numPr>
        <w:spacing w:after="108"/>
        <w:ind w:firstLine="360"/>
      </w:pPr>
      <w:r w:rsidRPr="00F8461C">
        <w:t>Quản lý nhân viên</w:t>
      </w:r>
    </w:p>
    <w:p w14:paraId="2027B866" w14:textId="77777777" w:rsidR="002862AC" w:rsidRPr="00F8461C" w:rsidRDefault="002862AC">
      <w:pPr>
        <w:numPr>
          <w:ilvl w:val="0"/>
          <w:numId w:val="10"/>
        </w:numPr>
        <w:spacing w:after="108"/>
        <w:ind w:firstLine="360"/>
      </w:pPr>
      <w:r w:rsidRPr="00F8461C">
        <w:t>Quản lý khách hàng</w:t>
      </w:r>
    </w:p>
    <w:p w14:paraId="2ED9F25A" w14:textId="77777777" w:rsidR="002862AC" w:rsidRPr="00F8461C" w:rsidRDefault="002862AC">
      <w:pPr>
        <w:numPr>
          <w:ilvl w:val="0"/>
          <w:numId w:val="10"/>
        </w:numPr>
        <w:spacing w:after="108"/>
        <w:ind w:firstLine="360"/>
      </w:pPr>
      <w:r w:rsidRPr="00F8461C">
        <w:t>Quản lý đơn hàng</w:t>
      </w:r>
    </w:p>
    <w:p w14:paraId="7A33439A" w14:textId="77777777" w:rsidR="002862AC" w:rsidRPr="00F8461C" w:rsidRDefault="002862AC" w:rsidP="00042322">
      <w:pPr>
        <w:pStyle w:val="Heading4"/>
      </w:pPr>
      <w:bookmarkStart w:id="23" w:name="_Toc106861384"/>
      <w:r w:rsidRPr="00F8461C">
        <w:t>b, Phần chức năng của Khách hàng</w:t>
      </w:r>
      <w:bookmarkEnd w:id="23"/>
    </w:p>
    <w:p w14:paraId="1BB57424" w14:textId="77777777" w:rsidR="002862AC" w:rsidRPr="00F8461C" w:rsidRDefault="002862AC">
      <w:pPr>
        <w:numPr>
          <w:ilvl w:val="0"/>
          <w:numId w:val="10"/>
        </w:numPr>
        <w:spacing w:after="108"/>
        <w:ind w:firstLine="360"/>
      </w:pPr>
      <w:r w:rsidRPr="00F8461C">
        <w:t>Xem danh mục sản phẩm</w:t>
      </w:r>
    </w:p>
    <w:p w14:paraId="1B355309" w14:textId="77777777" w:rsidR="002862AC" w:rsidRPr="00F8461C" w:rsidRDefault="002862AC">
      <w:pPr>
        <w:numPr>
          <w:ilvl w:val="0"/>
          <w:numId w:val="10"/>
        </w:numPr>
        <w:spacing w:after="108"/>
        <w:ind w:firstLine="360"/>
      </w:pPr>
      <w:r w:rsidRPr="00F8461C">
        <w:t>Xem danh sách các sản phẩm</w:t>
      </w:r>
    </w:p>
    <w:p w14:paraId="67BF3E75" w14:textId="77777777" w:rsidR="002862AC" w:rsidRPr="00F8461C" w:rsidRDefault="002862AC">
      <w:pPr>
        <w:numPr>
          <w:ilvl w:val="0"/>
          <w:numId w:val="10"/>
        </w:numPr>
        <w:spacing w:after="108"/>
        <w:ind w:firstLine="360"/>
      </w:pPr>
      <w:r w:rsidRPr="00F8461C">
        <w:t>Xem chi tiết các sản phẩm</w:t>
      </w:r>
    </w:p>
    <w:p w14:paraId="2ECC0591" w14:textId="77777777" w:rsidR="002862AC" w:rsidRPr="00F8461C" w:rsidRDefault="002862AC">
      <w:pPr>
        <w:numPr>
          <w:ilvl w:val="0"/>
          <w:numId w:val="10"/>
        </w:numPr>
        <w:spacing w:after="108"/>
        <w:ind w:firstLine="360"/>
      </w:pPr>
      <w:r w:rsidRPr="00F8461C">
        <w:t>Tìm kiếm sản phẩm</w:t>
      </w:r>
    </w:p>
    <w:p w14:paraId="63FE5734" w14:textId="77777777" w:rsidR="002862AC" w:rsidRPr="00F8461C" w:rsidRDefault="002862AC">
      <w:pPr>
        <w:numPr>
          <w:ilvl w:val="0"/>
          <w:numId w:val="10"/>
        </w:numPr>
        <w:spacing w:after="108"/>
        <w:ind w:firstLine="360"/>
      </w:pPr>
      <w:r w:rsidRPr="00F8461C">
        <w:lastRenderedPageBreak/>
        <w:t>Đăng nhập</w:t>
      </w:r>
    </w:p>
    <w:p w14:paraId="2F644354" w14:textId="77777777" w:rsidR="002862AC" w:rsidRPr="00F8461C" w:rsidRDefault="002862AC">
      <w:pPr>
        <w:numPr>
          <w:ilvl w:val="0"/>
          <w:numId w:val="10"/>
        </w:numPr>
        <w:spacing w:after="108"/>
        <w:ind w:firstLine="360"/>
      </w:pPr>
      <w:r w:rsidRPr="00F8461C">
        <w:t>Đăng ký tài khoản</w:t>
      </w:r>
    </w:p>
    <w:p w14:paraId="3477B466" w14:textId="77777777" w:rsidR="002862AC" w:rsidRPr="00F8461C" w:rsidRDefault="002862AC">
      <w:pPr>
        <w:numPr>
          <w:ilvl w:val="0"/>
          <w:numId w:val="10"/>
        </w:numPr>
        <w:spacing w:after="108"/>
        <w:ind w:firstLine="360"/>
      </w:pPr>
      <w:r w:rsidRPr="00F8461C">
        <w:t>Sửa thông tin, đổi mật khẩu</w:t>
      </w:r>
    </w:p>
    <w:p w14:paraId="6F508073" w14:textId="77777777" w:rsidR="002862AC" w:rsidRPr="00F8461C" w:rsidRDefault="002862AC">
      <w:pPr>
        <w:numPr>
          <w:ilvl w:val="0"/>
          <w:numId w:val="10"/>
        </w:numPr>
        <w:spacing w:after="108"/>
        <w:ind w:firstLine="360"/>
      </w:pPr>
      <w:r w:rsidRPr="00F8461C">
        <w:t>Thêm sản phẩm vào giỏ hàng</w:t>
      </w:r>
    </w:p>
    <w:p w14:paraId="7E5C9BFB" w14:textId="77777777" w:rsidR="002862AC" w:rsidRPr="00F8461C" w:rsidRDefault="002862AC">
      <w:pPr>
        <w:numPr>
          <w:ilvl w:val="0"/>
          <w:numId w:val="10"/>
        </w:numPr>
        <w:spacing w:after="108"/>
        <w:ind w:firstLine="360"/>
      </w:pPr>
      <w:r w:rsidRPr="00F8461C">
        <w:t>Đặt hàng</w:t>
      </w:r>
    </w:p>
    <w:p w14:paraId="41D8F514" w14:textId="77777777" w:rsidR="002862AC" w:rsidRPr="00F8461C" w:rsidRDefault="002862AC" w:rsidP="00042322">
      <w:pPr>
        <w:pStyle w:val="Heading3"/>
      </w:pPr>
      <w:bookmarkStart w:id="24" w:name="_Toc106861385"/>
      <w:bookmarkStart w:id="25" w:name="_Toc132570105"/>
      <w:r w:rsidRPr="00F8461C">
        <w:t>2.2.2.</w:t>
      </w:r>
      <w:r w:rsidRPr="00F8461C">
        <w:rPr>
          <w:rFonts w:eastAsia="Arial"/>
        </w:rPr>
        <w:t xml:space="preserve"> </w:t>
      </w:r>
      <w:r w:rsidRPr="00F8461C">
        <w:t>Yêu cầu phi chức năng</w:t>
      </w:r>
      <w:bookmarkEnd w:id="24"/>
      <w:bookmarkEnd w:id="25"/>
      <w:r w:rsidRPr="00F8461C">
        <w:t xml:space="preserve"> </w:t>
      </w:r>
    </w:p>
    <w:p w14:paraId="3B3ED4B6" w14:textId="77777777" w:rsidR="002862AC" w:rsidRPr="00F8461C" w:rsidRDefault="002862AC">
      <w:pPr>
        <w:numPr>
          <w:ilvl w:val="0"/>
          <w:numId w:val="11"/>
        </w:numPr>
        <w:spacing w:after="151"/>
        <w:ind w:hanging="523"/>
        <w:jc w:val="left"/>
      </w:pPr>
      <w:r w:rsidRPr="00F8461C">
        <w:rPr>
          <w:b/>
          <w:i/>
        </w:rPr>
        <w:t xml:space="preserve">Hoạt động </w:t>
      </w:r>
    </w:p>
    <w:p w14:paraId="747318CA" w14:textId="77777777" w:rsidR="002862AC" w:rsidRPr="00F8461C" w:rsidRDefault="002862AC" w:rsidP="002862AC">
      <w:pPr>
        <w:ind w:left="-15" w:firstLine="720"/>
      </w:pPr>
      <w:r w:rsidRPr="00F8461C">
        <w:t>Hệ thống phải có sự đồng bộ tức là dữ liệu có thể truyền đi giữa các máy tính.</w:t>
      </w:r>
    </w:p>
    <w:p w14:paraId="7E8AF2F1" w14:textId="77777777" w:rsidR="002862AC" w:rsidRPr="00F8461C" w:rsidRDefault="002862AC">
      <w:pPr>
        <w:numPr>
          <w:ilvl w:val="0"/>
          <w:numId w:val="11"/>
        </w:numPr>
        <w:spacing w:after="152"/>
        <w:ind w:hanging="523"/>
        <w:jc w:val="left"/>
      </w:pPr>
      <w:r w:rsidRPr="00F8461C">
        <w:rPr>
          <w:b/>
          <w:i/>
        </w:rPr>
        <w:t xml:space="preserve">Hiệu năng: </w:t>
      </w:r>
    </w:p>
    <w:p w14:paraId="3397079B" w14:textId="77777777" w:rsidR="002862AC" w:rsidRPr="00F8461C" w:rsidRDefault="002862AC" w:rsidP="002862AC">
      <w:pPr>
        <w:ind w:left="-15" w:firstLine="720"/>
      </w:pPr>
      <w:r w:rsidRPr="00F8461C">
        <w:t xml:space="preserve">Hệ thống phải hoạt động ổn định. Tốc độ cập nhật và tính toán phải nhanh (khoảng 1-2s với một dữ liệu). Xử lý cần chính xác tránh sai hệ thống. Dung lượng chưa thông tin phải tương đối lớn để có thể xử lý được lượng thông tin lớn. </w:t>
      </w:r>
    </w:p>
    <w:p w14:paraId="440B891E" w14:textId="77777777" w:rsidR="002862AC" w:rsidRPr="00F8461C" w:rsidRDefault="002862AC">
      <w:pPr>
        <w:numPr>
          <w:ilvl w:val="0"/>
          <w:numId w:val="11"/>
        </w:numPr>
        <w:spacing w:after="149"/>
        <w:ind w:hanging="523"/>
        <w:jc w:val="left"/>
      </w:pPr>
      <w:r w:rsidRPr="00F8461C">
        <w:rPr>
          <w:b/>
          <w:i/>
        </w:rPr>
        <w:t xml:space="preserve">Bảo mật </w:t>
      </w:r>
    </w:p>
    <w:p w14:paraId="09982C81" w14:textId="77777777" w:rsidR="002862AC" w:rsidRPr="00F8461C" w:rsidRDefault="002862AC" w:rsidP="002862AC">
      <w:pPr>
        <w:spacing w:after="40"/>
        <w:ind w:left="-15" w:firstLine="720"/>
      </w:pPr>
      <w:r w:rsidRPr="00F8461C">
        <w:t xml:space="preserve">Phần mềm cần có hệ thống đăng nhập. Có chức năng phân quyền với người sử dụng. Chỉ có các nhân viên quản lý (admin) mới có thể đăng nhập vào hệ thống để cập nhật hay chỉnh sửa các danh mục sản phẩm, sản phẩm ….. Mỗi lần chỉnh sửa cũng sẽ được lưu lại để sử dụng sau này khi có sự cố. Phải có khả năng bảo vệ thông tin khách hàng nếu gặp phải hacker… </w:t>
      </w:r>
    </w:p>
    <w:p w14:paraId="2DEFF3DB" w14:textId="77777777" w:rsidR="002862AC" w:rsidRPr="00F8461C" w:rsidRDefault="002862AC">
      <w:pPr>
        <w:numPr>
          <w:ilvl w:val="0"/>
          <w:numId w:val="11"/>
        </w:numPr>
        <w:spacing w:after="145"/>
        <w:ind w:hanging="523"/>
        <w:jc w:val="left"/>
      </w:pPr>
      <w:r w:rsidRPr="00F8461C">
        <w:rPr>
          <w:b/>
          <w:i/>
        </w:rPr>
        <w:t xml:space="preserve">Văn hóa và chính trị </w:t>
      </w:r>
    </w:p>
    <w:p w14:paraId="696AEBBA" w14:textId="77777777" w:rsidR="002862AC" w:rsidRPr="00F8461C" w:rsidRDefault="002862AC">
      <w:pPr>
        <w:numPr>
          <w:ilvl w:val="0"/>
          <w:numId w:val="8"/>
        </w:numPr>
        <w:spacing w:after="166"/>
        <w:ind w:hanging="360"/>
      </w:pPr>
      <w:r w:rsidRPr="00F8461C">
        <w:t xml:space="preserve">Ngôn ngữ sử dụng là tiếng Việt.  </w:t>
      </w:r>
    </w:p>
    <w:p w14:paraId="45E2303D" w14:textId="77777777" w:rsidR="002862AC" w:rsidRPr="00F8461C" w:rsidRDefault="002862AC">
      <w:pPr>
        <w:numPr>
          <w:ilvl w:val="0"/>
          <w:numId w:val="8"/>
        </w:numPr>
        <w:spacing w:after="146"/>
        <w:ind w:hanging="360"/>
      </w:pPr>
      <w:r w:rsidRPr="00F8461C">
        <w:t xml:space="preserve">Đơn vị thanh toán là tiền tệ có đơn vị VNĐ.  </w:t>
      </w:r>
    </w:p>
    <w:p w14:paraId="11615CB2" w14:textId="77777777" w:rsidR="002862AC" w:rsidRPr="00F8461C" w:rsidRDefault="002862AC">
      <w:pPr>
        <w:numPr>
          <w:ilvl w:val="0"/>
          <w:numId w:val="8"/>
        </w:numPr>
        <w:spacing w:after="136"/>
        <w:ind w:hanging="360"/>
      </w:pPr>
      <w:r w:rsidRPr="00F8461C">
        <w:t xml:space="preserve">Phần mềm phải hợp pháp và sử dụng hợp lý. </w:t>
      </w:r>
    </w:p>
    <w:p w14:paraId="5F2DC58B" w14:textId="77777777" w:rsidR="002862AC" w:rsidRPr="00F8461C" w:rsidRDefault="002862AC" w:rsidP="002862AC">
      <w:pPr>
        <w:spacing w:after="0"/>
        <w:jc w:val="left"/>
      </w:pPr>
      <w:r w:rsidRPr="00F8461C">
        <w:t xml:space="preserve"> </w:t>
      </w:r>
      <w:r w:rsidRPr="00F8461C">
        <w:tab/>
        <w:t xml:space="preserve"> </w:t>
      </w:r>
    </w:p>
    <w:p w14:paraId="375F12B6" w14:textId="7785F00F" w:rsidR="002862AC" w:rsidRPr="00F8461C" w:rsidRDefault="002862AC" w:rsidP="001C2C1D">
      <w:pPr>
        <w:pStyle w:val="Heading2"/>
        <w:numPr>
          <w:ilvl w:val="0"/>
          <w:numId w:val="0"/>
        </w:numPr>
      </w:pPr>
      <w:bookmarkStart w:id="26" w:name="_Toc106861390"/>
      <w:bookmarkStart w:id="27" w:name="_Toc132570106"/>
      <w:r w:rsidRPr="00F8461C">
        <w:lastRenderedPageBreak/>
        <w:t>2.</w:t>
      </w:r>
      <w:r w:rsidR="00435213">
        <w:t>3</w:t>
      </w:r>
      <w:r w:rsidRPr="00F8461C">
        <w:t>. Mô hình hoá Use case</w:t>
      </w:r>
      <w:bookmarkEnd w:id="26"/>
      <w:bookmarkEnd w:id="27"/>
      <w:r w:rsidRPr="00F8461C">
        <w:t xml:space="preserve"> </w:t>
      </w:r>
    </w:p>
    <w:p w14:paraId="555DA0D0" w14:textId="51FB91B7" w:rsidR="002862AC" w:rsidRPr="00F8461C" w:rsidRDefault="002862AC" w:rsidP="00042322">
      <w:pPr>
        <w:pStyle w:val="Heading3"/>
      </w:pPr>
      <w:bookmarkStart w:id="28" w:name="_Toc106861391"/>
      <w:bookmarkStart w:id="29" w:name="_Toc132570107"/>
      <w:r w:rsidRPr="00F8461C">
        <w:t>2.</w:t>
      </w:r>
      <w:r w:rsidR="00435213">
        <w:t>3</w:t>
      </w:r>
      <w:r w:rsidRPr="00F8461C">
        <w:t>.1.</w:t>
      </w:r>
      <w:r w:rsidRPr="00F8461C">
        <w:rPr>
          <w:rFonts w:eastAsia="Arial"/>
        </w:rPr>
        <w:t xml:space="preserve">  </w:t>
      </w:r>
      <w:r w:rsidRPr="00F8461C">
        <w:t>Biểu đồ Use case tổng quan</w:t>
      </w:r>
      <w:bookmarkEnd w:id="28"/>
      <w:bookmarkEnd w:id="29"/>
      <w:r w:rsidRPr="00F8461C">
        <w:t xml:space="preserve"> </w:t>
      </w:r>
    </w:p>
    <w:p w14:paraId="03EF3D75" w14:textId="69926F28" w:rsidR="002862AC" w:rsidRPr="00F8461C" w:rsidRDefault="00C77CE0" w:rsidP="00C77CE0">
      <w:pPr>
        <w:jc w:val="center"/>
      </w:pPr>
      <w:r>
        <w:rPr>
          <w:noProof/>
        </w:rPr>
        <w:drawing>
          <wp:inline distT="0" distB="0" distL="0" distR="0" wp14:anchorId="6489C366" wp14:editId="15AB596D">
            <wp:extent cx="3524250" cy="745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7458075"/>
                    </a:xfrm>
                    <a:prstGeom prst="rect">
                      <a:avLst/>
                    </a:prstGeom>
                    <a:noFill/>
                    <a:ln>
                      <a:noFill/>
                    </a:ln>
                  </pic:spPr>
                </pic:pic>
              </a:graphicData>
            </a:graphic>
          </wp:inline>
        </w:drawing>
      </w:r>
    </w:p>
    <w:p w14:paraId="0C156894" w14:textId="77777777" w:rsidR="002862AC" w:rsidRPr="00F8461C" w:rsidRDefault="002862AC" w:rsidP="002862AC">
      <w:pPr>
        <w:jc w:val="center"/>
      </w:pPr>
      <w:r w:rsidRPr="00F8461C">
        <w:t>Hình 2.4.1 Biểu đồ  UseCase tổng quan</w:t>
      </w:r>
    </w:p>
    <w:p w14:paraId="2C59BCA6" w14:textId="77777777" w:rsidR="002862AC" w:rsidRPr="00F8461C" w:rsidRDefault="002862AC" w:rsidP="002862AC">
      <w:pPr>
        <w:spacing w:after="0"/>
        <w:ind w:left="1342" w:hanging="1342"/>
        <w:jc w:val="center"/>
      </w:pPr>
    </w:p>
    <w:p w14:paraId="09A6FFB4" w14:textId="77777777" w:rsidR="002862AC" w:rsidRPr="00F8461C" w:rsidRDefault="002862AC" w:rsidP="002862AC">
      <w:pPr>
        <w:spacing w:after="296"/>
        <w:ind w:left="1342" w:right="1120"/>
        <w:jc w:val="right"/>
      </w:pPr>
      <w:r w:rsidRPr="00F8461C">
        <w:lastRenderedPageBreak/>
        <w:t xml:space="preserve"> </w:t>
      </w:r>
    </w:p>
    <w:p w14:paraId="66AC563C" w14:textId="000C94A4" w:rsidR="002862AC" w:rsidRPr="00F8461C" w:rsidRDefault="002862AC" w:rsidP="00042322">
      <w:pPr>
        <w:pStyle w:val="Heading3"/>
      </w:pPr>
      <w:bookmarkStart w:id="30" w:name="_Toc106861392"/>
      <w:bookmarkStart w:id="31" w:name="_Toc132570108"/>
      <w:r w:rsidRPr="00F8461C">
        <w:t>2.</w:t>
      </w:r>
      <w:r w:rsidR="00435213">
        <w:t>3</w:t>
      </w:r>
      <w:r w:rsidRPr="00F8461C">
        <w:t>.2.</w:t>
      </w:r>
      <w:r w:rsidRPr="00F8461C">
        <w:rPr>
          <w:rFonts w:eastAsia="Arial"/>
        </w:rPr>
        <w:t xml:space="preserve"> </w:t>
      </w:r>
      <w:r w:rsidRPr="00F8461C">
        <w:t>Các tác nhân (Biểu đồ phân rã)</w:t>
      </w:r>
      <w:bookmarkEnd w:id="30"/>
      <w:bookmarkEnd w:id="31"/>
    </w:p>
    <w:p w14:paraId="7C751E53" w14:textId="2548D91F" w:rsidR="002862AC" w:rsidRPr="00F8461C" w:rsidRDefault="002862AC" w:rsidP="00042322">
      <w:pPr>
        <w:pStyle w:val="Heading4"/>
      </w:pPr>
      <w:bookmarkStart w:id="32" w:name="_2xcytpi" w:colFirst="0" w:colLast="0"/>
      <w:bookmarkStart w:id="33" w:name="_Toc106861393"/>
      <w:bookmarkEnd w:id="32"/>
      <w:r w:rsidRPr="00F8461C">
        <w:t>2.</w:t>
      </w:r>
      <w:r w:rsidR="00435213">
        <w:t>3</w:t>
      </w:r>
      <w:r w:rsidRPr="00F8461C">
        <w:t>.2.1.</w:t>
      </w:r>
      <w:r w:rsidRPr="00F8461C">
        <w:rPr>
          <w:rFonts w:eastAsia="Arial"/>
        </w:rPr>
        <w:t xml:space="preserve"> </w:t>
      </w:r>
      <w:r w:rsidRPr="00F8461C">
        <w:rPr>
          <w:rFonts w:eastAsia="Arial"/>
        </w:rPr>
        <w:tab/>
      </w:r>
      <w:r w:rsidRPr="00F8461C">
        <w:t>Actor Admin</w:t>
      </w:r>
      <w:bookmarkEnd w:id="33"/>
      <w:r w:rsidRPr="00F8461C">
        <w:t xml:space="preserve"> </w:t>
      </w:r>
    </w:p>
    <w:p w14:paraId="341950E3" w14:textId="77777777" w:rsidR="002862AC" w:rsidRPr="00F8461C" w:rsidRDefault="002862AC" w:rsidP="002862AC">
      <w:pPr>
        <w:jc w:val="center"/>
      </w:pPr>
      <w:r w:rsidRPr="00F8461C">
        <w:rPr>
          <w:noProof/>
        </w:rPr>
        <w:drawing>
          <wp:inline distT="114300" distB="114300" distL="114300" distR="114300" wp14:anchorId="1F672AD5" wp14:editId="53E2DFF4">
            <wp:extent cx="3286125" cy="649605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286125" cy="6496050"/>
                    </a:xfrm>
                    <a:prstGeom prst="rect">
                      <a:avLst/>
                    </a:prstGeom>
                    <a:ln/>
                  </pic:spPr>
                </pic:pic>
              </a:graphicData>
            </a:graphic>
          </wp:inline>
        </w:drawing>
      </w:r>
    </w:p>
    <w:p w14:paraId="4A40DC52" w14:textId="77777777" w:rsidR="002862AC" w:rsidRPr="00F8461C" w:rsidRDefault="002862AC" w:rsidP="002862AC">
      <w:pPr>
        <w:jc w:val="center"/>
      </w:pPr>
      <w:r w:rsidRPr="00F8461C">
        <w:t>Hình 2.4.2.1 Biểu đồ Use Case Admin</w:t>
      </w:r>
    </w:p>
    <w:p w14:paraId="3551170C" w14:textId="3F96EDAB" w:rsidR="002862AC" w:rsidRPr="00F8461C" w:rsidRDefault="002862AC" w:rsidP="00042322">
      <w:pPr>
        <w:pStyle w:val="Heading4"/>
      </w:pPr>
      <w:bookmarkStart w:id="34" w:name="_1ci93xb" w:colFirst="0" w:colLast="0"/>
      <w:bookmarkStart w:id="35" w:name="_Toc106861394"/>
      <w:bookmarkEnd w:id="34"/>
      <w:r w:rsidRPr="00F8461C">
        <w:lastRenderedPageBreak/>
        <w:t>2.</w:t>
      </w:r>
      <w:r w:rsidR="00435213">
        <w:t>3</w:t>
      </w:r>
      <w:r w:rsidRPr="00F8461C">
        <w:t>.2.2.</w:t>
      </w:r>
      <w:r w:rsidRPr="00F8461C">
        <w:rPr>
          <w:rFonts w:eastAsia="Arial"/>
        </w:rPr>
        <w:t xml:space="preserve"> </w:t>
      </w:r>
      <w:r w:rsidRPr="00F8461C">
        <w:rPr>
          <w:rFonts w:eastAsia="Arial"/>
        </w:rPr>
        <w:tab/>
      </w:r>
      <w:r w:rsidRPr="00F8461C">
        <w:t>Actor Khách hàng tiềm năng</w:t>
      </w:r>
      <w:bookmarkEnd w:id="35"/>
    </w:p>
    <w:p w14:paraId="02EDF85C" w14:textId="77777777" w:rsidR="002862AC" w:rsidRPr="00F8461C" w:rsidRDefault="002862AC" w:rsidP="002862AC">
      <w:pPr>
        <w:jc w:val="center"/>
      </w:pPr>
      <w:r w:rsidRPr="00F8461C">
        <w:rPr>
          <w:noProof/>
        </w:rPr>
        <w:drawing>
          <wp:inline distT="114300" distB="114300" distL="114300" distR="114300" wp14:anchorId="41B684C8" wp14:editId="1210D123">
            <wp:extent cx="4038600" cy="307657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038600" cy="3076575"/>
                    </a:xfrm>
                    <a:prstGeom prst="rect">
                      <a:avLst/>
                    </a:prstGeom>
                    <a:ln/>
                  </pic:spPr>
                </pic:pic>
              </a:graphicData>
            </a:graphic>
          </wp:inline>
        </w:drawing>
      </w:r>
    </w:p>
    <w:p w14:paraId="7E5DA275" w14:textId="77777777" w:rsidR="002862AC" w:rsidRPr="00F8461C" w:rsidRDefault="002862AC" w:rsidP="002862AC">
      <w:pPr>
        <w:jc w:val="center"/>
      </w:pPr>
      <w:r w:rsidRPr="00F8461C">
        <w:t>Hình 2.4.2.2 Biểu đồ Use Case khách hàng tiềm năng</w:t>
      </w:r>
    </w:p>
    <w:p w14:paraId="692E55D2" w14:textId="5AC6029C" w:rsidR="002862AC" w:rsidRPr="00F8461C" w:rsidRDefault="002862AC" w:rsidP="00042322">
      <w:pPr>
        <w:pStyle w:val="Heading4"/>
      </w:pPr>
      <w:bookmarkStart w:id="36" w:name="_Toc106861395"/>
      <w:r w:rsidRPr="00F8461C">
        <w:t>2.</w:t>
      </w:r>
      <w:r w:rsidR="00435213">
        <w:t>3</w:t>
      </w:r>
      <w:r w:rsidRPr="00F8461C">
        <w:t>.2.3.  Actor Khách hàng</w:t>
      </w:r>
      <w:bookmarkEnd w:id="36"/>
    </w:p>
    <w:p w14:paraId="319F38AD" w14:textId="77777777" w:rsidR="002862AC" w:rsidRPr="00F8461C" w:rsidRDefault="002862AC" w:rsidP="002862AC">
      <w:pPr>
        <w:jc w:val="center"/>
      </w:pPr>
    </w:p>
    <w:p w14:paraId="444E0117" w14:textId="77777777" w:rsidR="002862AC" w:rsidRPr="00F8461C" w:rsidRDefault="002862AC" w:rsidP="002862AC">
      <w:pPr>
        <w:jc w:val="left"/>
      </w:pPr>
      <w:r w:rsidRPr="00F8461C">
        <w:rPr>
          <w:noProof/>
        </w:rPr>
        <w:lastRenderedPageBreak/>
        <w:drawing>
          <wp:inline distT="114300" distB="114300" distL="114300" distR="114300" wp14:anchorId="2A33F572" wp14:editId="265BE611">
            <wp:extent cx="4304665" cy="8197794"/>
            <wp:effectExtent l="0" t="0" r="635"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4324508" cy="8235583"/>
                    </a:xfrm>
                    <a:prstGeom prst="rect">
                      <a:avLst/>
                    </a:prstGeom>
                    <a:ln/>
                  </pic:spPr>
                </pic:pic>
              </a:graphicData>
            </a:graphic>
          </wp:inline>
        </w:drawing>
      </w:r>
    </w:p>
    <w:p w14:paraId="3744938B" w14:textId="375EEF1F" w:rsidR="00CB4F9C" w:rsidRDefault="002862AC" w:rsidP="002862AC">
      <w:r w:rsidRPr="00F8461C">
        <w:t>Hình 2.4.2.3 Biểu đồ Use Case khách hàng</w:t>
      </w:r>
    </w:p>
    <w:p w14:paraId="6AC3DB4C" w14:textId="5286D3FE" w:rsidR="005346CD" w:rsidRPr="00042322" w:rsidRDefault="00C01EA8" w:rsidP="001C2C1D">
      <w:pPr>
        <w:pStyle w:val="Heading2"/>
        <w:numPr>
          <w:ilvl w:val="1"/>
          <w:numId w:val="35"/>
        </w:numPr>
      </w:pPr>
      <w:bookmarkStart w:id="37" w:name="_Toc106861396"/>
      <w:r>
        <w:lastRenderedPageBreak/>
        <w:t xml:space="preserve"> </w:t>
      </w:r>
      <w:bookmarkStart w:id="38" w:name="_Toc132570109"/>
      <w:r w:rsidR="005346CD" w:rsidRPr="00042322">
        <w:t>Đặc tả Use-case</w:t>
      </w:r>
      <w:bookmarkEnd w:id="37"/>
      <w:bookmarkEnd w:id="38"/>
      <w:r w:rsidR="005346CD" w:rsidRPr="00042322">
        <w:t xml:space="preserve"> </w:t>
      </w:r>
    </w:p>
    <w:p w14:paraId="76C0D25D" w14:textId="496D88AF" w:rsidR="005346CD" w:rsidRPr="00F8461C" w:rsidRDefault="00D85E02" w:rsidP="00D85E02">
      <w:pPr>
        <w:pStyle w:val="Heading3"/>
      </w:pPr>
      <w:bookmarkStart w:id="39" w:name="_Toc106861397"/>
      <w:bookmarkStart w:id="40" w:name="_Toc132570110"/>
      <w:r>
        <w:t>2.</w:t>
      </w:r>
      <w:r w:rsidR="00435213">
        <w:t>4</w:t>
      </w:r>
      <w:r>
        <w:t>.1</w:t>
      </w:r>
      <w:r w:rsidR="00681562">
        <w:tab/>
      </w:r>
      <w:r w:rsidR="005346CD" w:rsidRPr="00F8461C">
        <w:t>Use case “Đăng ký”</w:t>
      </w:r>
      <w:bookmarkEnd w:id="39"/>
      <w:bookmarkEnd w:id="40"/>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3303B1BD" w14:textId="77777777" w:rsidTr="0039622F">
        <w:trPr>
          <w:trHeight w:val="699"/>
        </w:trPr>
        <w:tc>
          <w:tcPr>
            <w:tcW w:w="3346" w:type="dxa"/>
            <w:gridSpan w:val="2"/>
            <w:shd w:val="clear" w:color="auto" w:fill="auto"/>
            <w:vAlign w:val="center"/>
          </w:tcPr>
          <w:p w14:paraId="5E533F3B" w14:textId="77777777" w:rsidR="005346CD" w:rsidRPr="00F8461C" w:rsidRDefault="005346CD" w:rsidP="0039622F">
            <w:pPr>
              <w:jc w:val="left"/>
              <w:rPr>
                <w:b/>
              </w:rPr>
            </w:pPr>
            <w:r w:rsidRPr="00F8461C">
              <w:rPr>
                <w:b/>
              </w:rPr>
              <w:t>Tên Use case</w:t>
            </w:r>
          </w:p>
        </w:tc>
        <w:tc>
          <w:tcPr>
            <w:tcW w:w="5716" w:type="dxa"/>
            <w:vAlign w:val="center"/>
          </w:tcPr>
          <w:p w14:paraId="3AADA79B" w14:textId="77777777" w:rsidR="005346CD" w:rsidRPr="00F8461C" w:rsidRDefault="005346CD" w:rsidP="0039622F">
            <w:pPr>
              <w:pBdr>
                <w:top w:val="nil"/>
                <w:left w:val="nil"/>
                <w:bottom w:val="nil"/>
                <w:right w:val="nil"/>
                <w:between w:val="nil"/>
              </w:pBdr>
              <w:jc w:val="center"/>
            </w:pPr>
            <w:r w:rsidRPr="00F8461C">
              <w:t>Đăng ký tài khoản mới</w:t>
            </w:r>
          </w:p>
        </w:tc>
      </w:tr>
      <w:tr w:rsidR="005346CD" w:rsidRPr="00F8461C" w14:paraId="488B930C" w14:textId="77777777" w:rsidTr="0039622F">
        <w:trPr>
          <w:trHeight w:val="547"/>
        </w:trPr>
        <w:tc>
          <w:tcPr>
            <w:tcW w:w="3346" w:type="dxa"/>
            <w:gridSpan w:val="2"/>
            <w:shd w:val="clear" w:color="auto" w:fill="auto"/>
            <w:vAlign w:val="center"/>
          </w:tcPr>
          <w:p w14:paraId="2FC65DA1" w14:textId="77777777" w:rsidR="005346CD" w:rsidRPr="00F8461C" w:rsidRDefault="005346CD" w:rsidP="0039622F">
            <w:pPr>
              <w:jc w:val="left"/>
              <w:rPr>
                <w:b/>
              </w:rPr>
            </w:pPr>
            <w:r w:rsidRPr="00F8461C">
              <w:rPr>
                <w:b/>
              </w:rPr>
              <w:t>Tác nhân</w:t>
            </w:r>
          </w:p>
        </w:tc>
        <w:tc>
          <w:tcPr>
            <w:tcW w:w="5716" w:type="dxa"/>
            <w:vAlign w:val="center"/>
          </w:tcPr>
          <w:p w14:paraId="6802A547" w14:textId="77777777" w:rsidR="005346CD" w:rsidRPr="00F8461C" w:rsidRDefault="005346CD" w:rsidP="0039622F">
            <w:pPr>
              <w:pBdr>
                <w:top w:val="nil"/>
                <w:left w:val="nil"/>
                <w:bottom w:val="nil"/>
                <w:right w:val="nil"/>
                <w:between w:val="nil"/>
              </w:pBdr>
              <w:jc w:val="center"/>
            </w:pPr>
            <w:r w:rsidRPr="00F8461C">
              <w:t>Khách (Guest)</w:t>
            </w:r>
          </w:p>
        </w:tc>
      </w:tr>
      <w:tr w:rsidR="005346CD" w:rsidRPr="00F8461C" w14:paraId="39BB374F" w14:textId="77777777" w:rsidTr="0039622F">
        <w:tc>
          <w:tcPr>
            <w:tcW w:w="3346" w:type="dxa"/>
            <w:gridSpan w:val="2"/>
            <w:shd w:val="clear" w:color="auto" w:fill="auto"/>
            <w:vAlign w:val="center"/>
          </w:tcPr>
          <w:p w14:paraId="2D950FAC" w14:textId="77777777" w:rsidR="005346CD" w:rsidRPr="00F8461C" w:rsidRDefault="005346CD" w:rsidP="0039622F">
            <w:pPr>
              <w:spacing w:before="240"/>
              <w:jc w:val="left"/>
              <w:rPr>
                <w:b/>
              </w:rPr>
            </w:pPr>
            <w:r w:rsidRPr="00F8461C">
              <w:rPr>
                <w:b/>
              </w:rPr>
              <w:t>Mô tả vắn tắt</w:t>
            </w:r>
          </w:p>
        </w:tc>
        <w:tc>
          <w:tcPr>
            <w:tcW w:w="5716" w:type="dxa"/>
            <w:vAlign w:val="center"/>
          </w:tcPr>
          <w:p w14:paraId="4A870AEE" w14:textId="77777777" w:rsidR="005346CD" w:rsidRPr="00F8461C" w:rsidRDefault="005346CD" w:rsidP="0039622F">
            <w:pPr>
              <w:spacing w:before="240"/>
              <w:jc w:val="center"/>
            </w:pPr>
            <w:r w:rsidRPr="00F8461C">
              <w:t>Use case này cho phép Khách (guest) đăng ký một tài khoản mới</w:t>
            </w:r>
          </w:p>
        </w:tc>
      </w:tr>
      <w:tr w:rsidR="005346CD" w:rsidRPr="00F8461C" w14:paraId="633396F5" w14:textId="77777777" w:rsidTr="0039622F">
        <w:trPr>
          <w:trHeight w:val="4324"/>
        </w:trPr>
        <w:tc>
          <w:tcPr>
            <w:tcW w:w="1413" w:type="dxa"/>
            <w:vMerge w:val="restart"/>
            <w:shd w:val="clear" w:color="auto" w:fill="auto"/>
            <w:vAlign w:val="center"/>
          </w:tcPr>
          <w:p w14:paraId="5E45AC49"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31EF5D83" w14:textId="77777777" w:rsidR="005346CD" w:rsidRPr="00F8461C" w:rsidRDefault="005346CD" w:rsidP="0039622F">
            <w:pPr>
              <w:spacing w:before="240"/>
              <w:jc w:val="center"/>
              <w:rPr>
                <w:b/>
              </w:rPr>
            </w:pPr>
            <w:r w:rsidRPr="00F8461C">
              <w:rPr>
                <w:b/>
              </w:rPr>
              <w:t>Luồng cơ bản</w:t>
            </w:r>
          </w:p>
        </w:tc>
        <w:tc>
          <w:tcPr>
            <w:tcW w:w="5716" w:type="dxa"/>
          </w:tcPr>
          <w:p w14:paraId="46E34122" w14:textId="77777777" w:rsidR="005346CD" w:rsidRPr="00F8461C" w:rsidRDefault="005346CD">
            <w:pPr>
              <w:numPr>
                <w:ilvl w:val="0"/>
                <w:numId w:val="17"/>
              </w:numPr>
              <w:pBdr>
                <w:top w:val="nil"/>
                <w:left w:val="nil"/>
                <w:bottom w:val="nil"/>
                <w:right w:val="nil"/>
                <w:between w:val="nil"/>
              </w:pBdr>
              <w:spacing w:before="240" w:after="0"/>
              <w:jc w:val="left"/>
              <w:rPr>
                <w:color w:val="000000"/>
              </w:rPr>
            </w:pPr>
            <w:r w:rsidRPr="00F8461C">
              <w:rPr>
                <w:color w:val="000000"/>
              </w:rPr>
              <w:t xml:space="preserve">Use case này bắt đầu khi tác nhân kích vào “Đăng ký” trên </w:t>
            </w:r>
            <w:r w:rsidRPr="00F8461C">
              <w:t>header</w:t>
            </w:r>
            <w:r w:rsidRPr="00F8461C">
              <w:rPr>
                <w:color w:val="000000"/>
              </w:rPr>
              <w:t>.</w:t>
            </w:r>
          </w:p>
          <w:p w14:paraId="17468753" w14:textId="77777777" w:rsidR="005346CD" w:rsidRPr="00F8461C" w:rsidRDefault="005346CD">
            <w:pPr>
              <w:numPr>
                <w:ilvl w:val="0"/>
                <w:numId w:val="17"/>
              </w:numPr>
              <w:pBdr>
                <w:top w:val="nil"/>
                <w:left w:val="nil"/>
                <w:bottom w:val="nil"/>
                <w:right w:val="nil"/>
                <w:between w:val="nil"/>
              </w:pBdr>
              <w:spacing w:after="0"/>
              <w:jc w:val="left"/>
              <w:rPr>
                <w:color w:val="000000"/>
              </w:rPr>
            </w:pPr>
            <w:r w:rsidRPr="00F8461C">
              <w:rPr>
                <w:color w:val="000000"/>
              </w:rPr>
              <w:t>Hệ thống hiển thị giao di</w:t>
            </w:r>
            <w:r w:rsidRPr="00F8461C">
              <w:t>ện</w:t>
            </w:r>
            <w:r w:rsidRPr="00F8461C">
              <w:rPr>
                <w:color w:val="000000"/>
              </w:rPr>
              <w:t xml:space="preserve"> đăng ký, yêu cầu tác nhân nhập các trường thông tin như: họ và tên, </w:t>
            </w:r>
            <w:r w:rsidRPr="00F8461C">
              <w:t>email,</w:t>
            </w:r>
            <w:r w:rsidRPr="00F8461C">
              <w:rPr>
                <w:color w:val="000000"/>
              </w:rPr>
              <w:t xml:space="preserve"> mật khẩu</w:t>
            </w:r>
            <w:r w:rsidRPr="00F8461C">
              <w:t>.</w:t>
            </w:r>
          </w:p>
          <w:p w14:paraId="07C24A0E" w14:textId="77777777" w:rsidR="005346CD" w:rsidRPr="00F8461C" w:rsidRDefault="005346CD">
            <w:pPr>
              <w:numPr>
                <w:ilvl w:val="0"/>
                <w:numId w:val="17"/>
              </w:numPr>
              <w:pBdr>
                <w:top w:val="nil"/>
                <w:left w:val="nil"/>
                <w:bottom w:val="nil"/>
                <w:right w:val="nil"/>
                <w:between w:val="nil"/>
              </w:pBdr>
              <w:spacing w:after="0"/>
              <w:jc w:val="left"/>
              <w:rPr>
                <w:color w:val="000000"/>
              </w:rPr>
            </w:pPr>
            <w:r w:rsidRPr="00F8461C">
              <w:rPr>
                <w:color w:val="000000"/>
              </w:rPr>
              <w:t>Tác nhân nhập các thông tin yêu cầu:   tên đăng ký, họ và tên, giới tính, số điện thoại, địa chỉ, email, tạo mật khẩu, xác nhận mật khẩu và ấn vào “Đăng ký”</w:t>
            </w:r>
          </w:p>
          <w:p w14:paraId="439FB8D4" w14:textId="77777777" w:rsidR="005346CD" w:rsidRPr="00F8461C" w:rsidRDefault="005346CD">
            <w:pPr>
              <w:numPr>
                <w:ilvl w:val="0"/>
                <w:numId w:val="17"/>
              </w:numPr>
              <w:pBdr>
                <w:top w:val="nil"/>
                <w:left w:val="nil"/>
                <w:bottom w:val="nil"/>
                <w:right w:val="nil"/>
                <w:between w:val="nil"/>
              </w:pBdr>
              <w:spacing w:after="0"/>
              <w:jc w:val="left"/>
              <w:rPr>
                <w:color w:val="000000"/>
              </w:rPr>
            </w:pPr>
            <w:r w:rsidRPr="00F8461C">
              <w:rPr>
                <w:color w:val="000000"/>
              </w:rPr>
              <w:t xml:space="preserve">Hệ thống sẽ tự động chèn một bản ghi vào bảng </w:t>
            </w:r>
            <w:r w:rsidRPr="00F8461C">
              <w:t>users với role ‘USER”</w:t>
            </w:r>
            <w:r w:rsidRPr="00F8461C">
              <w:rPr>
                <w:color w:val="000000"/>
              </w:rPr>
              <w:t>.</w:t>
            </w:r>
          </w:p>
          <w:p w14:paraId="61826A44" w14:textId="77777777" w:rsidR="005346CD" w:rsidRPr="00F8461C" w:rsidRDefault="005346CD">
            <w:pPr>
              <w:numPr>
                <w:ilvl w:val="0"/>
                <w:numId w:val="17"/>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532AE978" w14:textId="77777777" w:rsidTr="0039622F">
        <w:tc>
          <w:tcPr>
            <w:tcW w:w="1413" w:type="dxa"/>
            <w:vMerge/>
            <w:shd w:val="clear" w:color="auto" w:fill="auto"/>
            <w:vAlign w:val="center"/>
          </w:tcPr>
          <w:p w14:paraId="4D331031"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3B0103D0" w14:textId="77777777" w:rsidR="005346CD" w:rsidRPr="00F8461C" w:rsidRDefault="005346CD" w:rsidP="0039622F">
            <w:pPr>
              <w:spacing w:before="240"/>
              <w:jc w:val="center"/>
              <w:rPr>
                <w:b/>
              </w:rPr>
            </w:pPr>
            <w:r w:rsidRPr="00F8461C">
              <w:rPr>
                <w:b/>
              </w:rPr>
              <w:t>Luồng rẽ nhánh</w:t>
            </w:r>
          </w:p>
        </w:tc>
        <w:tc>
          <w:tcPr>
            <w:tcW w:w="5716" w:type="dxa"/>
          </w:tcPr>
          <w:p w14:paraId="30FC1E80" w14:textId="4F06B396"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Admin</w:t>
            </w:r>
            <w:r w:rsidRPr="00F8461C">
              <w:t xml:space="preserve"> thì hệ thống sẽ hiển thị một thông báo lỗi và use case kết thúc.</w:t>
            </w:r>
          </w:p>
        </w:tc>
      </w:tr>
      <w:tr w:rsidR="005346CD" w:rsidRPr="00F8461C" w14:paraId="2F8C7E1F" w14:textId="77777777" w:rsidTr="0039622F">
        <w:trPr>
          <w:trHeight w:val="463"/>
        </w:trPr>
        <w:tc>
          <w:tcPr>
            <w:tcW w:w="3346" w:type="dxa"/>
            <w:gridSpan w:val="2"/>
            <w:shd w:val="clear" w:color="auto" w:fill="auto"/>
          </w:tcPr>
          <w:p w14:paraId="304B79AF" w14:textId="77777777" w:rsidR="005346CD" w:rsidRPr="00F8461C" w:rsidRDefault="005346CD" w:rsidP="0039622F">
            <w:pPr>
              <w:spacing w:before="240"/>
              <w:rPr>
                <w:b/>
              </w:rPr>
            </w:pPr>
            <w:r w:rsidRPr="00F8461C">
              <w:rPr>
                <w:b/>
              </w:rPr>
              <w:t>Các yêu cầu đặc biệt</w:t>
            </w:r>
          </w:p>
        </w:tc>
        <w:tc>
          <w:tcPr>
            <w:tcW w:w="5716" w:type="dxa"/>
          </w:tcPr>
          <w:p w14:paraId="5A88074A" w14:textId="77777777" w:rsidR="005346CD" w:rsidRPr="00F8461C" w:rsidRDefault="005346CD" w:rsidP="0039622F">
            <w:pPr>
              <w:spacing w:before="240"/>
            </w:pPr>
            <w:r w:rsidRPr="00F8461C">
              <w:t>Không có</w:t>
            </w:r>
          </w:p>
        </w:tc>
      </w:tr>
      <w:tr w:rsidR="005346CD" w:rsidRPr="00F8461C" w14:paraId="139934B4" w14:textId="77777777" w:rsidTr="0039622F">
        <w:trPr>
          <w:trHeight w:val="693"/>
        </w:trPr>
        <w:tc>
          <w:tcPr>
            <w:tcW w:w="3346" w:type="dxa"/>
            <w:gridSpan w:val="2"/>
            <w:shd w:val="clear" w:color="auto" w:fill="auto"/>
          </w:tcPr>
          <w:p w14:paraId="3BCF35BE" w14:textId="77777777" w:rsidR="005346CD" w:rsidRPr="00F8461C" w:rsidRDefault="005346CD" w:rsidP="0039622F">
            <w:pPr>
              <w:spacing w:before="240"/>
              <w:rPr>
                <w:b/>
              </w:rPr>
            </w:pPr>
            <w:r w:rsidRPr="00F8461C">
              <w:rPr>
                <w:b/>
              </w:rPr>
              <w:t>Tiền điều kiện</w:t>
            </w:r>
          </w:p>
        </w:tc>
        <w:tc>
          <w:tcPr>
            <w:tcW w:w="5716" w:type="dxa"/>
          </w:tcPr>
          <w:p w14:paraId="174D82A2" w14:textId="77777777" w:rsidR="005346CD" w:rsidRPr="00F8461C" w:rsidRDefault="005346CD" w:rsidP="0039622F">
            <w:pPr>
              <w:pBdr>
                <w:top w:val="nil"/>
                <w:left w:val="nil"/>
                <w:bottom w:val="nil"/>
                <w:right w:val="nil"/>
                <w:between w:val="nil"/>
              </w:pBdr>
              <w:spacing w:before="240"/>
              <w:jc w:val="left"/>
            </w:pPr>
            <w:r w:rsidRPr="00F8461C">
              <w:t>Không có</w:t>
            </w:r>
          </w:p>
        </w:tc>
      </w:tr>
      <w:tr w:rsidR="005346CD" w:rsidRPr="00F8461C" w14:paraId="0AC67268" w14:textId="77777777" w:rsidTr="0039622F">
        <w:tc>
          <w:tcPr>
            <w:tcW w:w="3346" w:type="dxa"/>
            <w:gridSpan w:val="2"/>
            <w:shd w:val="clear" w:color="auto" w:fill="auto"/>
          </w:tcPr>
          <w:p w14:paraId="7787AB8A" w14:textId="77777777" w:rsidR="005346CD" w:rsidRPr="00F8461C" w:rsidRDefault="005346CD" w:rsidP="0039622F">
            <w:pPr>
              <w:spacing w:before="240"/>
              <w:rPr>
                <w:b/>
              </w:rPr>
            </w:pPr>
            <w:r w:rsidRPr="00F8461C">
              <w:rPr>
                <w:b/>
              </w:rPr>
              <w:lastRenderedPageBreak/>
              <w:t>Hậu điều kiện</w:t>
            </w:r>
          </w:p>
        </w:tc>
        <w:tc>
          <w:tcPr>
            <w:tcW w:w="5716" w:type="dxa"/>
          </w:tcPr>
          <w:p w14:paraId="2ACCB848" w14:textId="77777777" w:rsidR="005346CD" w:rsidRPr="00F8461C" w:rsidRDefault="005346CD" w:rsidP="0039622F">
            <w:pPr>
              <w:spacing w:before="240"/>
            </w:pPr>
            <w:r w:rsidRPr="00F8461C">
              <w:t>Không có</w:t>
            </w:r>
          </w:p>
        </w:tc>
      </w:tr>
      <w:tr w:rsidR="005346CD" w:rsidRPr="00F8461C" w14:paraId="1DF1C5B4" w14:textId="77777777" w:rsidTr="0039622F">
        <w:trPr>
          <w:trHeight w:val="564"/>
        </w:trPr>
        <w:tc>
          <w:tcPr>
            <w:tcW w:w="3346" w:type="dxa"/>
            <w:gridSpan w:val="2"/>
            <w:shd w:val="clear" w:color="auto" w:fill="auto"/>
          </w:tcPr>
          <w:p w14:paraId="7A1FC7DC" w14:textId="77777777" w:rsidR="005346CD" w:rsidRPr="00F8461C" w:rsidRDefault="005346CD" w:rsidP="0039622F">
            <w:pPr>
              <w:spacing w:before="240"/>
              <w:rPr>
                <w:b/>
              </w:rPr>
            </w:pPr>
            <w:r w:rsidRPr="00F8461C">
              <w:rPr>
                <w:b/>
              </w:rPr>
              <w:t>Điểm mở rộng</w:t>
            </w:r>
          </w:p>
        </w:tc>
        <w:tc>
          <w:tcPr>
            <w:tcW w:w="5716" w:type="dxa"/>
          </w:tcPr>
          <w:p w14:paraId="30433916" w14:textId="77777777" w:rsidR="005346CD" w:rsidRPr="00F8461C" w:rsidRDefault="005346CD" w:rsidP="0039622F">
            <w:pPr>
              <w:spacing w:before="240"/>
            </w:pPr>
            <w:r w:rsidRPr="00F8461C">
              <w:t>Không có</w:t>
            </w:r>
          </w:p>
        </w:tc>
      </w:tr>
    </w:tbl>
    <w:p w14:paraId="5F3A5385" w14:textId="42D01470" w:rsidR="005346CD" w:rsidRPr="00F8461C" w:rsidRDefault="00D85E02" w:rsidP="00D85E02">
      <w:pPr>
        <w:pStyle w:val="Heading3"/>
      </w:pPr>
      <w:bookmarkStart w:id="41" w:name="_Toc106861398"/>
      <w:bookmarkStart w:id="42" w:name="_Toc132570111"/>
      <w:r>
        <w:rPr>
          <w:rFonts w:eastAsia="Arial"/>
        </w:rPr>
        <w:t>2.</w:t>
      </w:r>
      <w:r w:rsidR="00435213">
        <w:rPr>
          <w:rFonts w:eastAsia="Arial"/>
        </w:rPr>
        <w:t>4</w:t>
      </w:r>
      <w:r>
        <w:rPr>
          <w:rFonts w:eastAsia="Arial"/>
        </w:rPr>
        <w:t>.2</w:t>
      </w:r>
      <w:r w:rsidR="00681562">
        <w:rPr>
          <w:rFonts w:eastAsia="Arial"/>
        </w:rPr>
        <w:tab/>
      </w:r>
      <w:r w:rsidR="005346CD" w:rsidRPr="00F8461C">
        <w:t>Use case “Đăng nhập”</w:t>
      </w:r>
      <w:bookmarkEnd w:id="41"/>
      <w:bookmarkEnd w:id="42"/>
      <w:r w:rsidR="005346CD"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51C66B89" w14:textId="77777777" w:rsidTr="007772C8">
        <w:trPr>
          <w:trHeight w:val="798"/>
        </w:trPr>
        <w:tc>
          <w:tcPr>
            <w:tcW w:w="3346" w:type="dxa"/>
            <w:gridSpan w:val="2"/>
            <w:shd w:val="clear" w:color="auto" w:fill="auto"/>
            <w:vAlign w:val="center"/>
          </w:tcPr>
          <w:p w14:paraId="5BA2F9F2" w14:textId="77777777" w:rsidR="005346CD" w:rsidRPr="00F8461C" w:rsidRDefault="005346CD" w:rsidP="0039622F">
            <w:pPr>
              <w:spacing w:before="240"/>
              <w:rPr>
                <w:b/>
              </w:rPr>
            </w:pPr>
            <w:r w:rsidRPr="00F8461C">
              <w:rPr>
                <w:b/>
              </w:rPr>
              <w:t>Tên Use case</w:t>
            </w:r>
          </w:p>
        </w:tc>
        <w:tc>
          <w:tcPr>
            <w:tcW w:w="5716" w:type="dxa"/>
            <w:vAlign w:val="center"/>
          </w:tcPr>
          <w:p w14:paraId="165B9095" w14:textId="77777777" w:rsidR="005346CD" w:rsidRPr="00F8461C" w:rsidRDefault="005346CD" w:rsidP="0039622F">
            <w:pPr>
              <w:pBdr>
                <w:top w:val="nil"/>
                <w:left w:val="nil"/>
                <w:bottom w:val="nil"/>
                <w:right w:val="nil"/>
                <w:between w:val="nil"/>
              </w:pBdr>
              <w:spacing w:before="240"/>
            </w:pPr>
            <w:r w:rsidRPr="00F8461C">
              <w:t>Đăng nhập</w:t>
            </w:r>
          </w:p>
        </w:tc>
      </w:tr>
      <w:tr w:rsidR="005346CD" w:rsidRPr="00F8461C" w14:paraId="498A5F90" w14:textId="77777777" w:rsidTr="007772C8">
        <w:trPr>
          <w:trHeight w:val="798"/>
        </w:trPr>
        <w:tc>
          <w:tcPr>
            <w:tcW w:w="3346" w:type="dxa"/>
            <w:gridSpan w:val="2"/>
            <w:shd w:val="clear" w:color="auto" w:fill="auto"/>
            <w:vAlign w:val="center"/>
          </w:tcPr>
          <w:p w14:paraId="44184494" w14:textId="77777777" w:rsidR="005346CD" w:rsidRPr="00F8461C" w:rsidRDefault="005346CD" w:rsidP="0039622F">
            <w:pPr>
              <w:spacing w:before="240"/>
              <w:rPr>
                <w:b/>
              </w:rPr>
            </w:pPr>
            <w:r w:rsidRPr="00F8461C">
              <w:rPr>
                <w:b/>
              </w:rPr>
              <w:t>Tác nhân</w:t>
            </w:r>
          </w:p>
        </w:tc>
        <w:tc>
          <w:tcPr>
            <w:tcW w:w="5716" w:type="dxa"/>
            <w:vAlign w:val="center"/>
          </w:tcPr>
          <w:p w14:paraId="720BCB7D" w14:textId="77777777" w:rsidR="005346CD" w:rsidRPr="00F8461C" w:rsidRDefault="005346CD" w:rsidP="0039622F">
            <w:pPr>
              <w:pBdr>
                <w:top w:val="nil"/>
                <w:left w:val="nil"/>
                <w:bottom w:val="nil"/>
                <w:right w:val="nil"/>
                <w:between w:val="nil"/>
              </w:pBdr>
              <w:spacing w:before="240"/>
            </w:pPr>
            <w:r w:rsidRPr="00F8461C">
              <w:t>Người quản trị, Khách hàng</w:t>
            </w:r>
          </w:p>
        </w:tc>
      </w:tr>
      <w:tr w:rsidR="005346CD" w:rsidRPr="00F8461C" w14:paraId="17030341" w14:textId="77777777" w:rsidTr="007772C8">
        <w:trPr>
          <w:trHeight w:val="1370"/>
        </w:trPr>
        <w:tc>
          <w:tcPr>
            <w:tcW w:w="3346" w:type="dxa"/>
            <w:gridSpan w:val="2"/>
            <w:shd w:val="clear" w:color="auto" w:fill="auto"/>
            <w:vAlign w:val="center"/>
          </w:tcPr>
          <w:p w14:paraId="5C80F98B" w14:textId="77777777" w:rsidR="005346CD" w:rsidRPr="00F8461C" w:rsidRDefault="005346CD" w:rsidP="0039622F">
            <w:pPr>
              <w:spacing w:before="240"/>
              <w:rPr>
                <w:b/>
              </w:rPr>
            </w:pPr>
            <w:r w:rsidRPr="00F8461C">
              <w:rPr>
                <w:b/>
              </w:rPr>
              <w:t>Mô tả vắn tắt</w:t>
            </w:r>
          </w:p>
        </w:tc>
        <w:tc>
          <w:tcPr>
            <w:tcW w:w="5716" w:type="dxa"/>
            <w:vAlign w:val="center"/>
          </w:tcPr>
          <w:p w14:paraId="5AF2285B" w14:textId="77777777" w:rsidR="005346CD" w:rsidRPr="00F8461C" w:rsidRDefault="005346CD" w:rsidP="0039622F">
            <w:pPr>
              <w:spacing w:before="240"/>
            </w:pPr>
            <w:r w:rsidRPr="00F8461C">
              <w:t>Use case này cho phép người quản trị đăng nhập vào một tài khoản đã có</w:t>
            </w:r>
          </w:p>
        </w:tc>
      </w:tr>
      <w:tr w:rsidR="005346CD" w:rsidRPr="00F8461C" w14:paraId="38FEB686" w14:textId="77777777" w:rsidTr="007772C8">
        <w:trPr>
          <w:trHeight w:val="7035"/>
        </w:trPr>
        <w:tc>
          <w:tcPr>
            <w:tcW w:w="1413" w:type="dxa"/>
            <w:vMerge w:val="restart"/>
            <w:shd w:val="clear" w:color="auto" w:fill="auto"/>
            <w:vAlign w:val="center"/>
          </w:tcPr>
          <w:p w14:paraId="69A08012" w14:textId="77777777" w:rsidR="005346CD" w:rsidRPr="00F8461C" w:rsidRDefault="005346CD" w:rsidP="0039622F">
            <w:pPr>
              <w:spacing w:before="240"/>
              <w:rPr>
                <w:b/>
              </w:rPr>
            </w:pPr>
            <w:r w:rsidRPr="00F8461C">
              <w:rPr>
                <w:b/>
              </w:rPr>
              <w:t>Luồng sự kiện</w:t>
            </w:r>
          </w:p>
        </w:tc>
        <w:tc>
          <w:tcPr>
            <w:tcW w:w="1933" w:type="dxa"/>
            <w:shd w:val="clear" w:color="auto" w:fill="auto"/>
            <w:vAlign w:val="center"/>
          </w:tcPr>
          <w:p w14:paraId="4D5E19DD" w14:textId="77777777" w:rsidR="005346CD" w:rsidRPr="00F8461C" w:rsidRDefault="005346CD" w:rsidP="0039622F">
            <w:pPr>
              <w:spacing w:before="240"/>
              <w:rPr>
                <w:b/>
              </w:rPr>
            </w:pPr>
            <w:r w:rsidRPr="00F8461C">
              <w:rPr>
                <w:b/>
              </w:rPr>
              <w:t>Luồng cơ bản</w:t>
            </w:r>
          </w:p>
        </w:tc>
        <w:tc>
          <w:tcPr>
            <w:tcW w:w="5716" w:type="dxa"/>
          </w:tcPr>
          <w:p w14:paraId="2E131FA2" w14:textId="77777777" w:rsidR="005346CD" w:rsidRPr="00F8461C" w:rsidRDefault="005346CD">
            <w:pPr>
              <w:numPr>
                <w:ilvl w:val="0"/>
                <w:numId w:val="12"/>
              </w:numPr>
              <w:pBdr>
                <w:top w:val="nil"/>
                <w:left w:val="nil"/>
                <w:bottom w:val="nil"/>
                <w:right w:val="nil"/>
                <w:between w:val="nil"/>
              </w:pBdr>
              <w:spacing w:before="240" w:after="0"/>
              <w:rPr>
                <w:color w:val="000000"/>
              </w:rPr>
            </w:pPr>
            <w:r w:rsidRPr="00F8461C">
              <w:rPr>
                <w:color w:val="000000"/>
              </w:rPr>
              <w:t>Use case này bắt đầu khi người quản trị kích vào “Đăng nhập” trên menu giao diện.</w:t>
            </w:r>
          </w:p>
          <w:p w14:paraId="2EB1565B" w14:textId="77777777" w:rsidR="005346CD" w:rsidRPr="00F8461C" w:rsidRDefault="005346CD">
            <w:pPr>
              <w:numPr>
                <w:ilvl w:val="0"/>
                <w:numId w:val="12"/>
              </w:numPr>
              <w:pBdr>
                <w:top w:val="nil"/>
                <w:left w:val="nil"/>
                <w:bottom w:val="nil"/>
                <w:right w:val="nil"/>
                <w:between w:val="nil"/>
              </w:pBdr>
              <w:spacing w:after="0"/>
              <w:rPr>
                <w:color w:val="000000"/>
              </w:rPr>
            </w:pPr>
            <w:r w:rsidRPr="00F8461C">
              <w:rPr>
                <w:color w:val="000000"/>
              </w:rPr>
              <w:t xml:space="preserve">Hệ thống hiển thị giao đăng nhập, yêu cầu người quản trị nhập các trường thông tin như:  </w:t>
            </w:r>
            <w:r w:rsidRPr="00F8461C">
              <w:t>Email</w:t>
            </w:r>
            <w:r w:rsidRPr="00F8461C">
              <w:rPr>
                <w:color w:val="000000"/>
              </w:rPr>
              <w:t xml:space="preserve">, </w:t>
            </w:r>
            <w:r w:rsidRPr="00F8461C">
              <w:t>Password</w:t>
            </w:r>
            <w:r w:rsidRPr="00F8461C">
              <w:rPr>
                <w:color w:val="000000"/>
              </w:rPr>
              <w:t>.</w:t>
            </w:r>
          </w:p>
          <w:p w14:paraId="644AA5FE" w14:textId="77777777" w:rsidR="005346CD" w:rsidRPr="00F8461C" w:rsidRDefault="005346CD">
            <w:pPr>
              <w:numPr>
                <w:ilvl w:val="0"/>
                <w:numId w:val="12"/>
              </w:numPr>
              <w:pBdr>
                <w:top w:val="nil"/>
                <w:left w:val="nil"/>
                <w:bottom w:val="nil"/>
                <w:right w:val="nil"/>
                <w:between w:val="nil"/>
              </w:pBdr>
              <w:spacing w:after="0"/>
              <w:rPr>
                <w:color w:val="000000"/>
              </w:rPr>
            </w:pPr>
            <w:r w:rsidRPr="00F8461C">
              <w:rPr>
                <w:color w:val="000000"/>
              </w:rPr>
              <w:t xml:space="preserve">Người quản trị nhập các thông tin yêu cầu </w:t>
            </w:r>
            <w:r w:rsidRPr="00F8461C">
              <w:t>Email</w:t>
            </w:r>
            <w:r w:rsidRPr="00F8461C">
              <w:rPr>
                <w:color w:val="000000"/>
              </w:rPr>
              <w:t>, Password và ấn vào nút “Đăng nhập”</w:t>
            </w:r>
          </w:p>
          <w:p w14:paraId="1ECEDF50" w14:textId="77777777" w:rsidR="005346CD" w:rsidRPr="00F8461C" w:rsidRDefault="005346CD">
            <w:pPr>
              <w:numPr>
                <w:ilvl w:val="0"/>
                <w:numId w:val="12"/>
              </w:numPr>
              <w:pBdr>
                <w:top w:val="nil"/>
                <w:left w:val="nil"/>
                <w:bottom w:val="nil"/>
                <w:right w:val="nil"/>
                <w:between w:val="nil"/>
              </w:pBdr>
              <w:spacing w:after="0"/>
              <w:rPr>
                <w:color w:val="000000"/>
              </w:rPr>
            </w:pPr>
            <w:r w:rsidRPr="00F8461C">
              <w:rPr>
                <w:color w:val="000000"/>
              </w:rPr>
              <w:t xml:space="preserve">Hệ thống sẽ kiểm tra các thông tin người quản trị đã nhập với bảng </w:t>
            </w:r>
            <w:r w:rsidRPr="00F8461C">
              <w:t>`users` với role `USER` hay `ADMIN`</w:t>
            </w:r>
            <w:r w:rsidRPr="00F8461C">
              <w:rPr>
                <w:color w:val="000000"/>
              </w:rPr>
              <w:t>.</w:t>
            </w:r>
          </w:p>
          <w:p w14:paraId="0159B1F8" w14:textId="77777777" w:rsidR="005346CD" w:rsidRPr="00F8461C" w:rsidRDefault="005346CD">
            <w:pPr>
              <w:numPr>
                <w:ilvl w:val="0"/>
                <w:numId w:val="12"/>
              </w:numPr>
              <w:pBdr>
                <w:top w:val="nil"/>
                <w:left w:val="nil"/>
                <w:bottom w:val="nil"/>
                <w:right w:val="nil"/>
                <w:between w:val="nil"/>
              </w:pBdr>
              <w:spacing w:after="0"/>
              <w:rPr>
                <w:color w:val="000000"/>
              </w:rPr>
            </w:pPr>
            <w:r w:rsidRPr="00F8461C">
              <w:rPr>
                <w:color w:val="000000"/>
              </w:rPr>
              <w:t>Nếu tồn tại tài khoản người dùng đã nhập thì hệ thông sẽ hiển thị giao diện trang chủ.</w:t>
            </w:r>
          </w:p>
          <w:p w14:paraId="690D2985" w14:textId="77777777" w:rsidR="005346CD" w:rsidRPr="00F8461C" w:rsidRDefault="005346CD">
            <w:pPr>
              <w:numPr>
                <w:ilvl w:val="0"/>
                <w:numId w:val="12"/>
              </w:numPr>
              <w:pBdr>
                <w:top w:val="nil"/>
                <w:left w:val="nil"/>
                <w:bottom w:val="nil"/>
                <w:right w:val="nil"/>
                <w:between w:val="nil"/>
              </w:pBdr>
              <w:spacing w:after="0"/>
              <w:rPr>
                <w:color w:val="000000"/>
              </w:rPr>
            </w:pPr>
            <w:r w:rsidRPr="00F8461C">
              <w:rPr>
                <w:color w:val="000000"/>
              </w:rPr>
              <w:t>Use case kết thúc</w:t>
            </w:r>
          </w:p>
        </w:tc>
      </w:tr>
      <w:tr w:rsidR="005346CD" w:rsidRPr="00F8461C" w14:paraId="5190C58A" w14:textId="77777777" w:rsidTr="007772C8">
        <w:trPr>
          <w:trHeight w:val="7035"/>
        </w:trPr>
        <w:tc>
          <w:tcPr>
            <w:tcW w:w="1413" w:type="dxa"/>
            <w:vMerge/>
            <w:shd w:val="clear" w:color="auto" w:fill="auto"/>
            <w:vAlign w:val="center"/>
          </w:tcPr>
          <w:p w14:paraId="1EAD0481"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6E9289D3" w14:textId="77777777" w:rsidR="005346CD" w:rsidRPr="00F8461C" w:rsidRDefault="005346CD" w:rsidP="0039622F">
            <w:pPr>
              <w:spacing w:before="240"/>
              <w:jc w:val="center"/>
              <w:rPr>
                <w:b/>
              </w:rPr>
            </w:pPr>
            <w:r w:rsidRPr="00F8461C">
              <w:rPr>
                <w:b/>
              </w:rPr>
              <w:t>Luồng rẽ nhánh</w:t>
            </w:r>
          </w:p>
        </w:tc>
        <w:tc>
          <w:tcPr>
            <w:tcW w:w="5716" w:type="dxa"/>
          </w:tcPr>
          <w:p w14:paraId="06BE5001" w14:textId="00961A28" w:rsidR="005346CD" w:rsidRPr="00F8461C" w:rsidRDefault="005346CD">
            <w:pPr>
              <w:numPr>
                <w:ilvl w:val="0"/>
                <w:numId w:val="14"/>
              </w:numPr>
              <w:pBdr>
                <w:top w:val="nil"/>
                <w:left w:val="nil"/>
                <w:bottom w:val="nil"/>
                <w:right w:val="nil"/>
                <w:between w:val="nil"/>
              </w:pBdr>
              <w:spacing w:before="240" w:after="0"/>
              <w:rPr>
                <w:color w:val="000000"/>
              </w:rPr>
            </w:pPr>
            <w:r w:rsidRPr="00F8461C">
              <w:rPr>
                <w:color w:val="000000"/>
              </w:rPr>
              <w:t xml:space="preserve">Tại bất kỳ thời điểm nào trong quá trình thực hiện use case, nếu không thể kết nối với </w:t>
            </w:r>
            <w:r w:rsidR="00C77CE0">
              <w:rPr>
                <w:color w:val="000000"/>
              </w:rPr>
              <w:t>Admin</w:t>
            </w:r>
            <w:r w:rsidRPr="00F8461C">
              <w:rPr>
                <w:color w:val="000000"/>
              </w:rPr>
              <w:t xml:space="preserve"> thì hệ thống sẽ hiển thị một thông báo lỗi và use case kết thúc.</w:t>
            </w:r>
          </w:p>
          <w:p w14:paraId="4E0FDCA7" w14:textId="77777777" w:rsidR="005346CD" w:rsidRPr="00F8461C" w:rsidRDefault="005346CD">
            <w:pPr>
              <w:numPr>
                <w:ilvl w:val="0"/>
                <w:numId w:val="14"/>
              </w:numPr>
              <w:pBdr>
                <w:top w:val="nil"/>
                <w:left w:val="nil"/>
                <w:bottom w:val="nil"/>
                <w:right w:val="nil"/>
                <w:between w:val="nil"/>
              </w:pBdr>
              <w:spacing w:after="0"/>
              <w:rPr>
                <w:color w:val="000000"/>
              </w:rPr>
            </w:pPr>
            <w:r w:rsidRPr="00F8461C">
              <w:rPr>
                <w:color w:val="000000"/>
              </w:rPr>
              <w:t xml:space="preserve">Tại bước 3 trong luồng cơ bản, nếu người quản trị nhập sai </w:t>
            </w:r>
            <w:r w:rsidRPr="00F8461C">
              <w:t xml:space="preserve">Email </w:t>
            </w:r>
            <w:r w:rsidRPr="00F8461C">
              <w:rPr>
                <w:color w:val="000000"/>
              </w:rPr>
              <w:t xml:space="preserve">hoặc </w:t>
            </w:r>
            <w:r w:rsidRPr="00F8461C">
              <w:t xml:space="preserve">Password </w:t>
            </w:r>
            <w:r w:rsidRPr="00F8461C">
              <w:rPr>
                <w:color w:val="000000"/>
              </w:rPr>
              <w:t>hệ thống sẽ hiển thị thông báo “Đăng nhập không thành công”.</w:t>
            </w:r>
          </w:p>
        </w:tc>
      </w:tr>
      <w:tr w:rsidR="005346CD" w:rsidRPr="00F8461C" w14:paraId="0233A749" w14:textId="77777777" w:rsidTr="007772C8">
        <w:trPr>
          <w:trHeight w:val="884"/>
        </w:trPr>
        <w:tc>
          <w:tcPr>
            <w:tcW w:w="3346" w:type="dxa"/>
            <w:gridSpan w:val="2"/>
            <w:shd w:val="clear" w:color="auto" w:fill="auto"/>
          </w:tcPr>
          <w:p w14:paraId="39F714ED" w14:textId="77777777" w:rsidR="005346CD" w:rsidRPr="00F8461C" w:rsidRDefault="005346CD" w:rsidP="0039622F">
            <w:pPr>
              <w:spacing w:before="240"/>
              <w:rPr>
                <w:b/>
              </w:rPr>
            </w:pPr>
            <w:r w:rsidRPr="00F8461C">
              <w:rPr>
                <w:b/>
              </w:rPr>
              <w:t>Các yêu cầu đặc biệt</w:t>
            </w:r>
          </w:p>
        </w:tc>
        <w:tc>
          <w:tcPr>
            <w:tcW w:w="5716" w:type="dxa"/>
          </w:tcPr>
          <w:p w14:paraId="56EAA11D" w14:textId="77777777" w:rsidR="005346CD" w:rsidRPr="00F8461C" w:rsidRDefault="005346CD" w:rsidP="0039622F">
            <w:pPr>
              <w:spacing w:before="240"/>
            </w:pPr>
            <w:r w:rsidRPr="00F8461C">
              <w:t>Không có</w:t>
            </w:r>
          </w:p>
        </w:tc>
      </w:tr>
      <w:tr w:rsidR="005346CD" w:rsidRPr="00F8461C" w14:paraId="6A20E994" w14:textId="77777777" w:rsidTr="007772C8">
        <w:trPr>
          <w:trHeight w:val="1370"/>
        </w:trPr>
        <w:tc>
          <w:tcPr>
            <w:tcW w:w="3346" w:type="dxa"/>
            <w:gridSpan w:val="2"/>
            <w:shd w:val="clear" w:color="auto" w:fill="auto"/>
          </w:tcPr>
          <w:p w14:paraId="12A55584" w14:textId="77777777" w:rsidR="005346CD" w:rsidRPr="00F8461C" w:rsidRDefault="005346CD" w:rsidP="0039622F">
            <w:pPr>
              <w:spacing w:before="240"/>
              <w:rPr>
                <w:b/>
              </w:rPr>
            </w:pPr>
            <w:r w:rsidRPr="00F8461C">
              <w:rPr>
                <w:b/>
              </w:rPr>
              <w:t>Tiền điều kiện</w:t>
            </w:r>
          </w:p>
        </w:tc>
        <w:tc>
          <w:tcPr>
            <w:tcW w:w="5716" w:type="dxa"/>
          </w:tcPr>
          <w:p w14:paraId="6BCE730F" w14:textId="77777777" w:rsidR="005346CD" w:rsidRPr="00F8461C" w:rsidRDefault="005346CD" w:rsidP="0039622F">
            <w:pPr>
              <w:pBdr>
                <w:top w:val="nil"/>
                <w:left w:val="nil"/>
                <w:bottom w:val="nil"/>
                <w:right w:val="nil"/>
                <w:between w:val="nil"/>
              </w:pBdr>
              <w:spacing w:before="240"/>
            </w:pPr>
            <w:r w:rsidRPr="00F8461C">
              <w:t>Người dùng, người quản trị phải có tài khoản trước đó</w:t>
            </w:r>
          </w:p>
        </w:tc>
      </w:tr>
      <w:tr w:rsidR="005346CD" w:rsidRPr="00F8461C" w14:paraId="7446B014" w14:textId="77777777" w:rsidTr="007772C8">
        <w:trPr>
          <w:trHeight w:val="707"/>
        </w:trPr>
        <w:tc>
          <w:tcPr>
            <w:tcW w:w="3346" w:type="dxa"/>
            <w:gridSpan w:val="2"/>
            <w:shd w:val="clear" w:color="auto" w:fill="auto"/>
          </w:tcPr>
          <w:p w14:paraId="0BADB899" w14:textId="77777777" w:rsidR="005346CD" w:rsidRPr="00F8461C" w:rsidRDefault="005346CD" w:rsidP="0039622F">
            <w:pPr>
              <w:spacing w:before="240"/>
              <w:jc w:val="left"/>
              <w:rPr>
                <w:b/>
              </w:rPr>
            </w:pPr>
            <w:r w:rsidRPr="00F8461C">
              <w:rPr>
                <w:b/>
              </w:rPr>
              <w:t>Hậu điều kiện</w:t>
            </w:r>
          </w:p>
        </w:tc>
        <w:tc>
          <w:tcPr>
            <w:tcW w:w="5716" w:type="dxa"/>
          </w:tcPr>
          <w:p w14:paraId="228F734A" w14:textId="77777777" w:rsidR="005346CD" w:rsidRPr="00F8461C" w:rsidRDefault="005346CD" w:rsidP="0039622F">
            <w:pPr>
              <w:spacing w:before="240"/>
            </w:pPr>
            <w:r w:rsidRPr="00F8461C">
              <w:t>Không có</w:t>
            </w:r>
          </w:p>
        </w:tc>
      </w:tr>
      <w:tr w:rsidR="005346CD" w:rsidRPr="00F8461C" w14:paraId="242A6589" w14:textId="77777777" w:rsidTr="007772C8">
        <w:trPr>
          <w:trHeight w:val="644"/>
        </w:trPr>
        <w:tc>
          <w:tcPr>
            <w:tcW w:w="3346" w:type="dxa"/>
            <w:gridSpan w:val="2"/>
            <w:shd w:val="clear" w:color="auto" w:fill="auto"/>
          </w:tcPr>
          <w:p w14:paraId="56DDD312" w14:textId="77777777" w:rsidR="005346CD" w:rsidRPr="00F8461C" w:rsidRDefault="005346CD" w:rsidP="0039622F">
            <w:pPr>
              <w:jc w:val="left"/>
              <w:rPr>
                <w:b/>
              </w:rPr>
            </w:pPr>
            <w:r w:rsidRPr="00F8461C">
              <w:rPr>
                <w:b/>
              </w:rPr>
              <w:t>Điểm mở rộng</w:t>
            </w:r>
          </w:p>
        </w:tc>
        <w:tc>
          <w:tcPr>
            <w:tcW w:w="5716" w:type="dxa"/>
          </w:tcPr>
          <w:p w14:paraId="16F73148" w14:textId="77777777" w:rsidR="005346CD" w:rsidRPr="00F8461C" w:rsidRDefault="005346CD" w:rsidP="0039622F">
            <w:r w:rsidRPr="00F8461C">
              <w:t>Không có</w:t>
            </w:r>
          </w:p>
        </w:tc>
      </w:tr>
    </w:tbl>
    <w:p w14:paraId="0985EC19" w14:textId="77777777" w:rsidR="005346CD" w:rsidRPr="00F8461C" w:rsidRDefault="005346CD" w:rsidP="005346CD"/>
    <w:p w14:paraId="71BF3ED1" w14:textId="59992BC9" w:rsidR="005346CD" w:rsidRPr="00F8461C" w:rsidRDefault="00D85E02" w:rsidP="00D85E02">
      <w:pPr>
        <w:pStyle w:val="Heading3"/>
      </w:pPr>
      <w:bookmarkStart w:id="43" w:name="_Toc106861399"/>
      <w:bookmarkStart w:id="44" w:name="_Toc132570112"/>
      <w:r>
        <w:rPr>
          <w:rFonts w:eastAsia="Arial"/>
        </w:rPr>
        <w:t>2.</w:t>
      </w:r>
      <w:r w:rsidR="00435213">
        <w:rPr>
          <w:rFonts w:eastAsia="Arial"/>
        </w:rPr>
        <w:t>4</w:t>
      </w:r>
      <w:r>
        <w:rPr>
          <w:rFonts w:eastAsia="Arial"/>
        </w:rPr>
        <w:t>.3</w:t>
      </w:r>
      <w:r w:rsidR="00681562">
        <w:rPr>
          <w:rFonts w:eastAsia="Arial"/>
        </w:rPr>
        <w:tab/>
      </w:r>
      <w:r w:rsidR="005346CD" w:rsidRPr="00F8461C">
        <w:t>Use case “Quản lý sản phẩm”</w:t>
      </w:r>
      <w:bookmarkEnd w:id="43"/>
      <w:bookmarkEnd w:id="44"/>
      <w:r w:rsidR="005346CD"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AD8B844" w14:textId="77777777" w:rsidTr="0039622F">
        <w:trPr>
          <w:trHeight w:val="795"/>
        </w:trPr>
        <w:tc>
          <w:tcPr>
            <w:tcW w:w="3346" w:type="dxa"/>
            <w:gridSpan w:val="2"/>
            <w:shd w:val="clear" w:color="auto" w:fill="auto"/>
          </w:tcPr>
          <w:p w14:paraId="50D9B98F" w14:textId="77777777" w:rsidR="005346CD" w:rsidRPr="00F8461C" w:rsidRDefault="005346CD" w:rsidP="0039622F">
            <w:pPr>
              <w:spacing w:before="240"/>
              <w:rPr>
                <w:b/>
              </w:rPr>
            </w:pPr>
            <w:r w:rsidRPr="00F8461C">
              <w:rPr>
                <w:b/>
              </w:rPr>
              <w:t>Tên Use case</w:t>
            </w:r>
          </w:p>
        </w:tc>
        <w:tc>
          <w:tcPr>
            <w:tcW w:w="5716" w:type="dxa"/>
          </w:tcPr>
          <w:p w14:paraId="4BB07080" w14:textId="77777777" w:rsidR="005346CD" w:rsidRPr="00F8461C" w:rsidRDefault="005346CD" w:rsidP="0039622F">
            <w:pPr>
              <w:pBdr>
                <w:top w:val="nil"/>
                <w:left w:val="nil"/>
                <w:bottom w:val="nil"/>
                <w:right w:val="nil"/>
                <w:between w:val="nil"/>
              </w:pBdr>
              <w:spacing w:before="240"/>
            </w:pPr>
            <w:r w:rsidRPr="00F8461C">
              <w:t>Thêm mới một sản phẩm</w:t>
            </w:r>
          </w:p>
        </w:tc>
      </w:tr>
      <w:tr w:rsidR="005346CD" w:rsidRPr="00F8461C" w14:paraId="1CD57D19" w14:textId="77777777" w:rsidTr="0039622F">
        <w:trPr>
          <w:trHeight w:val="795"/>
        </w:trPr>
        <w:tc>
          <w:tcPr>
            <w:tcW w:w="3346" w:type="dxa"/>
            <w:gridSpan w:val="2"/>
            <w:shd w:val="clear" w:color="auto" w:fill="auto"/>
          </w:tcPr>
          <w:p w14:paraId="7721D367" w14:textId="77777777" w:rsidR="005346CD" w:rsidRPr="00F8461C" w:rsidRDefault="005346CD" w:rsidP="0039622F">
            <w:pPr>
              <w:spacing w:before="240"/>
              <w:rPr>
                <w:b/>
              </w:rPr>
            </w:pPr>
            <w:r w:rsidRPr="00F8461C">
              <w:rPr>
                <w:b/>
              </w:rPr>
              <w:t>Tác nhân</w:t>
            </w:r>
          </w:p>
        </w:tc>
        <w:tc>
          <w:tcPr>
            <w:tcW w:w="5716" w:type="dxa"/>
          </w:tcPr>
          <w:p w14:paraId="67B81A4A" w14:textId="77777777" w:rsidR="005346CD" w:rsidRPr="00F8461C" w:rsidRDefault="005346CD" w:rsidP="0039622F">
            <w:pPr>
              <w:pBdr>
                <w:top w:val="nil"/>
                <w:left w:val="nil"/>
                <w:bottom w:val="nil"/>
                <w:right w:val="nil"/>
                <w:between w:val="nil"/>
              </w:pBdr>
              <w:spacing w:before="240"/>
            </w:pPr>
            <w:r w:rsidRPr="00F8461C">
              <w:t>Người quản trị</w:t>
            </w:r>
          </w:p>
        </w:tc>
      </w:tr>
      <w:tr w:rsidR="005346CD" w:rsidRPr="00F8461C" w14:paraId="2EE1F897" w14:textId="77777777" w:rsidTr="0039622F">
        <w:tc>
          <w:tcPr>
            <w:tcW w:w="3346" w:type="dxa"/>
            <w:gridSpan w:val="2"/>
            <w:shd w:val="clear" w:color="auto" w:fill="auto"/>
          </w:tcPr>
          <w:p w14:paraId="452CF75B" w14:textId="77777777" w:rsidR="005346CD" w:rsidRPr="00F8461C" w:rsidRDefault="005346CD" w:rsidP="0039622F">
            <w:pPr>
              <w:spacing w:before="240"/>
              <w:rPr>
                <w:b/>
              </w:rPr>
            </w:pPr>
            <w:r w:rsidRPr="00F8461C">
              <w:rPr>
                <w:b/>
              </w:rPr>
              <w:lastRenderedPageBreak/>
              <w:t>Mô tả vắn tắt</w:t>
            </w:r>
          </w:p>
        </w:tc>
        <w:tc>
          <w:tcPr>
            <w:tcW w:w="5716" w:type="dxa"/>
          </w:tcPr>
          <w:p w14:paraId="691A3EA4" w14:textId="77777777" w:rsidR="005346CD" w:rsidRPr="00F8461C" w:rsidRDefault="005346CD" w:rsidP="0039622F">
            <w:pPr>
              <w:spacing w:before="240"/>
            </w:pPr>
            <w:r w:rsidRPr="00F8461C">
              <w:t>Use case này cho phép người quản trị thêm một sản phẩm</w:t>
            </w:r>
          </w:p>
        </w:tc>
      </w:tr>
      <w:tr w:rsidR="005346CD" w:rsidRPr="00F8461C" w14:paraId="35C412C5" w14:textId="77777777" w:rsidTr="0039622F">
        <w:tc>
          <w:tcPr>
            <w:tcW w:w="1413" w:type="dxa"/>
            <w:vMerge w:val="restart"/>
            <w:shd w:val="clear" w:color="auto" w:fill="auto"/>
          </w:tcPr>
          <w:p w14:paraId="2E0A789F"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62C23557" w14:textId="77777777" w:rsidR="005346CD" w:rsidRPr="00F8461C" w:rsidRDefault="005346CD" w:rsidP="0039622F">
            <w:pPr>
              <w:spacing w:before="240"/>
              <w:rPr>
                <w:b/>
              </w:rPr>
            </w:pPr>
            <w:r w:rsidRPr="00F8461C">
              <w:rPr>
                <w:b/>
              </w:rPr>
              <w:t>Luồng cơ bản</w:t>
            </w:r>
          </w:p>
        </w:tc>
        <w:tc>
          <w:tcPr>
            <w:tcW w:w="5716" w:type="dxa"/>
          </w:tcPr>
          <w:p w14:paraId="4F8532AE" w14:textId="77777777" w:rsidR="005346CD" w:rsidRPr="00F8461C" w:rsidRDefault="005346CD">
            <w:pPr>
              <w:numPr>
                <w:ilvl w:val="0"/>
                <w:numId w:val="20"/>
              </w:numPr>
              <w:pBdr>
                <w:top w:val="nil"/>
                <w:left w:val="nil"/>
                <w:bottom w:val="nil"/>
                <w:right w:val="nil"/>
                <w:between w:val="nil"/>
              </w:pBdr>
              <w:spacing w:before="240" w:after="0"/>
              <w:rPr>
                <w:color w:val="000000"/>
              </w:rPr>
            </w:pPr>
            <w:r w:rsidRPr="00F8461C">
              <w:rPr>
                <w:color w:val="000000"/>
              </w:rPr>
              <w:t>Use case này bắt đầu khi người quản trị kích vào nút “</w:t>
            </w:r>
            <w:r w:rsidRPr="00F8461C">
              <w:t>Quản lý sản phẩm</w:t>
            </w:r>
            <w:r w:rsidRPr="00F8461C">
              <w:rPr>
                <w:color w:val="000000"/>
              </w:rPr>
              <w:t xml:space="preserve">” sau đó chọn nút “Thêm </w:t>
            </w:r>
            <w:r w:rsidRPr="00F8461C">
              <w:t>sản phẩm mới</w:t>
            </w:r>
            <w:r w:rsidRPr="00F8461C">
              <w:rPr>
                <w:color w:val="000000"/>
              </w:rPr>
              <w:t>” trên thanh menu của người quản trị.</w:t>
            </w:r>
          </w:p>
          <w:p w14:paraId="43F62284" w14:textId="5BEDF43F" w:rsidR="005346CD" w:rsidRPr="00F8461C" w:rsidRDefault="005346CD">
            <w:pPr>
              <w:numPr>
                <w:ilvl w:val="0"/>
                <w:numId w:val="20"/>
              </w:numPr>
              <w:pBdr>
                <w:top w:val="nil"/>
                <w:left w:val="nil"/>
                <w:bottom w:val="nil"/>
                <w:right w:val="nil"/>
                <w:between w:val="nil"/>
              </w:pBdr>
              <w:spacing w:after="0"/>
              <w:rPr>
                <w:color w:val="000000"/>
              </w:rPr>
            </w:pPr>
            <w:r w:rsidRPr="00F8461C">
              <w:rPr>
                <w:color w:val="000000"/>
              </w:rPr>
              <w:t xml:space="preserve">Hệ </w:t>
            </w:r>
            <w:r w:rsidRPr="00F8461C">
              <w:t>thống</w:t>
            </w:r>
            <w:r w:rsidRPr="00F8461C">
              <w:rPr>
                <w:color w:val="000000"/>
              </w:rPr>
              <w:t xml:space="preserve"> sẽ hiển thị giao diện thêm mới sản phẩm, yêu cầu người quản trị nhập các thông tin: </w:t>
            </w:r>
            <w:r w:rsidRPr="00F8461C">
              <w:t xml:space="preserve">Danh mục sản phẩm, </w:t>
            </w:r>
            <w:r>
              <w:t>Loại hàng</w:t>
            </w:r>
            <w:r w:rsidRPr="00F8461C">
              <w:t>, tên sản phẩm, giá, giảm giá, số lượng, hình ảnh, mô tả.</w:t>
            </w:r>
          </w:p>
          <w:p w14:paraId="5496EB9B" w14:textId="77777777" w:rsidR="005346CD" w:rsidRPr="00F8461C" w:rsidRDefault="005346CD">
            <w:pPr>
              <w:numPr>
                <w:ilvl w:val="0"/>
                <w:numId w:val="20"/>
              </w:numPr>
              <w:pBdr>
                <w:top w:val="nil"/>
                <w:left w:val="nil"/>
                <w:bottom w:val="nil"/>
                <w:right w:val="nil"/>
                <w:between w:val="nil"/>
              </w:pBdr>
              <w:spacing w:after="0"/>
              <w:rPr>
                <w:color w:val="000000"/>
              </w:rPr>
            </w:pPr>
            <w:r w:rsidRPr="00F8461C">
              <w:rPr>
                <w:color w:val="000000"/>
              </w:rPr>
              <w:t>Người quản trị nhập các thông tin mà hệ thông yêu cầu và kích vào nút “Thêm”</w:t>
            </w:r>
            <w:r w:rsidRPr="00F8461C">
              <w:t>.</w:t>
            </w:r>
          </w:p>
          <w:p w14:paraId="3CD9885A" w14:textId="77777777" w:rsidR="005346CD" w:rsidRPr="00F8461C" w:rsidRDefault="005346CD">
            <w:pPr>
              <w:numPr>
                <w:ilvl w:val="0"/>
                <w:numId w:val="20"/>
              </w:numPr>
              <w:pBdr>
                <w:top w:val="nil"/>
                <w:left w:val="nil"/>
                <w:bottom w:val="nil"/>
                <w:right w:val="nil"/>
                <w:between w:val="nil"/>
              </w:pBdr>
              <w:spacing w:after="0"/>
              <w:rPr>
                <w:color w:val="000000"/>
              </w:rPr>
            </w:pPr>
            <w:r w:rsidRPr="00F8461C">
              <w:rPr>
                <w:color w:val="000000"/>
              </w:rPr>
              <w:t xml:space="preserve">Hệ thống sẽ tự động chèn một bản ghi vào bản </w:t>
            </w:r>
            <w:r w:rsidRPr="00F8461C">
              <w:t>products</w:t>
            </w:r>
            <w:r w:rsidRPr="00F8461C">
              <w:rPr>
                <w:color w:val="000000"/>
              </w:rPr>
              <w:t xml:space="preserve"> và </w:t>
            </w:r>
            <w:r w:rsidRPr="00F8461C">
              <w:t>hiển</w:t>
            </w:r>
            <w:r w:rsidRPr="00F8461C">
              <w:rPr>
                <w:color w:val="000000"/>
              </w:rPr>
              <w:t xml:space="preserve"> thị dòng thông báo “thêm dữ liệu thành công”.</w:t>
            </w:r>
          </w:p>
          <w:p w14:paraId="0050C5E2" w14:textId="77777777" w:rsidR="005346CD" w:rsidRPr="00F8461C" w:rsidRDefault="005346CD">
            <w:pPr>
              <w:numPr>
                <w:ilvl w:val="0"/>
                <w:numId w:val="20"/>
              </w:numPr>
              <w:pBdr>
                <w:top w:val="nil"/>
                <w:left w:val="nil"/>
                <w:bottom w:val="nil"/>
                <w:right w:val="nil"/>
                <w:between w:val="nil"/>
              </w:pBdr>
              <w:spacing w:after="0"/>
              <w:rPr>
                <w:color w:val="000000"/>
              </w:rPr>
            </w:pPr>
            <w:r w:rsidRPr="00F8461C">
              <w:rPr>
                <w:color w:val="000000"/>
              </w:rPr>
              <w:t>Use case kết thúc</w:t>
            </w:r>
          </w:p>
        </w:tc>
      </w:tr>
      <w:tr w:rsidR="005346CD" w:rsidRPr="00F8461C" w14:paraId="0EDFA9B2" w14:textId="77777777" w:rsidTr="0039622F">
        <w:tc>
          <w:tcPr>
            <w:tcW w:w="1413" w:type="dxa"/>
            <w:vMerge/>
            <w:shd w:val="clear" w:color="auto" w:fill="auto"/>
          </w:tcPr>
          <w:p w14:paraId="3E10D4BA"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tcPr>
          <w:p w14:paraId="26BDBE89" w14:textId="77777777" w:rsidR="005346CD" w:rsidRPr="00F8461C" w:rsidRDefault="005346CD" w:rsidP="0039622F">
            <w:pPr>
              <w:spacing w:before="240"/>
              <w:jc w:val="center"/>
              <w:rPr>
                <w:b/>
              </w:rPr>
            </w:pPr>
            <w:r w:rsidRPr="00F8461C">
              <w:rPr>
                <w:b/>
              </w:rPr>
              <w:t>Luồng rẽ nhánh</w:t>
            </w:r>
          </w:p>
        </w:tc>
        <w:tc>
          <w:tcPr>
            <w:tcW w:w="5716" w:type="dxa"/>
          </w:tcPr>
          <w:p w14:paraId="584354E0" w14:textId="40D6F1E0" w:rsidR="005346CD" w:rsidRPr="00F8461C" w:rsidRDefault="005346CD">
            <w:pPr>
              <w:numPr>
                <w:ilvl w:val="0"/>
                <w:numId w:val="15"/>
              </w:numPr>
              <w:pBdr>
                <w:top w:val="nil"/>
                <w:left w:val="nil"/>
                <w:bottom w:val="nil"/>
                <w:right w:val="nil"/>
                <w:between w:val="nil"/>
              </w:pBdr>
              <w:spacing w:before="240" w:after="0"/>
              <w:rPr>
                <w:color w:val="000000"/>
              </w:rPr>
            </w:pPr>
            <w:r w:rsidRPr="00F8461C">
              <w:rPr>
                <w:color w:val="000000"/>
              </w:rPr>
              <w:t xml:space="preserve">Tại bất kỳ thời điểm nào trong quá trình thực hiện use case, nếu không thể kết nối với </w:t>
            </w:r>
            <w:r w:rsidR="00C77CE0">
              <w:rPr>
                <w:color w:val="000000"/>
              </w:rPr>
              <w:t>Admin</w:t>
            </w:r>
            <w:r w:rsidRPr="00F8461C">
              <w:rPr>
                <w:color w:val="000000"/>
              </w:rPr>
              <w:t xml:space="preserve"> thì hệ thống sẽ hiển thị một thông báo lỗi và use case kết thúc.</w:t>
            </w:r>
          </w:p>
          <w:p w14:paraId="2A1BFDAD" w14:textId="77777777" w:rsidR="005346CD" w:rsidRPr="00F8461C" w:rsidRDefault="005346CD">
            <w:pPr>
              <w:numPr>
                <w:ilvl w:val="0"/>
                <w:numId w:val="15"/>
              </w:numPr>
              <w:pBdr>
                <w:top w:val="nil"/>
                <w:left w:val="nil"/>
                <w:bottom w:val="nil"/>
                <w:right w:val="nil"/>
                <w:between w:val="nil"/>
              </w:pBdr>
              <w:spacing w:after="0"/>
              <w:rPr>
                <w:color w:val="000000"/>
              </w:rPr>
            </w:pPr>
            <w:r w:rsidRPr="00F8461C">
              <w:rPr>
                <w:color w:val="000000"/>
              </w:rPr>
              <w:t>Tại bước 3 trong luồng cơ bản, nếu người quản trị chọn file ảnh không đúng định dạng thì hệ thống sẽ hiển thị dòng thông báo “file quá lớn, file đã chọn không phải hình ảnh,..”.</w:t>
            </w:r>
          </w:p>
        </w:tc>
      </w:tr>
      <w:tr w:rsidR="005346CD" w:rsidRPr="00F8461C" w14:paraId="680419D0" w14:textId="77777777" w:rsidTr="0039622F">
        <w:tc>
          <w:tcPr>
            <w:tcW w:w="3346" w:type="dxa"/>
            <w:gridSpan w:val="2"/>
            <w:shd w:val="clear" w:color="auto" w:fill="auto"/>
          </w:tcPr>
          <w:p w14:paraId="357DCEF5" w14:textId="77777777" w:rsidR="005346CD" w:rsidRPr="00F8461C" w:rsidRDefault="005346CD" w:rsidP="0039622F">
            <w:pPr>
              <w:spacing w:before="240"/>
              <w:rPr>
                <w:b/>
              </w:rPr>
            </w:pPr>
            <w:r w:rsidRPr="00F8461C">
              <w:rPr>
                <w:b/>
              </w:rPr>
              <w:lastRenderedPageBreak/>
              <w:t>Các yêu cầu đặc biệt</w:t>
            </w:r>
          </w:p>
        </w:tc>
        <w:tc>
          <w:tcPr>
            <w:tcW w:w="5716" w:type="dxa"/>
          </w:tcPr>
          <w:p w14:paraId="367956CF" w14:textId="77777777" w:rsidR="005346CD" w:rsidRPr="00F8461C" w:rsidRDefault="005346CD" w:rsidP="0039622F">
            <w:pPr>
              <w:spacing w:before="240"/>
            </w:pPr>
            <w:r w:rsidRPr="00F8461C">
              <w:t>Không có</w:t>
            </w:r>
          </w:p>
        </w:tc>
      </w:tr>
      <w:tr w:rsidR="005346CD" w:rsidRPr="00F8461C" w14:paraId="6E5E2413" w14:textId="77777777" w:rsidTr="0039622F">
        <w:tc>
          <w:tcPr>
            <w:tcW w:w="3346" w:type="dxa"/>
            <w:gridSpan w:val="2"/>
            <w:shd w:val="clear" w:color="auto" w:fill="auto"/>
          </w:tcPr>
          <w:p w14:paraId="005F3FDF" w14:textId="77777777" w:rsidR="005346CD" w:rsidRPr="00F8461C" w:rsidRDefault="005346CD" w:rsidP="0039622F">
            <w:pPr>
              <w:spacing w:before="240"/>
              <w:rPr>
                <w:b/>
              </w:rPr>
            </w:pPr>
            <w:r w:rsidRPr="00F8461C">
              <w:rPr>
                <w:b/>
              </w:rPr>
              <w:t>Tiền điều kiện</w:t>
            </w:r>
          </w:p>
        </w:tc>
        <w:tc>
          <w:tcPr>
            <w:tcW w:w="5716" w:type="dxa"/>
          </w:tcPr>
          <w:p w14:paraId="6121F26D" w14:textId="77777777" w:rsidR="005346CD" w:rsidRPr="00F8461C" w:rsidRDefault="005346CD" w:rsidP="0039622F">
            <w:pPr>
              <w:pBdr>
                <w:top w:val="nil"/>
                <w:left w:val="nil"/>
                <w:bottom w:val="nil"/>
                <w:right w:val="nil"/>
                <w:between w:val="nil"/>
              </w:pBdr>
              <w:spacing w:before="240"/>
            </w:pPr>
            <w:r w:rsidRPr="00F8461C">
              <w:t>Người quản trị phải đăng nhập thành công</w:t>
            </w:r>
          </w:p>
        </w:tc>
      </w:tr>
      <w:tr w:rsidR="005346CD" w:rsidRPr="00F8461C" w14:paraId="42572297" w14:textId="77777777" w:rsidTr="0039622F">
        <w:trPr>
          <w:trHeight w:val="803"/>
        </w:trPr>
        <w:tc>
          <w:tcPr>
            <w:tcW w:w="3346" w:type="dxa"/>
            <w:gridSpan w:val="2"/>
            <w:shd w:val="clear" w:color="auto" w:fill="auto"/>
          </w:tcPr>
          <w:p w14:paraId="2C9AEB62" w14:textId="77777777" w:rsidR="005346CD" w:rsidRPr="00F8461C" w:rsidRDefault="005346CD" w:rsidP="0039622F">
            <w:pPr>
              <w:spacing w:before="240"/>
              <w:rPr>
                <w:b/>
              </w:rPr>
            </w:pPr>
            <w:r w:rsidRPr="00F8461C">
              <w:rPr>
                <w:b/>
              </w:rPr>
              <w:t>Hậu điều kiện</w:t>
            </w:r>
          </w:p>
        </w:tc>
        <w:tc>
          <w:tcPr>
            <w:tcW w:w="5716" w:type="dxa"/>
          </w:tcPr>
          <w:p w14:paraId="4E44D974" w14:textId="77777777" w:rsidR="005346CD" w:rsidRPr="00F8461C" w:rsidRDefault="005346CD" w:rsidP="0039622F">
            <w:pPr>
              <w:spacing w:before="240"/>
            </w:pPr>
            <w:r w:rsidRPr="00F8461C">
              <w:t>Không có</w:t>
            </w:r>
          </w:p>
        </w:tc>
      </w:tr>
      <w:tr w:rsidR="005346CD" w:rsidRPr="00F8461C" w14:paraId="71134826" w14:textId="77777777" w:rsidTr="0039622F">
        <w:trPr>
          <w:trHeight w:val="685"/>
        </w:trPr>
        <w:tc>
          <w:tcPr>
            <w:tcW w:w="3346" w:type="dxa"/>
            <w:gridSpan w:val="2"/>
            <w:shd w:val="clear" w:color="auto" w:fill="auto"/>
          </w:tcPr>
          <w:p w14:paraId="23D6C077" w14:textId="77777777" w:rsidR="005346CD" w:rsidRPr="00F8461C" w:rsidRDefault="005346CD" w:rsidP="0039622F">
            <w:pPr>
              <w:spacing w:before="240"/>
              <w:rPr>
                <w:b/>
              </w:rPr>
            </w:pPr>
            <w:r w:rsidRPr="00F8461C">
              <w:rPr>
                <w:b/>
              </w:rPr>
              <w:t>Điểm mở rộng</w:t>
            </w:r>
          </w:p>
        </w:tc>
        <w:tc>
          <w:tcPr>
            <w:tcW w:w="5716" w:type="dxa"/>
          </w:tcPr>
          <w:p w14:paraId="00A26542" w14:textId="77777777" w:rsidR="005346CD" w:rsidRPr="00F8461C" w:rsidRDefault="005346CD" w:rsidP="0039622F">
            <w:pPr>
              <w:spacing w:before="240"/>
            </w:pPr>
            <w:r w:rsidRPr="00F8461C">
              <w:t>Không có</w:t>
            </w:r>
          </w:p>
        </w:tc>
      </w:tr>
    </w:tbl>
    <w:p w14:paraId="0BC3DC56" w14:textId="5E92D978" w:rsidR="005346CD" w:rsidRPr="00F8461C" w:rsidRDefault="00D85E02" w:rsidP="00D85E02">
      <w:pPr>
        <w:pStyle w:val="Heading3"/>
      </w:pPr>
      <w:bookmarkStart w:id="45" w:name="_Toc132570113"/>
      <w:r>
        <w:t>2.</w:t>
      </w:r>
      <w:r w:rsidR="00435213">
        <w:t>4</w:t>
      </w:r>
      <w:r>
        <w:t>.4</w:t>
      </w:r>
      <w:r w:rsidR="00681562">
        <w:tab/>
      </w:r>
      <w:r w:rsidR="005346CD" w:rsidRPr="00F8461C">
        <w:t>Use case “Xóa sản phẩm”</w:t>
      </w:r>
      <w:bookmarkEnd w:id="45"/>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1791773D" w14:textId="77777777" w:rsidTr="0039622F">
        <w:trPr>
          <w:trHeight w:val="795"/>
        </w:trPr>
        <w:tc>
          <w:tcPr>
            <w:tcW w:w="3346" w:type="dxa"/>
            <w:gridSpan w:val="2"/>
            <w:shd w:val="clear" w:color="auto" w:fill="auto"/>
          </w:tcPr>
          <w:p w14:paraId="73E877ED" w14:textId="77777777" w:rsidR="005346CD" w:rsidRPr="00F8461C" w:rsidRDefault="005346CD" w:rsidP="0039622F">
            <w:pPr>
              <w:spacing w:before="240"/>
              <w:rPr>
                <w:b/>
              </w:rPr>
            </w:pPr>
            <w:r w:rsidRPr="00F8461C">
              <w:rPr>
                <w:b/>
              </w:rPr>
              <w:t>Tên Use case</w:t>
            </w:r>
          </w:p>
        </w:tc>
        <w:tc>
          <w:tcPr>
            <w:tcW w:w="5716" w:type="dxa"/>
          </w:tcPr>
          <w:p w14:paraId="384DB124" w14:textId="77777777" w:rsidR="005346CD" w:rsidRPr="00F8461C" w:rsidRDefault="005346CD" w:rsidP="0039622F">
            <w:pPr>
              <w:pBdr>
                <w:top w:val="nil"/>
                <w:left w:val="nil"/>
                <w:bottom w:val="nil"/>
                <w:right w:val="nil"/>
                <w:between w:val="nil"/>
              </w:pBdr>
              <w:spacing w:before="240"/>
            </w:pPr>
            <w:r w:rsidRPr="00F8461C">
              <w:t>Xóa sản phẩm</w:t>
            </w:r>
          </w:p>
        </w:tc>
      </w:tr>
      <w:tr w:rsidR="005346CD" w:rsidRPr="00F8461C" w14:paraId="49BF173A" w14:textId="77777777" w:rsidTr="0039622F">
        <w:trPr>
          <w:trHeight w:val="795"/>
        </w:trPr>
        <w:tc>
          <w:tcPr>
            <w:tcW w:w="3346" w:type="dxa"/>
            <w:gridSpan w:val="2"/>
            <w:shd w:val="clear" w:color="auto" w:fill="auto"/>
          </w:tcPr>
          <w:p w14:paraId="42982BBD" w14:textId="77777777" w:rsidR="005346CD" w:rsidRPr="00F8461C" w:rsidRDefault="005346CD" w:rsidP="0039622F">
            <w:pPr>
              <w:spacing w:before="240"/>
              <w:rPr>
                <w:b/>
              </w:rPr>
            </w:pPr>
            <w:r w:rsidRPr="00F8461C">
              <w:rPr>
                <w:b/>
              </w:rPr>
              <w:t>Tác nhân</w:t>
            </w:r>
          </w:p>
        </w:tc>
        <w:tc>
          <w:tcPr>
            <w:tcW w:w="5716" w:type="dxa"/>
          </w:tcPr>
          <w:p w14:paraId="62D2BD90" w14:textId="77777777" w:rsidR="005346CD" w:rsidRPr="00F8461C" w:rsidRDefault="005346CD" w:rsidP="0039622F">
            <w:pPr>
              <w:pBdr>
                <w:top w:val="nil"/>
                <w:left w:val="nil"/>
                <w:bottom w:val="nil"/>
                <w:right w:val="nil"/>
                <w:between w:val="nil"/>
              </w:pBdr>
              <w:spacing w:before="240"/>
            </w:pPr>
            <w:r w:rsidRPr="00F8461C">
              <w:t>Người quản trị</w:t>
            </w:r>
          </w:p>
        </w:tc>
      </w:tr>
      <w:tr w:rsidR="005346CD" w:rsidRPr="00F8461C" w14:paraId="7D707790" w14:textId="77777777" w:rsidTr="0039622F">
        <w:tc>
          <w:tcPr>
            <w:tcW w:w="3346" w:type="dxa"/>
            <w:gridSpan w:val="2"/>
            <w:shd w:val="clear" w:color="auto" w:fill="auto"/>
          </w:tcPr>
          <w:p w14:paraId="42EAE4B6" w14:textId="77777777" w:rsidR="005346CD" w:rsidRPr="00F8461C" w:rsidRDefault="005346CD" w:rsidP="0039622F">
            <w:pPr>
              <w:spacing w:before="240"/>
              <w:rPr>
                <w:b/>
              </w:rPr>
            </w:pPr>
            <w:r w:rsidRPr="00F8461C">
              <w:rPr>
                <w:b/>
              </w:rPr>
              <w:t>Mô tả vắn tắt</w:t>
            </w:r>
          </w:p>
        </w:tc>
        <w:tc>
          <w:tcPr>
            <w:tcW w:w="5716" w:type="dxa"/>
          </w:tcPr>
          <w:p w14:paraId="4854EF63" w14:textId="77777777" w:rsidR="005346CD" w:rsidRPr="00F8461C" w:rsidRDefault="005346CD" w:rsidP="0039622F">
            <w:pPr>
              <w:spacing w:before="240"/>
            </w:pPr>
            <w:r w:rsidRPr="00F8461C">
              <w:t>Use case này cho phép người quản trị xóa một sản phẩm</w:t>
            </w:r>
          </w:p>
        </w:tc>
      </w:tr>
      <w:tr w:rsidR="005346CD" w:rsidRPr="00F8461C" w14:paraId="655A324D" w14:textId="77777777" w:rsidTr="0039622F">
        <w:tc>
          <w:tcPr>
            <w:tcW w:w="1413" w:type="dxa"/>
            <w:vMerge w:val="restart"/>
            <w:shd w:val="clear" w:color="auto" w:fill="auto"/>
          </w:tcPr>
          <w:p w14:paraId="5EA7BDE8"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642D4B04" w14:textId="77777777" w:rsidR="005346CD" w:rsidRPr="00F8461C" w:rsidRDefault="005346CD" w:rsidP="0039622F">
            <w:pPr>
              <w:spacing w:before="240"/>
              <w:rPr>
                <w:b/>
              </w:rPr>
            </w:pPr>
            <w:r w:rsidRPr="00F8461C">
              <w:rPr>
                <w:b/>
              </w:rPr>
              <w:t>Luồng cơ bản</w:t>
            </w:r>
          </w:p>
        </w:tc>
        <w:tc>
          <w:tcPr>
            <w:tcW w:w="5716" w:type="dxa"/>
          </w:tcPr>
          <w:p w14:paraId="38A3BB36" w14:textId="77777777" w:rsidR="005346CD" w:rsidRPr="00F8461C" w:rsidRDefault="005346CD">
            <w:pPr>
              <w:numPr>
                <w:ilvl w:val="0"/>
                <w:numId w:val="18"/>
              </w:numPr>
              <w:pBdr>
                <w:top w:val="nil"/>
                <w:left w:val="nil"/>
                <w:bottom w:val="nil"/>
                <w:right w:val="nil"/>
                <w:between w:val="nil"/>
              </w:pBdr>
              <w:spacing w:before="240" w:after="0"/>
              <w:rPr>
                <w:color w:val="000000"/>
              </w:rPr>
            </w:pPr>
            <w:r w:rsidRPr="00F8461C">
              <w:rPr>
                <w:color w:val="000000"/>
              </w:rPr>
              <w:t>Use case này bắt đầu khi người quản trị kích vào nút “</w:t>
            </w:r>
            <w:r w:rsidRPr="00F8461C">
              <w:t>Quản lý sản phẩm</w:t>
            </w:r>
            <w:r w:rsidRPr="00F8461C">
              <w:rPr>
                <w:color w:val="000000"/>
              </w:rPr>
              <w:t>” sau đó chọn nút “</w:t>
            </w:r>
            <w:r w:rsidRPr="00F8461C">
              <w:t>Tất cả sản phẩm</w:t>
            </w:r>
            <w:r w:rsidRPr="00F8461C">
              <w:rPr>
                <w:color w:val="000000"/>
              </w:rPr>
              <w:t>” trên thanh menu của người quản trị.</w:t>
            </w:r>
          </w:p>
          <w:p w14:paraId="7C51C986" w14:textId="2921DCA4" w:rsidR="005346CD" w:rsidRPr="00F8461C" w:rsidRDefault="005346CD">
            <w:pPr>
              <w:numPr>
                <w:ilvl w:val="0"/>
                <w:numId w:val="18"/>
              </w:numPr>
              <w:pBdr>
                <w:top w:val="nil"/>
                <w:left w:val="nil"/>
                <w:bottom w:val="nil"/>
                <w:right w:val="nil"/>
                <w:between w:val="nil"/>
              </w:pBdr>
              <w:spacing w:after="0"/>
              <w:rPr>
                <w:color w:val="000000"/>
              </w:rPr>
            </w:pPr>
            <w:r w:rsidRPr="00F8461C">
              <w:rPr>
                <w:color w:val="000000"/>
              </w:rPr>
              <w:t xml:space="preserve">Hệ </w:t>
            </w:r>
            <w:r w:rsidRPr="00F8461C">
              <w:t>thống</w:t>
            </w:r>
            <w:r w:rsidRPr="00F8461C">
              <w:rPr>
                <w:color w:val="000000"/>
              </w:rPr>
              <w:t xml:space="preserve"> sẽ truy cập vào bảng </w:t>
            </w:r>
            <w:r w:rsidRPr="00F8461C">
              <w:t>products</w:t>
            </w:r>
            <w:r w:rsidRPr="00F8461C">
              <w:rPr>
                <w:color w:val="000000"/>
              </w:rPr>
              <w:t xml:space="preserve"> và hiển thị ra màn hình danh sách các sản </w:t>
            </w:r>
            <w:r w:rsidRPr="00F8461C">
              <w:t>phẩm</w:t>
            </w:r>
            <w:r w:rsidRPr="00F8461C">
              <w:rPr>
                <w:color w:val="000000"/>
              </w:rPr>
              <w:t xml:space="preserve"> gồm: </w:t>
            </w:r>
            <w:r>
              <w:t>Loại hàng</w:t>
            </w:r>
            <w:r w:rsidRPr="00F8461C">
              <w:t>, Danh mục, Tên sản phẩm, hình ảnh, giá, giảm giá, số lượng.</w:t>
            </w:r>
          </w:p>
          <w:p w14:paraId="68AD21BF" w14:textId="77777777" w:rsidR="005346CD" w:rsidRPr="00F8461C" w:rsidRDefault="005346CD">
            <w:pPr>
              <w:numPr>
                <w:ilvl w:val="0"/>
                <w:numId w:val="18"/>
              </w:numPr>
              <w:pBdr>
                <w:top w:val="nil"/>
                <w:left w:val="nil"/>
                <w:bottom w:val="nil"/>
                <w:right w:val="nil"/>
                <w:between w:val="nil"/>
              </w:pBdr>
              <w:spacing w:after="0"/>
              <w:rPr>
                <w:color w:val="000000"/>
              </w:rPr>
            </w:pPr>
            <w:r w:rsidRPr="00F8461C">
              <w:rPr>
                <w:color w:val="000000"/>
              </w:rPr>
              <w:t>Người quản trị chọn sản phẩm cần xóa và kích nút “Xóa” trong cột “</w:t>
            </w:r>
            <w:r w:rsidRPr="00F8461C">
              <w:t>Xóa</w:t>
            </w:r>
            <w:r w:rsidRPr="00F8461C">
              <w:rPr>
                <w:color w:val="000000"/>
              </w:rPr>
              <w:t>”.</w:t>
            </w:r>
          </w:p>
          <w:p w14:paraId="54F49731" w14:textId="77777777" w:rsidR="005346CD" w:rsidRPr="00F8461C" w:rsidRDefault="005346CD">
            <w:pPr>
              <w:numPr>
                <w:ilvl w:val="0"/>
                <w:numId w:val="18"/>
              </w:numPr>
              <w:pBdr>
                <w:top w:val="nil"/>
                <w:left w:val="nil"/>
                <w:bottom w:val="nil"/>
                <w:right w:val="nil"/>
                <w:between w:val="nil"/>
              </w:pBdr>
              <w:spacing w:after="0"/>
              <w:rPr>
                <w:color w:val="000000"/>
              </w:rPr>
            </w:pPr>
            <w:r w:rsidRPr="00F8461C">
              <w:rPr>
                <w:color w:val="000000"/>
              </w:rPr>
              <w:t xml:space="preserve">Hệ thống sẽ tự động xóa bản bản ghi đã chọn trong bảng </w:t>
            </w:r>
            <w:r w:rsidRPr="00F8461C">
              <w:t>products</w:t>
            </w:r>
            <w:r w:rsidRPr="00F8461C">
              <w:rPr>
                <w:color w:val="000000"/>
              </w:rPr>
              <w:t xml:space="preserve"> và </w:t>
            </w:r>
            <w:r w:rsidRPr="00F8461C">
              <w:t>hiển</w:t>
            </w:r>
            <w:r w:rsidRPr="00F8461C">
              <w:rPr>
                <w:color w:val="000000"/>
              </w:rPr>
              <w:t xml:space="preserve"> thị danh sách sản phẩm.</w:t>
            </w:r>
          </w:p>
          <w:p w14:paraId="465927D7" w14:textId="77777777" w:rsidR="005346CD" w:rsidRPr="00F8461C" w:rsidRDefault="005346CD">
            <w:pPr>
              <w:numPr>
                <w:ilvl w:val="0"/>
                <w:numId w:val="18"/>
              </w:numPr>
              <w:pBdr>
                <w:top w:val="nil"/>
                <w:left w:val="nil"/>
                <w:bottom w:val="nil"/>
                <w:right w:val="nil"/>
                <w:between w:val="nil"/>
              </w:pBdr>
              <w:spacing w:after="0"/>
              <w:rPr>
                <w:color w:val="000000"/>
              </w:rPr>
            </w:pPr>
            <w:r w:rsidRPr="00F8461C">
              <w:rPr>
                <w:color w:val="000000"/>
              </w:rPr>
              <w:lastRenderedPageBreak/>
              <w:t>Use case kết thúc</w:t>
            </w:r>
          </w:p>
        </w:tc>
      </w:tr>
      <w:tr w:rsidR="005346CD" w:rsidRPr="00F8461C" w14:paraId="2C6AFC55" w14:textId="77777777" w:rsidTr="0039622F">
        <w:tc>
          <w:tcPr>
            <w:tcW w:w="1413" w:type="dxa"/>
            <w:vMerge/>
            <w:shd w:val="clear" w:color="auto" w:fill="auto"/>
          </w:tcPr>
          <w:p w14:paraId="5048B3F3"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tcPr>
          <w:p w14:paraId="102C5469" w14:textId="77777777" w:rsidR="005346CD" w:rsidRPr="00F8461C" w:rsidRDefault="005346CD" w:rsidP="0039622F">
            <w:pPr>
              <w:spacing w:before="240"/>
              <w:rPr>
                <w:b/>
              </w:rPr>
            </w:pPr>
            <w:r w:rsidRPr="00F8461C">
              <w:rPr>
                <w:b/>
              </w:rPr>
              <w:t>Luồng rẽ nhánh</w:t>
            </w:r>
          </w:p>
        </w:tc>
        <w:tc>
          <w:tcPr>
            <w:tcW w:w="5716" w:type="dxa"/>
          </w:tcPr>
          <w:p w14:paraId="0FAEFF8A" w14:textId="786F42A8" w:rsidR="005346CD" w:rsidRPr="00F8461C" w:rsidRDefault="005346CD">
            <w:pPr>
              <w:numPr>
                <w:ilvl w:val="0"/>
                <w:numId w:val="21"/>
              </w:numPr>
              <w:pBdr>
                <w:top w:val="nil"/>
                <w:left w:val="nil"/>
                <w:bottom w:val="nil"/>
                <w:right w:val="nil"/>
                <w:between w:val="nil"/>
              </w:pBdr>
              <w:spacing w:before="240" w:after="0"/>
              <w:rPr>
                <w:color w:val="000000"/>
              </w:rPr>
            </w:pPr>
            <w:r w:rsidRPr="00F8461C">
              <w:rPr>
                <w:color w:val="000000"/>
              </w:rPr>
              <w:t xml:space="preserve">Tại bất kỳ thời điểm nào trong quá trình thực hiện use case, nếu không thể kết nối với </w:t>
            </w:r>
            <w:r w:rsidR="00C77CE0">
              <w:rPr>
                <w:color w:val="000000"/>
              </w:rPr>
              <w:t>Amin</w:t>
            </w:r>
            <w:r w:rsidR="00C77CE0" w:rsidRPr="00F8461C">
              <w:rPr>
                <w:color w:val="000000"/>
              </w:rPr>
              <w:t xml:space="preserve"> </w:t>
            </w:r>
            <w:r w:rsidRPr="00F8461C">
              <w:rPr>
                <w:color w:val="000000"/>
              </w:rPr>
              <w:t>thì hệ thống sẽ hiển thị một thông báo lỗi và use case kết thúc.</w:t>
            </w:r>
          </w:p>
          <w:p w14:paraId="478DF7DF" w14:textId="77777777" w:rsidR="005346CD" w:rsidRPr="00F8461C" w:rsidRDefault="005346CD">
            <w:pPr>
              <w:numPr>
                <w:ilvl w:val="0"/>
                <w:numId w:val="21"/>
              </w:numPr>
              <w:pBdr>
                <w:top w:val="nil"/>
                <w:left w:val="nil"/>
                <w:bottom w:val="nil"/>
                <w:right w:val="nil"/>
                <w:between w:val="nil"/>
              </w:pBdr>
              <w:spacing w:after="0"/>
              <w:rPr>
                <w:color w:val="000000"/>
              </w:rPr>
            </w:pPr>
            <w:r w:rsidRPr="00F8461C">
              <w:rPr>
                <w:color w:val="000000"/>
              </w:rPr>
              <w:t>Tại bước 3 trong luồng cơ bản, nếu người quản trị kích vào nút “Thêm mới” thì hệ thống sẽ tự động chuyển sang use case “Thêm mới sản phẩm”.</w:t>
            </w:r>
          </w:p>
        </w:tc>
      </w:tr>
      <w:tr w:rsidR="005346CD" w:rsidRPr="00F8461C" w14:paraId="49D1D154" w14:textId="77777777" w:rsidTr="0039622F">
        <w:tc>
          <w:tcPr>
            <w:tcW w:w="3346" w:type="dxa"/>
            <w:gridSpan w:val="2"/>
            <w:shd w:val="clear" w:color="auto" w:fill="auto"/>
          </w:tcPr>
          <w:p w14:paraId="1F5F05F3" w14:textId="77777777" w:rsidR="005346CD" w:rsidRPr="00F8461C" w:rsidRDefault="005346CD" w:rsidP="0039622F">
            <w:pPr>
              <w:spacing w:before="240"/>
              <w:rPr>
                <w:b/>
              </w:rPr>
            </w:pPr>
            <w:r w:rsidRPr="00F8461C">
              <w:rPr>
                <w:b/>
              </w:rPr>
              <w:t>Các yêu cầu đặc biệt</w:t>
            </w:r>
          </w:p>
        </w:tc>
        <w:tc>
          <w:tcPr>
            <w:tcW w:w="5716" w:type="dxa"/>
          </w:tcPr>
          <w:p w14:paraId="1B73F02E" w14:textId="77777777" w:rsidR="005346CD" w:rsidRPr="00F8461C" w:rsidRDefault="005346CD" w:rsidP="0039622F">
            <w:pPr>
              <w:spacing w:before="240"/>
            </w:pPr>
            <w:r w:rsidRPr="00F8461C">
              <w:t>Không có</w:t>
            </w:r>
          </w:p>
        </w:tc>
      </w:tr>
      <w:tr w:rsidR="005346CD" w:rsidRPr="00F8461C" w14:paraId="7D99DD46" w14:textId="77777777" w:rsidTr="0039622F">
        <w:tc>
          <w:tcPr>
            <w:tcW w:w="3346" w:type="dxa"/>
            <w:gridSpan w:val="2"/>
            <w:shd w:val="clear" w:color="auto" w:fill="auto"/>
          </w:tcPr>
          <w:p w14:paraId="11585B56" w14:textId="77777777" w:rsidR="005346CD" w:rsidRPr="00F8461C" w:rsidRDefault="005346CD" w:rsidP="0039622F">
            <w:pPr>
              <w:spacing w:before="240"/>
              <w:rPr>
                <w:b/>
              </w:rPr>
            </w:pPr>
            <w:r w:rsidRPr="00F8461C">
              <w:rPr>
                <w:b/>
              </w:rPr>
              <w:t>Tiền điều kiện</w:t>
            </w:r>
          </w:p>
        </w:tc>
        <w:tc>
          <w:tcPr>
            <w:tcW w:w="5716" w:type="dxa"/>
          </w:tcPr>
          <w:p w14:paraId="05B4A13A" w14:textId="77777777" w:rsidR="005346CD" w:rsidRPr="00F8461C" w:rsidRDefault="005346CD" w:rsidP="0039622F">
            <w:pPr>
              <w:pBdr>
                <w:top w:val="nil"/>
                <w:left w:val="nil"/>
                <w:bottom w:val="nil"/>
                <w:right w:val="nil"/>
                <w:between w:val="nil"/>
              </w:pBdr>
              <w:spacing w:before="240"/>
            </w:pPr>
            <w:r w:rsidRPr="00F8461C">
              <w:t>Người quản trị phải đăng nhập thành công</w:t>
            </w:r>
          </w:p>
        </w:tc>
      </w:tr>
      <w:tr w:rsidR="005346CD" w:rsidRPr="00F8461C" w14:paraId="3CCD07A6" w14:textId="77777777" w:rsidTr="0039622F">
        <w:tc>
          <w:tcPr>
            <w:tcW w:w="3346" w:type="dxa"/>
            <w:gridSpan w:val="2"/>
            <w:shd w:val="clear" w:color="auto" w:fill="auto"/>
          </w:tcPr>
          <w:p w14:paraId="12CAB0E8" w14:textId="77777777" w:rsidR="005346CD" w:rsidRPr="00F8461C" w:rsidRDefault="005346CD" w:rsidP="0039622F">
            <w:pPr>
              <w:spacing w:before="240"/>
              <w:rPr>
                <w:b/>
              </w:rPr>
            </w:pPr>
            <w:r w:rsidRPr="00F8461C">
              <w:rPr>
                <w:b/>
              </w:rPr>
              <w:t>Hậu điều kiện</w:t>
            </w:r>
          </w:p>
        </w:tc>
        <w:tc>
          <w:tcPr>
            <w:tcW w:w="5716" w:type="dxa"/>
          </w:tcPr>
          <w:p w14:paraId="04F16C1B" w14:textId="77777777" w:rsidR="005346CD" w:rsidRPr="00F8461C" w:rsidRDefault="005346CD" w:rsidP="0039622F">
            <w:pPr>
              <w:spacing w:before="240"/>
            </w:pPr>
            <w:r w:rsidRPr="00F8461C">
              <w:t>Không có</w:t>
            </w:r>
          </w:p>
        </w:tc>
      </w:tr>
      <w:tr w:rsidR="005346CD" w:rsidRPr="00F8461C" w14:paraId="53D9DD7B" w14:textId="77777777" w:rsidTr="0039622F">
        <w:trPr>
          <w:trHeight w:val="615"/>
        </w:trPr>
        <w:tc>
          <w:tcPr>
            <w:tcW w:w="3346" w:type="dxa"/>
            <w:gridSpan w:val="2"/>
            <w:shd w:val="clear" w:color="auto" w:fill="auto"/>
          </w:tcPr>
          <w:p w14:paraId="20AB3BDB" w14:textId="77777777" w:rsidR="005346CD" w:rsidRPr="00F8461C" w:rsidRDefault="005346CD" w:rsidP="0039622F">
            <w:pPr>
              <w:rPr>
                <w:b/>
              </w:rPr>
            </w:pPr>
            <w:r w:rsidRPr="00F8461C">
              <w:rPr>
                <w:b/>
              </w:rPr>
              <w:t>Điểm mở rộng</w:t>
            </w:r>
          </w:p>
        </w:tc>
        <w:tc>
          <w:tcPr>
            <w:tcW w:w="5716" w:type="dxa"/>
          </w:tcPr>
          <w:p w14:paraId="6423FE26" w14:textId="77777777" w:rsidR="005346CD" w:rsidRPr="00F8461C" w:rsidRDefault="005346CD" w:rsidP="0039622F">
            <w:r w:rsidRPr="00F8461C">
              <w:t>Không có</w:t>
            </w:r>
          </w:p>
        </w:tc>
      </w:tr>
    </w:tbl>
    <w:p w14:paraId="6812A42D" w14:textId="77777777" w:rsidR="005346CD" w:rsidRPr="00F8461C" w:rsidRDefault="005346CD" w:rsidP="005346CD"/>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EE6C5B5" w14:textId="77777777" w:rsidTr="0039622F">
        <w:trPr>
          <w:trHeight w:val="795"/>
        </w:trPr>
        <w:tc>
          <w:tcPr>
            <w:tcW w:w="3346" w:type="dxa"/>
            <w:gridSpan w:val="2"/>
            <w:shd w:val="clear" w:color="auto" w:fill="auto"/>
          </w:tcPr>
          <w:p w14:paraId="2E315327" w14:textId="77777777" w:rsidR="005346CD" w:rsidRPr="00F8461C" w:rsidRDefault="005346CD" w:rsidP="0039622F">
            <w:pPr>
              <w:spacing w:before="240"/>
              <w:rPr>
                <w:b/>
              </w:rPr>
            </w:pPr>
            <w:r w:rsidRPr="00F8461C">
              <w:rPr>
                <w:b/>
              </w:rPr>
              <w:t>Tên Use case</w:t>
            </w:r>
          </w:p>
        </w:tc>
        <w:tc>
          <w:tcPr>
            <w:tcW w:w="5716" w:type="dxa"/>
          </w:tcPr>
          <w:p w14:paraId="354FBBDC" w14:textId="77777777" w:rsidR="005346CD" w:rsidRPr="00F8461C" w:rsidRDefault="005346CD" w:rsidP="0039622F">
            <w:pPr>
              <w:pBdr>
                <w:top w:val="nil"/>
                <w:left w:val="nil"/>
                <w:bottom w:val="nil"/>
                <w:right w:val="nil"/>
                <w:between w:val="nil"/>
              </w:pBdr>
              <w:spacing w:before="240"/>
            </w:pPr>
            <w:r w:rsidRPr="00F8461C">
              <w:t>Sửa sản phẩm</w:t>
            </w:r>
          </w:p>
        </w:tc>
      </w:tr>
      <w:tr w:rsidR="005346CD" w:rsidRPr="00F8461C" w14:paraId="05AD04CC" w14:textId="77777777" w:rsidTr="0039622F">
        <w:trPr>
          <w:trHeight w:val="795"/>
        </w:trPr>
        <w:tc>
          <w:tcPr>
            <w:tcW w:w="3346" w:type="dxa"/>
            <w:gridSpan w:val="2"/>
            <w:shd w:val="clear" w:color="auto" w:fill="auto"/>
          </w:tcPr>
          <w:p w14:paraId="063B81FB" w14:textId="77777777" w:rsidR="005346CD" w:rsidRPr="00F8461C" w:rsidRDefault="005346CD" w:rsidP="0039622F">
            <w:pPr>
              <w:spacing w:before="240"/>
              <w:rPr>
                <w:b/>
              </w:rPr>
            </w:pPr>
            <w:r w:rsidRPr="00F8461C">
              <w:rPr>
                <w:b/>
              </w:rPr>
              <w:t>Tác nhân</w:t>
            </w:r>
          </w:p>
        </w:tc>
        <w:tc>
          <w:tcPr>
            <w:tcW w:w="5716" w:type="dxa"/>
          </w:tcPr>
          <w:p w14:paraId="33F629C4" w14:textId="77777777" w:rsidR="005346CD" w:rsidRPr="00F8461C" w:rsidRDefault="005346CD" w:rsidP="0039622F">
            <w:pPr>
              <w:pBdr>
                <w:top w:val="nil"/>
                <w:left w:val="nil"/>
                <w:bottom w:val="nil"/>
                <w:right w:val="nil"/>
                <w:between w:val="nil"/>
              </w:pBdr>
              <w:spacing w:before="240"/>
            </w:pPr>
            <w:r w:rsidRPr="00F8461C">
              <w:t>Người quản trị</w:t>
            </w:r>
          </w:p>
        </w:tc>
      </w:tr>
      <w:tr w:rsidR="005346CD" w:rsidRPr="00F8461C" w14:paraId="21A2D57C" w14:textId="77777777" w:rsidTr="0039622F">
        <w:tc>
          <w:tcPr>
            <w:tcW w:w="3346" w:type="dxa"/>
            <w:gridSpan w:val="2"/>
            <w:shd w:val="clear" w:color="auto" w:fill="auto"/>
          </w:tcPr>
          <w:p w14:paraId="599DA940" w14:textId="77777777" w:rsidR="005346CD" w:rsidRPr="00F8461C" w:rsidRDefault="005346CD" w:rsidP="0039622F">
            <w:pPr>
              <w:spacing w:before="240"/>
              <w:rPr>
                <w:b/>
              </w:rPr>
            </w:pPr>
            <w:r w:rsidRPr="00F8461C">
              <w:rPr>
                <w:b/>
              </w:rPr>
              <w:t>Mô tả vắn tắt</w:t>
            </w:r>
          </w:p>
        </w:tc>
        <w:tc>
          <w:tcPr>
            <w:tcW w:w="5716" w:type="dxa"/>
          </w:tcPr>
          <w:p w14:paraId="1072DD5C" w14:textId="77777777" w:rsidR="005346CD" w:rsidRPr="00F8461C" w:rsidRDefault="005346CD" w:rsidP="0039622F">
            <w:pPr>
              <w:spacing w:before="240"/>
            </w:pPr>
            <w:r w:rsidRPr="00F8461C">
              <w:t>Use case này cho phép người quản trị sửa một sản phẩm</w:t>
            </w:r>
          </w:p>
        </w:tc>
      </w:tr>
      <w:tr w:rsidR="005346CD" w:rsidRPr="00F8461C" w14:paraId="3997C660" w14:textId="77777777" w:rsidTr="0039622F">
        <w:tc>
          <w:tcPr>
            <w:tcW w:w="1413" w:type="dxa"/>
            <w:vMerge w:val="restart"/>
            <w:shd w:val="clear" w:color="auto" w:fill="auto"/>
          </w:tcPr>
          <w:p w14:paraId="7EE4BF53"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288CC5B8" w14:textId="77777777" w:rsidR="005346CD" w:rsidRPr="00F8461C" w:rsidRDefault="005346CD" w:rsidP="0039622F">
            <w:pPr>
              <w:spacing w:before="240"/>
              <w:rPr>
                <w:b/>
              </w:rPr>
            </w:pPr>
            <w:r w:rsidRPr="00F8461C">
              <w:rPr>
                <w:b/>
              </w:rPr>
              <w:t>Luồng cơ bản</w:t>
            </w:r>
          </w:p>
        </w:tc>
        <w:tc>
          <w:tcPr>
            <w:tcW w:w="5716" w:type="dxa"/>
          </w:tcPr>
          <w:p w14:paraId="3B89F358" w14:textId="77777777" w:rsidR="005346CD" w:rsidRPr="00F8461C" w:rsidRDefault="005346CD">
            <w:pPr>
              <w:numPr>
                <w:ilvl w:val="0"/>
                <w:numId w:val="23"/>
              </w:numPr>
              <w:pBdr>
                <w:top w:val="nil"/>
                <w:left w:val="nil"/>
                <w:bottom w:val="nil"/>
                <w:right w:val="nil"/>
                <w:between w:val="nil"/>
              </w:pBdr>
              <w:spacing w:before="240" w:after="0"/>
              <w:rPr>
                <w:color w:val="000000"/>
              </w:rPr>
            </w:pPr>
            <w:r w:rsidRPr="00F8461C">
              <w:rPr>
                <w:color w:val="000000"/>
              </w:rPr>
              <w:t>Use case này bắt đầu khi người quản trị kích vào nút “Sản phẩm” sau đó chọn nút “Danh sách sản phẩm” trên thanh menu của người quản trị.</w:t>
            </w:r>
          </w:p>
          <w:p w14:paraId="36494618" w14:textId="702DE5DB" w:rsidR="005346CD" w:rsidRPr="00F8461C" w:rsidRDefault="005346CD">
            <w:pPr>
              <w:numPr>
                <w:ilvl w:val="0"/>
                <w:numId w:val="23"/>
              </w:numPr>
              <w:pBdr>
                <w:top w:val="nil"/>
                <w:left w:val="nil"/>
                <w:bottom w:val="nil"/>
                <w:right w:val="nil"/>
                <w:between w:val="nil"/>
              </w:pBdr>
              <w:spacing w:after="0"/>
              <w:rPr>
                <w:color w:val="000000"/>
              </w:rPr>
            </w:pPr>
            <w:r w:rsidRPr="00F8461C">
              <w:rPr>
                <w:color w:val="000000"/>
              </w:rPr>
              <w:lastRenderedPageBreak/>
              <w:t xml:space="preserve">Hệ </w:t>
            </w:r>
            <w:r w:rsidRPr="00F8461C">
              <w:t>thống</w:t>
            </w:r>
            <w:r w:rsidRPr="00F8461C">
              <w:rPr>
                <w:color w:val="000000"/>
              </w:rPr>
              <w:t xml:space="preserve"> sẽ truy cập vào bảng </w:t>
            </w:r>
            <w:r w:rsidRPr="00F8461C">
              <w:t>products</w:t>
            </w:r>
            <w:r w:rsidRPr="00F8461C">
              <w:rPr>
                <w:color w:val="000000"/>
              </w:rPr>
              <w:t xml:space="preserve"> và hiển thị ra màn hình danh sách các sản </w:t>
            </w:r>
            <w:r w:rsidRPr="00F8461C">
              <w:t>phẩm</w:t>
            </w:r>
            <w:r w:rsidRPr="00F8461C">
              <w:rPr>
                <w:color w:val="000000"/>
              </w:rPr>
              <w:t xml:space="preserve"> gồm: </w:t>
            </w:r>
            <w:r w:rsidRPr="00F8461C">
              <w:t>Danh mục sản phẩm</w:t>
            </w:r>
            <w:r w:rsidRPr="00F8461C">
              <w:rPr>
                <w:color w:val="000000"/>
              </w:rPr>
              <w:t xml:space="preserve">, </w:t>
            </w:r>
            <w:r>
              <w:t>Loại hàng</w:t>
            </w:r>
            <w:r w:rsidRPr="00F8461C">
              <w:rPr>
                <w:color w:val="000000"/>
              </w:rPr>
              <w:t xml:space="preserve">, </w:t>
            </w:r>
            <w:r w:rsidRPr="00F8461C">
              <w:t>Tên sản phẩm</w:t>
            </w:r>
            <w:r w:rsidRPr="00F8461C">
              <w:rPr>
                <w:color w:val="000000"/>
              </w:rPr>
              <w:t xml:space="preserve">, giá, </w:t>
            </w:r>
            <w:r w:rsidRPr="00F8461C">
              <w:t>Số lượng</w:t>
            </w:r>
            <w:r w:rsidRPr="00F8461C">
              <w:rPr>
                <w:color w:val="000000"/>
              </w:rPr>
              <w:t xml:space="preserve">, </w:t>
            </w:r>
            <w:r w:rsidRPr="00F8461C">
              <w:t>hình ảnh, giảm giá.</w:t>
            </w:r>
          </w:p>
          <w:p w14:paraId="3412D95E" w14:textId="77777777" w:rsidR="005346CD" w:rsidRPr="00F8461C" w:rsidRDefault="005346CD">
            <w:pPr>
              <w:numPr>
                <w:ilvl w:val="0"/>
                <w:numId w:val="23"/>
              </w:numPr>
              <w:pBdr>
                <w:top w:val="nil"/>
                <w:left w:val="nil"/>
                <w:bottom w:val="nil"/>
                <w:right w:val="nil"/>
                <w:between w:val="nil"/>
              </w:pBdr>
              <w:spacing w:after="0"/>
              <w:rPr>
                <w:color w:val="000000"/>
              </w:rPr>
            </w:pPr>
            <w:r w:rsidRPr="00F8461C">
              <w:rPr>
                <w:color w:val="000000"/>
              </w:rPr>
              <w:t xml:space="preserve">Người quản trị chọn sản phẩm cần </w:t>
            </w:r>
            <w:r w:rsidRPr="00F8461C">
              <w:t xml:space="preserve">sửa </w:t>
            </w:r>
            <w:r w:rsidRPr="00F8461C">
              <w:rPr>
                <w:color w:val="000000"/>
              </w:rPr>
              <w:t>và kích nút “Sửa” trong cột “</w:t>
            </w:r>
            <w:r w:rsidRPr="00F8461C">
              <w:t>Sửa</w:t>
            </w:r>
            <w:r w:rsidRPr="00F8461C">
              <w:rPr>
                <w:color w:val="000000"/>
              </w:rPr>
              <w:t>”.</w:t>
            </w:r>
          </w:p>
          <w:p w14:paraId="5229AC09" w14:textId="1989FD9B" w:rsidR="005346CD" w:rsidRPr="00F8461C" w:rsidRDefault="005346CD">
            <w:pPr>
              <w:numPr>
                <w:ilvl w:val="0"/>
                <w:numId w:val="23"/>
              </w:numPr>
              <w:pBdr>
                <w:top w:val="nil"/>
                <w:left w:val="nil"/>
                <w:bottom w:val="nil"/>
                <w:right w:val="nil"/>
                <w:between w:val="nil"/>
              </w:pBdr>
              <w:spacing w:after="0"/>
              <w:rPr>
                <w:color w:val="000000"/>
              </w:rPr>
            </w:pPr>
            <w:r w:rsidRPr="00F8461C">
              <w:rPr>
                <w:color w:val="000000"/>
              </w:rPr>
              <w:t xml:space="preserve">Hệ thống sẽ hiển thị </w:t>
            </w:r>
            <w:r w:rsidRPr="00F8461C">
              <w:t>màn</w:t>
            </w:r>
            <w:r w:rsidRPr="00F8461C">
              <w:rPr>
                <w:color w:val="000000"/>
              </w:rPr>
              <w:t xml:space="preserve"> hình chi tiết thông tin sản phẩm gồm: </w:t>
            </w:r>
            <w:r w:rsidRPr="00F8461C">
              <w:t xml:space="preserve"> Danh mục sản phẩm, </w:t>
            </w:r>
            <w:r>
              <w:t>Loại hàng</w:t>
            </w:r>
            <w:r w:rsidRPr="00F8461C">
              <w:t>, Tên sản phẩm, giá, Số lượng, hình ảnh, giảm giá.</w:t>
            </w:r>
          </w:p>
          <w:p w14:paraId="23B9BAA6" w14:textId="77777777" w:rsidR="005346CD" w:rsidRPr="00F8461C" w:rsidRDefault="005346CD">
            <w:pPr>
              <w:numPr>
                <w:ilvl w:val="0"/>
                <w:numId w:val="23"/>
              </w:numPr>
              <w:pBdr>
                <w:top w:val="nil"/>
                <w:left w:val="nil"/>
                <w:bottom w:val="nil"/>
                <w:right w:val="nil"/>
                <w:between w:val="nil"/>
              </w:pBdr>
              <w:spacing w:after="0"/>
              <w:rPr>
                <w:color w:val="000000"/>
              </w:rPr>
            </w:pPr>
            <w:r w:rsidRPr="00F8461C">
              <w:rPr>
                <w:color w:val="000000"/>
              </w:rPr>
              <w:t>Người quản trị sửa các thông tin cần thiết và kích vào nút “</w:t>
            </w:r>
            <w:r w:rsidRPr="00F8461C">
              <w:t>Sửa</w:t>
            </w:r>
            <w:r w:rsidRPr="00F8461C">
              <w:rPr>
                <w:color w:val="000000"/>
              </w:rPr>
              <w:t>”.</w:t>
            </w:r>
          </w:p>
          <w:p w14:paraId="273A42EE" w14:textId="77777777" w:rsidR="005346CD" w:rsidRPr="00F8461C" w:rsidRDefault="005346CD">
            <w:pPr>
              <w:numPr>
                <w:ilvl w:val="0"/>
                <w:numId w:val="23"/>
              </w:numPr>
              <w:pBdr>
                <w:top w:val="nil"/>
                <w:left w:val="nil"/>
                <w:bottom w:val="nil"/>
                <w:right w:val="nil"/>
                <w:between w:val="nil"/>
              </w:pBdr>
              <w:spacing w:after="0"/>
              <w:rPr>
                <w:color w:val="000000"/>
              </w:rPr>
            </w:pPr>
            <w:r w:rsidRPr="00F8461C">
              <w:rPr>
                <w:color w:val="000000"/>
              </w:rPr>
              <w:t>Hệ thống sẽ tự động cập nhật sản phẩm đó và hiển thị dòng thông báo “Sửa dữ liệu thành công”.</w:t>
            </w:r>
          </w:p>
          <w:p w14:paraId="01266906" w14:textId="77777777" w:rsidR="005346CD" w:rsidRPr="00F8461C" w:rsidRDefault="005346CD">
            <w:pPr>
              <w:numPr>
                <w:ilvl w:val="0"/>
                <w:numId w:val="23"/>
              </w:numPr>
              <w:pBdr>
                <w:top w:val="nil"/>
                <w:left w:val="nil"/>
                <w:bottom w:val="nil"/>
                <w:right w:val="nil"/>
                <w:between w:val="nil"/>
              </w:pBdr>
              <w:spacing w:after="0"/>
              <w:rPr>
                <w:color w:val="000000"/>
              </w:rPr>
            </w:pPr>
            <w:r w:rsidRPr="00F8461C">
              <w:rPr>
                <w:color w:val="000000"/>
              </w:rPr>
              <w:t>Use case kết thúc</w:t>
            </w:r>
          </w:p>
        </w:tc>
      </w:tr>
      <w:tr w:rsidR="005346CD" w:rsidRPr="00F8461C" w14:paraId="7F4F2E04" w14:textId="77777777" w:rsidTr="0039622F">
        <w:tc>
          <w:tcPr>
            <w:tcW w:w="1413" w:type="dxa"/>
            <w:vMerge/>
            <w:shd w:val="clear" w:color="auto" w:fill="auto"/>
          </w:tcPr>
          <w:p w14:paraId="0EA21763"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tcPr>
          <w:p w14:paraId="7B67ECFB" w14:textId="77777777" w:rsidR="005346CD" w:rsidRPr="00F8461C" w:rsidRDefault="005346CD" w:rsidP="0039622F">
            <w:pPr>
              <w:spacing w:before="240"/>
              <w:rPr>
                <w:b/>
              </w:rPr>
            </w:pPr>
            <w:r w:rsidRPr="00F8461C">
              <w:rPr>
                <w:b/>
              </w:rPr>
              <w:t>Luồng rẽ nhánh</w:t>
            </w:r>
          </w:p>
        </w:tc>
        <w:tc>
          <w:tcPr>
            <w:tcW w:w="5716" w:type="dxa"/>
          </w:tcPr>
          <w:p w14:paraId="5CFB45FA" w14:textId="726B5A74" w:rsidR="005346CD" w:rsidRPr="00F8461C" w:rsidRDefault="005346CD">
            <w:pPr>
              <w:numPr>
                <w:ilvl w:val="0"/>
                <w:numId w:val="25"/>
              </w:numPr>
              <w:pBdr>
                <w:top w:val="nil"/>
                <w:left w:val="nil"/>
                <w:bottom w:val="nil"/>
                <w:right w:val="nil"/>
                <w:between w:val="nil"/>
              </w:pBdr>
              <w:spacing w:before="240" w:after="0"/>
              <w:rPr>
                <w:color w:val="000000"/>
              </w:rPr>
            </w:pPr>
            <w:r w:rsidRPr="00F8461C">
              <w:rPr>
                <w:color w:val="000000"/>
              </w:rPr>
              <w:t xml:space="preserve">Tại bất kỳ thời điểm nào trong quá trình thực hiện use case, nếu không thể kết nối với </w:t>
            </w:r>
            <w:r w:rsidR="00C77CE0">
              <w:rPr>
                <w:color w:val="000000"/>
              </w:rPr>
              <w:t>Admin</w:t>
            </w:r>
            <w:r w:rsidRPr="00F8461C">
              <w:rPr>
                <w:color w:val="000000"/>
              </w:rPr>
              <w:t xml:space="preserve"> thì hệ thống sẽ hiển thị một thông báo lỗi và use case kết thúc.</w:t>
            </w:r>
          </w:p>
          <w:p w14:paraId="2EB87E22" w14:textId="77777777" w:rsidR="005346CD" w:rsidRPr="00F8461C" w:rsidRDefault="005346CD">
            <w:pPr>
              <w:numPr>
                <w:ilvl w:val="0"/>
                <w:numId w:val="25"/>
              </w:numPr>
              <w:pBdr>
                <w:top w:val="nil"/>
                <w:left w:val="nil"/>
                <w:bottom w:val="nil"/>
                <w:right w:val="nil"/>
                <w:between w:val="nil"/>
              </w:pBdr>
              <w:spacing w:after="0"/>
              <w:rPr>
                <w:color w:val="000000"/>
              </w:rPr>
            </w:pPr>
            <w:r w:rsidRPr="00F8461C">
              <w:rPr>
                <w:color w:val="000000"/>
              </w:rPr>
              <w:t>Tại bước 3 trong luồng cơ bản, nếu người quản trị kích vào nút “Thêm mới” thì hệ thống sẽ tự động chuyển sang use case “Thêm mới sản phẩm”.</w:t>
            </w:r>
          </w:p>
          <w:p w14:paraId="76CBB0EB" w14:textId="77777777" w:rsidR="005346CD" w:rsidRPr="00F8461C" w:rsidRDefault="005346CD">
            <w:pPr>
              <w:numPr>
                <w:ilvl w:val="0"/>
                <w:numId w:val="25"/>
              </w:numPr>
              <w:pBdr>
                <w:top w:val="nil"/>
                <w:left w:val="nil"/>
                <w:bottom w:val="nil"/>
                <w:right w:val="nil"/>
                <w:between w:val="nil"/>
              </w:pBdr>
              <w:spacing w:after="0"/>
              <w:rPr>
                <w:color w:val="000000"/>
              </w:rPr>
            </w:pPr>
            <w:r w:rsidRPr="00F8461C">
              <w:rPr>
                <w:color w:val="000000"/>
              </w:rPr>
              <w:t>Tại bước 5 nếu người quản trị chọn file ảnh không hợp lệ hệ thống sẽ hiển thị dòng thông báo “</w:t>
            </w:r>
            <w:r w:rsidRPr="00F8461C">
              <w:rPr>
                <w:color w:val="333333"/>
              </w:rPr>
              <w:t>Không upload được file, có thể do file lớn, kiểu file không đúng.”</w:t>
            </w:r>
          </w:p>
        </w:tc>
      </w:tr>
      <w:tr w:rsidR="005346CD" w:rsidRPr="00F8461C" w14:paraId="35B914AC" w14:textId="77777777" w:rsidTr="0039622F">
        <w:tc>
          <w:tcPr>
            <w:tcW w:w="3346" w:type="dxa"/>
            <w:gridSpan w:val="2"/>
            <w:shd w:val="clear" w:color="auto" w:fill="auto"/>
          </w:tcPr>
          <w:p w14:paraId="1BA53908" w14:textId="77777777" w:rsidR="005346CD" w:rsidRPr="00F8461C" w:rsidRDefault="005346CD" w:rsidP="0039622F">
            <w:pPr>
              <w:spacing w:before="240"/>
              <w:rPr>
                <w:b/>
              </w:rPr>
            </w:pPr>
            <w:r w:rsidRPr="00F8461C">
              <w:rPr>
                <w:b/>
              </w:rPr>
              <w:lastRenderedPageBreak/>
              <w:t>Các yêu cầu đặc biệt</w:t>
            </w:r>
          </w:p>
        </w:tc>
        <w:tc>
          <w:tcPr>
            <w:tcW w:w="5716" w:type="dxa"/>
          </w:tcPr>
          <w:p w14:paraId="2C8998D6" w14:textId="77777777" w:rsidR="005346CD" w:rsidRPr="00F8461C" w:rsidRDefault="005346CD" w:rsidP="0039622F">
            <w:pPr>
              <w:spacing w:before="240"/>
            </w:pPr>
            <w:r w:rsidRPr="00F8461C">
              <w:t>Không có</w:t>
            </w:r>
          </w:p>
        </w:tc>
      </w:tr>
      <w:tr w:rsidR="005346CD" w:rsidRPr="00F8461C" w14:paraId="4613FD29" w14:textId="77777777" w:rsidTr="0039622F">
        <w:tc>
          <w:tcPr>
            <w:tcW w:w="3346" w:type="dxa"/>
            <w:gridSpan w:val="2"/>
            <w:shd w:val="clear" w:color="auto" w:fill="auto"/>
          </w:tcPr>
          <w:p w14:paraId="185AD68A" w14:textId="77777777" w:rsidR="005346CD" w:rsidRPr="00F8461C" w:rsidRDefault="005346CD" w:rsidP="0039622F">
            <w:pPr>
              <w:spacing w:before="240"/>
              <w:rPr>
                <w:b/>
              </w:rPr>
            </w:pPr>
            <w:r w:rsidRPr="00F8461C">
              <w:rPr>
                <w:b/>
              </w:rPr>
              <w:t>Tiền điều kiện</w:t>
            </w:r>
          </w:p>
        </w:tc>
        <w:tc>
          <w:tcPr>
            <w:tcW w:w="5716" w:type="dxa"/>
          </w:tcPr>
          <w:p w14:paraId="6FE52D9E" w14:textId="77777777" w:rsidR="005346CD" w:rsidRPr="00F8461C" w:rsidRDefault="005346CD" w:rsidP="0039622F">
            <w:pPr>
              <w:pBdr>
                <w:top w:val="nil"/>
                <w:left w:val="nil"/>
                <w:bottom w:val="nil"/>
                <w:right w:val="nil"/>
                <w:between w:val="nil"/>
              </w:pBdr>
              <w:spacing w:before="240"/>
            </w:pPr>
            <w:r w:rsidRPr="00F8461C">
              <w:t>Người quản trị phải đăng nhập thành công</w:t>
            </w:r>
          </w:p>
        </w:tc>
      </w:tr>
      <w:tr w:rsidR="005346CD" w:rsidRPr="00F8461C" w14:paraId="515E9CF3" w14:textId="77777777" w:rsidTr="0039622F">
        <w:tc>
          <w:tcPr>
            <w:tcW w:w="3346" w:type="dxa"/>
            <w:gridSpan w:val="2"/>
            <w:shd w:val="clear" w:color="auto" w:fill="auto"/>
          </w:tcPr>
          <w:p w14:paraId="07E3E3FE" w14:textId="77777777" w:rsidR="005346CD" w:rsidRPr="00F8461C" w:rsidRDefault="005346CD" w:rsidP="0039622F">
            <w:pPr>
              <w:spacing w:before="240"/>
              <w:rPr>
                <w:b/>
              </w:rPr>
            </w:pPr>
            <w:r w:rsidRPr="00F8461C">
              <w:rPr>
                <w:b/>
              </w:rPr>
              <w:t>Hậu điều kiện</w:t>
            </w:r>
          </w:p>
        </w:tc>
        <w:tc>
          <w:tcPr>
            <w:tcW w:w="5716" w:type="dxa"/>
          </w:tcPr>
          <w:p w14:paraId="4CAE2F6F" w14:textId="77777777" w:rsidR="005346CD" w:rsidRPr="00F8461C" w:rsidRDefault="005346CD" w:rsidP="0039622F">
            <w:pPr>
              <w:spacing w:before="240"/>
            </w:pPr>
            <w:r w:rsidRPr="00F8461C">
              <w:t>Không có</w:t>
            </w:r>
          </w:p>
        </w:tc>
      </w:tr>
      <w:tr w:rsidR="005346CD" w:rsidRPr="00F8461C" w14:paraId="23567CBB" w14:textId="77777777" w:rsidTr="0039622F">
        <w:trPr>
          <w:trHeight w:val="573"/>
        </w:trPr>
        <w:tc>
          <w:tcPr>
            <w:tcW w:w="3346" w:type="dxa"/>
            <w:gridSpan w:val="2"/>
            <w:shd w:val="clear" w:color="auto" w:fill="auto"/>
          </w:tcPr>
          <w:p w14:paraId="35B7F822" w14:textId="77777777" w:rsidR="005346CD" w:rsidRPr="00F8461C" w:rsidRDefault="005346CD" w:rsidP="0039622F">
            <w:pPr>
              <w:rPr>
                <w:b/>
              </w:rPr>
            </w:pPr>
            <w:r w:rsidRPr="00F8461C">
              <w:rPr>
                <w:b/>
              </w:rPr>
              <w:t>Điểm mở rộng</w:t>
            </w:r>
          </w:p>
        </w:tc>
        <w:tc>
          <w:tcPr>
            <w:tcW w:w="5716" w:type="dxa"/>
          </w:tcPr>
          <w:p w14:paraId="6DB712BB" w14:textId="77777777" w:rsidR="005346CD" w:rsidRPr="00F8461C" w:rsidRDefault="005346CD" w:rsidP="0039622F">
            <w:r w:rsidRPr="00F8461C">
              <w:t>Không có</w:t>
            </w:r>
          </w:p>
        </w:tc>
      </w:tr>
    </w:tbl>
    <w:p w14:paraId="47FBE1E2" w14:textId="77777777" w:rsidR="005346CD" w:rsidRPr="00F8461C" w:rsidRDefault="005346CD" w:rsidP="005346CD"/>
    <w:p w14:paraId="25156DAD" w14:textId="37DD86D9" w:rsidR="005346CD" w:rsidRPr="00F8461C" w:rsidRDefault="00D85E02" w:rsidP="00D85E02">
      <w:pPr>
        <w:pStyle w:val="Heading3"/>
      </w:pPr>
      <w:bookmarkStart w:id="46" w:name="_Toc106861400"/>
      <w:bookmarkStart w:id="47" w:name="_Toc132570114"/>
      <w:r>
        <w:rPr>
          <w:rFonts w:eastAsia="Arial"/>
        </w:rPr>
        <w:t>2.</w:t>
      </w:r>
      <w:r w:rsidR="00435213">
        <w:rPr>
          <w:rFonts w:eastAsia="Arial"/>
        </w:rPr>
        <w:t>4</w:t>
      </w:r>
      <w:r>
        <w:rPr>
          <w:rFonts w:eastAsia="Arial"/>
        </w:rPr>
        <w:t>.5</w:t>
      </w:r>
      <w:r w:rsidR="00681562">
        <w:rPr>
          <w:rFonts w:eastAsia="Arial"/>
        </w:rPr>
        <w:tab/>
      </w:r>
      <w:r w:rsidR="005346CD" w:rsidRPr="00F8461C">
        <w:t>Use case “Quản lý đơn hàng”</w:t>
      </w:r>
      <w:bookmarkEnd w:id="46"/>
      <w:bookmarkEnd w:id="47"/>
      <w:r w:rsidR="005346CD"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1AD68A4" w14:textId="77777777" w:rsidTr="0039622F">
        <w:trPr>
          <w:trHeight w:val="795"/>
        </w:trPr>
        <w:tc>
          <w:tcPr>
            <w:tcW w:w="3346" w:type="dxa"/>
            <w:gridSpan w:val="2"/>
            <w:shd w:val="clear" w:color="auto" w:fill="auto"/>
          </w:tcPr>
          <w:p w14:paraId="421D3FC4" w14:textId="77777777" w:rsidR="005346CD" w:rsidRPr="00F8461C" w:rsidRDefault="005346CD" w:rsidP="0039622F">
            <w:pPr>
              <w:spacing w:before="240"/>
              <w:rPr>
                <w:b/>
              </w:rPr>
            </w:pPr>
            <w:r w:rsidRPr="00F8461C">
              <w:rPr>
                <w:b/>
              </w:rPr>
              <w:t>Tên Use case</w:t>
            </w:r>
          </w:p>
        </w:tc>
        <w:tc>
          <w:tcPr>
            <w:tcW w:w="5716" w:type="dxa"/>
          </w:tcPr>
          <w:p w14:paraId="77242BB3" w14:textId="77777777" w:rsidR="005346CD" w:rsidRPr="00F8461C" w:rsidRDefault="005346CD" w:rsidP="0039622F">
            <w:pPr>
              <w:pBdr>
                <w:top w:val="nil"/>
                <w:left w:val="nil"/>
                <w:bottom w:val="nil"/>
                <w:right w:val="nil"/>
                <w:between w:val="nil"/>
              </w:pBdr>
              <w:spacing w:before="240"/>
            </w:pPr>
            <w:r w:rsidRPr="00F8461C">
              <w:t>Xem danh sách đơn hàng</w:t>
            </w:r>
          </w:p>
        </w:tc>
      </w:tr>
      <w:tr w:rsidR="005346CD" w:rsidRPr="00F8461C" w14:paraId="528DDEB0" w14:textId="77777777" w:rsidTr="0039622F">
        <w:trPr>
          <w:trHeight w:val="795"/>
        </w:trPr>
        <w:tc>
          <w:tcPr>
            <w:tcW w:w="3346" w:type="dxa"/>
            <w:gridSpan w:val="2"/>
            <w:shd w:val="clear" w:color="auto" w:fill="auto"/>
          </w:tcPr>
          <w:p w14:paraId="349423BC" w14:textId="77777777" w:rsidR="005346CD" w:rsidRPr="00F8461C" w:rsidRDefault="005346CD" w:rsidP="0039622F">
            <w:pPr>
              <w:spacing w:before="240"/>
              <w:rPr>
                <w:b/>
              </w:rPr>
            </w:pPr>
            <w:r w:rsidRPr="00F8461C">
              <w:rPr>
                <w:b/>
              </w:rPr>
              <w:t>Tác nhân</w:t>
            </w:r>
          </w:p>
        </w:tc>
        <w:tc>
          <w:tcPr>
            <w:tcW w:w="5716" w:type="dxa"/>
          </w:tcPr>
          <w:p w14:paraId="322BBA11" w14:textId="77777777" w:rsidR="005346CD" w:rsidRPr="00F8461C" w:rsidRDefault="005346CD" w:rsidP="0039622F">
            <w:pPr>
              <w:pBdr>
                <w:top w:val="nil"/>
                <w:left w:val="nil"/>
                <w:bottom w:val="nil"/>
                <w:right w:val="nil"/>
                <w:between w:val="nil"/>
              </w:pBdr>
              <w:spacing w:before="240"/>
            </w:pPr>
            <w:r w:rsidRPr="00F8461C">
              <w:t>Người quản trị</w:t>
            </w:r>
          </w:p>
        </w:tc>
      </w:tr>
      <w:tr w:rsidR="005346CD" w:rsidRPr="00F8461C" w14:paraId="1D404F25" w14:textId="77777777" w:rsidTr="0039622F">
        <w:tc>
          <w:tcPr>
            <w:tcW w:w="3346" w:type="dxa"/>
            <w:gridSpan w:val="2"/>
            <w:shd w:val="clear" w:color="auto" w:fill="auto"/>
          </w:tcPr>
          <w:p w14:paraId="27A4EED7" w14:textId="77777777" w:rsidR="005346CD" w:rsidRPr="00F8461C" w:rsidRDefault="005346CD" w:rsidP="0039622F">
            <w:pPr>
              <w:spacing w:before="240"/>
              <w:rPr>
                <w:b/>
              </w:rPr>
            </w:pPr>
            <w:r w:rsidRPr="00F8461C">
              <w:rPr>
                <w:b/>
              </w:rPr>
              <w:t>Mô tả vắn tắt</w:t>
            </w:r>
          </w:p>
        </w:tc>
        <w:tc>
          <w:tcPr>
            <w:tcW w:w="5716" w:type="dxa"/>
          </w:tcPr>
          <w:p w14:paraId="7D6B6CF8" w14:textId="77777777" w:rsidR="005346CD" w:rsidRPr="00F8461C" w:rsidRDefault="005346CD" w:rsidP="0039622F">
            <w:pPr>
              <w:spacing w:before="240"/>
            </w:pPr>
            <w:r w:rsidRPr="00F8461C">
              <w:t>Use case này cho phép người quản trị xem danh sách đơn hàng</w:t>
            </w:r>
          </w:p>
        </w:tc>
      </w:tr>
      <w:tr w:rsidR="005346CD" w:rsidRPr="00F8461C" w14:paraId="10775BC2" w14:textId="77777777" w:rsidTr="0039622F">
        <w:tc>
          <w:tcPr>
            <w:tcW w:w="1413" w:type="dxa"/>
            <w:vMerge w:val="restart"/>
            <w:shd w:val="clear" w:color="auto" w:fill="auto"/>
          </w:tcPr>
          <w:p w14:paraId="47290B65"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0CA6EA13" w14:textId="77777777" w:rsidR="005346CD" w:rsidRPr="00F8461C" w:rsidRDefault="005346CD" w:rsidP="0039622F">
            <w:pPr>
              <w:spacing w:before="240"/>
              <w:ind w:left="360"/>
              <w:jc w:val="center"/>
              <w:rPr>
                <w:b/>
              </w:rPr>
            </w:pPr>
            <w:r w:rsidRPr="00F8461C">
              <w:rPr>
                <w:b/>
              </w:rPr>
              <w:t>Luồng cơ bản</w:t>
            </w:r>
          </w:p>
        </w:tc>
        <w:tc>
          <w:tcPr>
            <w:tcW w:w="5716" w:type="dxa"/>
          </w:tcPr>
          <w:p w14:paraId="7A6EA035" w14:textId="77777777" w:rsidR="005346CD" w:rsidRPr="00F8461C" w:rsidRDefault="005346CD">
            <w:pPr>
              <w:numPr>
                <w:ilvl w:val="0"/>
                <w:numId w:val="26"/>
              </w:numPr>
              <w:pBdr>
                <w:top w:val="nil"/>
                <w:left w:val="nil"/>
                <w:bottom w:val="nil"/>
                <w:right w:val="nil"/>
                <w:between w:val="nil"/>
              </w:pBdr>
              <w:spacing w:before="240" w:after="0"/>
              <w:rPr>
                <w:color w:val="000000"/>
              </w:rPr>
            </w:pPr>
            <w:r w:rsidRPr="00F8461C">
              <w:rPr>
                <w:color w:val="000000"/>
              </w:rPr>
              <w:t>Use case này bắt đầu khi người quản trị kích vào nút “</w:t>
            </w:r>
            <w:r w:rsidRPr="00F8461C">
              <w:t>Quản lý đơn hàng</w:t>
            </w:r>
            <w:r w:rsidRPr="00F8461C">
              <w:rPr>
                <w:color w:val="000000"/>
              </w:rPr>
              <w:t>” sau đó chọn nút “Danh sách đơn hàng” trên thanh menu của người quản trị.</w:t>
            </w:r>
          </w:p>
          <w:p w14:paraId="01051222" w14:textId="77777777" w:rsidR="005346CD" w:rsidRPr="00F8461C" w:rsidRDefault="005346CD">
            <w:pPr>
              <w:numPr>
                <w:ilvl w:val="0"/>
                <w:numId w:val="26"/>
              </w:numPr>
              <w:pBdr>
                <w:top w:val="nil"/>
                <w:left w:val="nil"/>
                <w:bottom w:val="nil"/>
                <w:right w:val="nil"/>
                <w:between w:val="nil"/>
              </w:pBdr>
              <w:spacing w:after="0"/>
              <w:rPr>
                <w:color w:val="000000"/>
              </w:rPr>
            </w:pPr>
            <w:r w:rsidRPr="00F8461C">
              <w:rPr>
                <w:color w:val="000000"/>
              </w:rPr>
              <w:t xml:space="preserve">Hệ </w:t>
            </w:r>
            <w:r w:rsidRPr="00F8461C">
              <w:t>thống</w:t>
            </w:r>
            <w:r w:rsidRPr="00F8461C">
              <w:rPr>
                <w:color w:val="000000"/>
              </w:rPr>
              <w:t xml:space="preserve"> sẽ truy cập vào bảng</w:t>
            </w:r>
            <w:r w:rsidRPr="00F8461C">
              <w:t xml:space="preserve"> orders</w:t>
            </w:r>
            <w:r w:rsidRPr="00F8461C">
              <w:rPr>
                <w:color w:val="000000"/>
              </w:rPr>
              <w:t xml:space="preserve"> và hiển thị ra màn hình danh sách đơn hàng: </w:t>
            </w:r>
            <w:r w:rsidRPr="00F8461C">
              <w:t>Tên người nhận, số điện thoại người nhận, địa chỉ người nhận, tổng giá, trạng thái xử lý, ngày tạo đơn với các trạng thái là “Đang xử lý” hoặc “Đã duyệt” hoặc “Đã hủy”.</w:t>
            </w:r>
          </w:p>
          <w:p w14:paraId="3A956603" w14:textId="77777777" w:rsidR="005346CD" w:rsidRPr="00F8461C" w:rsidRDefault="005346CD">
            <w:pPr>
              <w:numPr>
                <w:ilvl w:val="0"/>
                <w:numId w:val="26"/>
              </w:numPr>
              <w:pBdr>
                <w:top w:val="nil"/>
                <w:left w:val="nil"/>
                <w:bottom w:val="nil"/>
                <w:right w:val="nil"/>
                <w:between w:val="nil"/>
              </w:pBdr>
              <w:spacing w:after="0"/>
              <w:rPr>
                <w:color w:val="000000"/>
              </w:rPr>
            </w:pPr>
            <w:r w:rsidRPr="00F8461C">
              <w:rPr>
                <w:color w:val="000000"/>
              </w:rPr>
              <w:t>Use case kết thúc</w:t>
            </w:r>
          </w:p>
        </w:tc>
      </w:tr>
      <w:tr w:rsidR="005346CD" w:rsidRPr="00F8461C" w14:paraId="7DA07D15" w14:textId="77777777" w:rsidTr="0039622F">
        <w:tc>
          <w:tcPr>
            <w:tcW w:w="1413" w:type="dxa"/>
            <w:vMerge/>
            <w:shd w:val="clear" w:color="auto" w:fill="auto"/>
          </w:tcPr>
          <w:p w14:paraId="4E07D82C"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tcPr>
          <w:p w14:paraId="1DFD00C1" w14:textId="77777777" w:rsidR="005346CD" w:rsidRPr="00F8461C" w:rsidRDefault="005346CD" w:rsidP="0039622F">
            <w:pPr>
              <w:spacing w:before="240"/>
              <w:jc w:val="center"/>
              <w:rPr>
                <w:b/>
              </w:rPr>
            </w:pPr>
            <w:r w:rsidRPr="00F8461C">
              <w:rPr>
                <w:b/>
              </w:rPr>
              <w:t>Luồng rẽ nhánh</w:t>
            </w:r>
          </w:p>
        </w:tc>
        <w:tc>
          <w:tcPr>
            <w:tcW w:w="5716" w:type="dxa"/>
          </w:tcPr>
          <w:p w14:paraId="0E12ADC1" w14:textId="51068C38"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66E31A74" w14:textId="77777777" w:rsidTr="0039622F">
        <w:tc>
          <w:tcPr>
            <w:tcW w:w="3346" w:type="dxa"/>
            <w:gridSpan w:val="2"/>
            <w:shd w:val="clear" w:color="auto" w:fill="auto"/>
          </w:tcPr>
          <w:p w14:paraId="10EB82C5" w14:textId="77777777" w:rsidR="005346CD" w:rsidRPr="00F8461C" w:rsidRDefault="005346CD" w:rsidP="0039622F">
            <w:pPr>
              <w:spacing w:before="240"/>
              <w:rPr>
                <w:b/>
              </w:rPr>
            </w:pPr>
            <w:r w:rsidRPr="00F8461C">
              <w:rPr>
                <w:b/>
              </w:rPr>
              <w:t>Các yêu cầu đặc biệt</w:t>
            </w:r>
          </w:p>
        </w:tc>
        <w:tc>
          <w:tcPr>
            <w:tcW w:w="5716" w:type="dxa"/>
          </w:tcPr>
          <w:p w14:paraId="36048806" w14:textId="77777777" w:rsidR="005346CD" w:rsidRPr="00F8461C" w:rsidRDefault="005346CD" w:rsidP="0039622F">
            <w:pPr>
              <w:spacing w:before="240"/>
            </w:pPr>
            <w:r w:rsidRPr="00F8461C">
              <w:t>Không có</w:t>
            </w:r>
          </w:p>
        </w:tc>
      </w:tr>
      <w:tr w:rsidR="005346CD" w:rsidRPr="00F8461C" w14:paraId="330B3700" w14:textId="77777777" w:rsidTr="0039622F">
        <w:tc>
          <w:tcPr>
            <w:tcW w:w="3346" w:type="dxa"/>
            <w:gridSpan w:val="2"/>
            <w:shd w:val="clear" w:color="auto" w:fill="auto"/>
          </w:tcPr>
          <w:p w14:paraId="317AD0E6" w14:textId="77777777" w:rsidR="005346CD" w:rsidRPr="00F8461C" w:rsidRDefault="005346CD" w:rsidP="0039622F">
            <w:pPr>
              <w:spacing w:before="240"/>
              <w:rPr>
                <w:b/>
              </w:rPr>
            </w:pPr>
            <w:r w:rsidRPr="00F8461C">
              <w:rPr>
                <w:b/>
              </w:rPr>
              <w:t>Tiền điều kiện</w:t>
            </w:r>
          </w:p>
        </w:tc>
        <w:tc>
          <w:tcPr>
            <w:tcW w:w="5716" w:type="dxa"/>
          </w:tcPr>
          <w:p w14:paraId="4FACCB97" w14:textId="77777777" w:rsidR="005346CD" w:rsidRPr="00F8461C" w:rsidRDefault="005346CD" w:rsidP="0039622F">
            <w:pPr>
              <w:pBdr>
                <w:top w:val="nil"/>
                <w:left w:val="nil"/>
                <w:bottom w:val="nil"/>
                <w:right w:val="nil"/>
                <w:between w:val="nil"/>
              </w:pBdr>
              <w:spacing w:before="240"/>
            </w:pPr>
            <w:r w:rsidRPr="00F8461C">
              <w:t>Người quản trị phải đăng nhập thành công</w:t>
            </w:r>
          </w:p>
        </w:tc>
      </w:tr>
      <w:tr w:rsidR="005346CD" w:rsidRPr="00F8461C" w14:paraId="097324C8" w14:textId="77777777" w:rsidTr="0039622F">
        <w:trPr>
          <w:trHeight w:val="843"/>
        </w:trPr>
        <w:tc>
          <w:tcPr>
            <w:tcW w:w="3346" w:type="dxa"/>
            <w:gridSpan w:val="2"/>
            <w:shd w:val="clear" w:color="auto" w:fill="auto"/>
          </w:tcPr>
          <w:p w14:paraId="5049B7FE" w14:textId="77777777" w:rsidR="005346CD" w:rsidRPr="00F8461C" w:rsidRDefault="005346CD" w:rsidP="0039622F">
            <w:pPr>
              <w:spacing w:before="240"/>
              <w:rPr>
                <w:b/>
              </w:rPr>
            </w:pPr>
            <w:r w:rsidRPr="00F8461C">
              <w:rPr>
                <w:b/>
              </w:rPr>
              <w:t>Hậu điều kiện</w:t>
            </w:r>
          </w:p>
        </w:tc>
        <w:tc>
          <w:tcPr>
            <w:tcW w:w="5716" w:type="dxa"/>
          </w:tcPr>
          <w:p w14:paraId="37245F92" w14:textId="77777777" w:rsidR="005346CD" w:rsidRPr="00F8461C" w:rsidRDefault="005346CD" w:rsidP="0039622F">
            <w:pPr>
              <w:spacing w:before="240"/>
            </w:pPr>
            <w:r w:rsidRPr="00F8461C">
              <w:t>Không có</w:t>
            </w:r>
          </w:p>
        </w:tc>
      </w:tr>
      <w:tr w:rsidR="005346CD" w:rsidRPr="00F8461C" w14:paraId="495B4511" w14:textId="77777777" w:rsidTr="0039622F">
        <w:trPr>
          <w:trHeight w:val="712"/>
        </w:trPr>
        <w:tc>
          <w:tcPr>
            <w:tcW w:w="3346" w:type="dxa"/>
            <w:gridSpan w:val="2"/>
            <w:shd w:val="clear" w:color="auto" w:fill="auto"/>
          </w:tcPr>
          <w:p w14:paraId="2156BDBD" w14:textId="77777777" w:rsidR="005346CD" w:rsidRPr="00F8461C" w:rsidRDefault="005346CD" w:rsidP="0039622F">
            <w:pPr>
              <w:spacing w:before="240"/>
              <w:rPr>
                <w:b/>
              </w:rPr>
            </w:pPr>
            <w:r w:rsidRPr="00F8461C">
              <w:rPr>
                <w:b/>
              </w:rPr>
              <w:t>Điểm mở rộng</w:t>
            </w:r>
          </w:p>
        </w:tc>
        <w:tc>
          <w:tcPr>
            <w:tcW w:w="5716" w:type="dxa"/>
          </w:tcPr>
          <w:p w14:paraId="17B9AE2A" w14:textId="77777777" w:rsidR="005346CD" w:rsidRPr="00F8461C" w:rsidRDefault="005346CD" w:rsidP="0039622F">
            <w:pPr>
              <w:spacing w:before="240"/>
            </w:pPr>
            <w:r w:rsidRPr="00F8461C">
              <w:t>Không có</w:t>
            </w:r>
          </w:p>
        </w:tc>
      </w:tr>
    </w:tbl>
    <w:p w14:paraId="4D7585C6" w14:textId="77777777" w:rsidR="005346CD" w:rsidRPr="00F8461C" w:rsidRDefault="005346CD" w:rsidP="005346CD"/>
    <w:p w14:paraId="3099ECA6" w14:textId="77777777" w:rsidR="005346CD" w:rsidRPr="00F8461C" w:rsidRDefault="005346CD" w:rsidP="005346CD"/>
    <w:p w14:paraId="1C186F7A" w14:textId="17A608DA" w:rsidR="005346CD" w:rsidRPr="00F8461C" w:rsidRDefault="00D85E02" w:rsidP="00D85E02">
      <w:pPr>
        <w:pStyle w:val="Heading3"/>
      </w:pPr>
      <w:bookmarkStart w:id="48" w:name="_dqbnhcl1nb82" w:colFirst="0" w:colLast="0"/>
      <w:bookmarkStart w:id="49" w:name="_Toc106861401"/>
      <w:bookmarkStart w:id="50" w:name="_Toc132570115"/>
      <w:bookmarkEnd w:id="48"/>
      <w:r>
        <w:t>2.</w:t>
      </w:r>
      <w:r w:rsidR="00435213">
        <w:t>4</w:t>
      </w:r>
      <w:r>
        <w:t>.6</w:t>
      </w:r>
      <w:r w:rsidR="00681562">
        <w:tab/>
      </w:r>
      <w:r w:rsidR="005346CD" w:rsidRPr="00F8461C">
        <w:t>Use case “Xóa đơn”</w:t>
      </w:r>
      <w:bookmarkEnd w:id="49"/>
      <w:bookmarkEnd w:id="50"/>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75EB9046" w14:textId="77777777" w:rsidTr="0039622F">
        <w:trPr>
          <w:trHeight w:val="795"/>
        </w:trPr>
        <w:tc>
          <w:tcPr>
            <w:tcW w:w="3346" w:type="dxa"/>
            <w:gridSpan w:val="2"/>
            <w:shd w:val="clear" w:color="auto" w:fill="auto"/>
          </w:tcPr>
          <w:p w14:paraId="7079669F" w14:textId="77777777" w:rsidR="005346CD" w:rsidRPr="00F8461C" w:rsidRDefault="005346CD" w:rsidP="0039622F">
            <w:pPr>
              <w:spacing w:before="240"/>
              <w:rPr>
                <w:b/>
              </w:rPr>
            </w:pPr>
            <w:r w:rsidRPr="00F8461C">
              <w:rPr>
                <w:b/>
              </w:rPr>
              <w:t>Tên Use case</w:t>
            </w:r>
          </w:p>
        </w:tc>
        <w:tc>
          <w:tcPr>
            <w:tcW w:w="5716" w:type="dxa"/>
          </w:tcPr>
          <w:p w14:paraId="7C62D0A7" w14:textId="77777777" w:rsidR="005346CD" w:rsidRPr="00F8461C" w:rsidRDefault="005346CD" w:rsidP="0039622F">
            <w:pPr>
              <w:spacing w:before="240"/>
            </w:pPr>
            <w:r w:rsidRPr="00F8461C">
              <w:t>Xóa đơn</w:t>
            </w:r>
          </w:p>
        </w:tc>
      </w:tr>
      <w:tr w:rsidR="005346CD" w:rsidRPr="00F8461C" w14:paraId="4B801DE0" w14:textId="77777777" w:rsidTr="0039622F">
        <w:trPr>
          <w:trHeight w:val="795"/>
        </w:trPr>
        <w:tc>
          <w:tcPr>
            <w:tcW w:w="3346" w:type="dxa"/>
            <w:gridSpan w:val="2"/>
            <w:shd w:val="clear" w:color="auto" w:fill="auto"/>
          </w:tcPr>
          <w:p w14:paraId="690AC623" w14:textId="77777777" w:rsidR="005346CD" w:rsidRPr="00F8461C" w:rsidRDefault="005346CD" w:rsidP="0039622F">
            <w:pPr>
              <w:spacing w:before="240"/>
              <w:rPr>
                <w:b/>
              </w:rPr>
            </w:pPr>
            <w:r w:rsidRPr="00F8461C">
              <w:rPr>
                <w:b/>
              </w:rPr>
              <w:t>Tác nhân</w:t>
            </w:r>
          </w:p>
        </w:tc>
        <w:tc>
          <w:tcPr>
            <w:tcW w:w="5716" w:type="dxa"/>
          </w:tcPr>
          <w:p w14:paraId="5D601E88" w14:textId="77777777" w:rsidR="005346CD" w:rsidRPr="00F8461C" w:rsidRDefault="005346CD" w:rsidP="0039622F">
            <w:pPr>
              <w:spacing w:before="240"/>
            </w:pPr>
            <w:r w:rsidRPr="00F8461C">
              <w:t>Người quản trị</w:t>
            </w:r>
          </w:p>
        </w:tc>
      </w:tr>
      <w:tr w:rsidR="005346CD" w:rsidRPr="00F8461C" w14:paraId="302A00B5" w14:textId="77777777" w:rsidTr="0039622F">
        <w:tc>
          <w:tcPr>
            <w:tcW w:w="3346" w:type="dxa"/>
            <w:gridSpan w:val="2"/>
            <w:shd w:val="clear" w:color="auto" w:fill="auto"/>
          </w:tcPr>
          <w:p w14:paraId="0D06E562" w14:textId="77777777" w:rsidR="005346CD" w:rsidRPr="00F8461C" w:rsidRDefault="005346CD" w:rsidP="0039622F">
            <w:pPr>
              <w:spacing w:before="240"/>
              <w:rPr>
                <w:b/>
              </w:rPr>
            </w:pPr>
            <w:r w:rsidRPr="00F8461C">
              <w:rPr>
                <w:b/>
              </w:rPr>
              <w:t>Mô tả vắn tắt</w:t>
            </w:r>
          </w:p>
        </w:tc>
        <w:tc>
          <w:tcPr>
            <w:tcW w:w="5716" w:type="dxa"/>
          </w:tcPr>
          <w:p w14:paraId="5C9A8D42" w14:textId="77777777" w:rsidR="005346CD" w:rsidRPr="00F8461C" w:rsidRDefault="005346CD" w:rsidP="0039622F">
            <w:pPr>
              <w:spacing w:before="240"/>
            </w:pPr>
            <w:r w:rsidRPr="00F8461C">
              <w:t xml:space="preserve">Use case này cho phép người quản trị xóa đơn </w:t>
            </w:r>
          </w:p>
        </w:tc>
      </w:tr>
      <w:tr w:rsidR="005346CD" w:rsidRPr="00F8461C" w14:paraId="35C0E6EA" w14:textId="77777777" w:rsidTr="0039622F">
        <w:tc>
          <w:tcPr>
            <w:tcW w:w="1413" w:type="dxa"/>
            <w:vMerge w:val="restart"/>
            <w:shd w:val="clear" w:color="auto" w:fill="auto"/>
          </w:tcPr>
          <w:p w14:paraId="5669F087"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393D3D8A" w14:textId="77777777" w:rsidR="005346CD" w:rsidRPr="00F8461C" w:rsidRDefault="005346CD" w:rsidP="0039622F">
            <w:pPr>
              <w:spacing w:before="240"/>
              <w:ind w:left="360"/>
              <w:jc w:val="center"/>
              <w:rPr>
                <w:b/>
              </w:rPr>
            </w:pPr>
            <w:r w:rsidRPr="00F8461C">
              <w:rPr>
                <w:b/>
              </w:rPr>
              <w:t>Luồng cơ bản</w:t>
            </w:r>
          </w:p>
        </w:tc>
        <w:tc>
          <w:tcPr>
            <w:tcW w:w="5716" w:type="dxa"/>
          </w:tcPr>
          <w:p w14:paraId="7D6EB072" w14:textId="77777777" w:rsidR="005346CD" w:rsidRPr="00F8461C" w:rsidRDefault="005346CD">
            <w:pPr>
              <w:numPr>
                <w:ilvl w:val="0"/>
                <w:numId w:val="26"/>
              </w:numPr>
              <w:spacing w:before="240" w:after="0"/>
            </w:pPr>
            <w:r w:rsidRPr="00F8461C">
              <w:t>Use case này bắt đầu khi người quản trị kích vào nút “Xóa” tại cột “Xóa” của người quản trị.</w:t>
            </w:r>
          </w:p>
          <w:p w14:paraId="1A73F309" w14:textId="77777777" w:rsidR="005346CD" w:rsidRPr="00F8461C" w:rsidRDefault="005346CD">
            <w:pPr>
              <w:numPr>
                <w:ilvl w:val="0"/>
                <w:numId w:val="26"/>
              </w:numPr>
              <w:spacing w:after="0"/>
            </w:pPr>
            <w:r w:rsidRPr="00F8461C">
              <w:t xml:space="preserve">Hệ thống sẽ truy cập vào bảng orders và chuyển trạng thái thành “”Đã xóa” </w:t>
            </w:r>
          </w:p>
          <w:p w14:paraId="6D3F7037" w14:textId="77777777" w:rsidR="005346CD" w:rsidRPr="00F8461C" w:rsidRDefault="005346CD">
            <w:pPr>
              <w:numPr>
                <w:ilvl w:val="0"/>
                <w:numId w:val="26"/>
              </w:numPr>
              <w:spacing w:after="0"/>
            </w:pPr>
            <w:r w:rsidRPr="00F8461C">
              <w:t>Use case kết thúc</w:t>
            </w:r>
          </w:p>
        </w:tc>
      </w:tr>
      <w:tr w:rsidR="005346CD" w:rsidRPr="00F8461C" w14:paraId="6BB2B1AE" w14:textId="77777777" w:rsidTr="0039622F">
        <w:tc>
          <w:tcPr>
            <w:tcW w:w="1413" w:type="dxa"/>
            <w:vMerge/>
            <w:shd w:val="clear" w:color="auto" w:fill="auto"/>
          </w:tcPr>
          <w:p w14:paraId="44677F71" w14:textId="77777777" w:rsidR="005346CD" w:rsidRPr="00F8461C" w:rsidRDefault="005346CD" w:rsidP="0039622F">
            <w:pPr>
              <w:widowControl w:val="0"/>
              <w:spacing w:after="0"/>
              <w:jc w:val="left"/>
            </w:pPr>
          </w:p>
        </w:tc>
        <w:tc>
          <w:tcPr>
            <w:tcW w:w="1933" w:type="dxa"/>
            <w:shd w:val="clear" w:color="auto" w:fill="auto"/>
          </w:tcPr>
          <w:p w14:paraId="5190E31F" w14:textId="77777777" w:rsidR="005346CD" w:rsidRPr="00F8461C" w:rsidRDefault="005346CD" w:rsidP="0039622F">
            <w:pPr>
              <w:spacing w:before="240"/>
              <w:jc w:val="center"/>
              <w:rPr>
                <w:b/>
              </w:rPr>
            </w:pPr>
            <w:r w:rsidRPr="00F8461C">
              <w:rPr>
                <w:b/>
              </w:rPr>
              <w:t>Luồng rẽ nhánh</w:t>
            </w:r>
          </w:p>
        </w:tc>
        <w:tc>
          <w:tcPr>
            <w:tcW w:w="5716" w:type="dxa"/>
          </w:tcPr>
          <w:p w14:paraId="3E660AA2" w14:textId="038A4BB4"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700012E6" w14:textId="77777777" w:rsidTr="0039622F">
        <w:tc>
          <w:tcPr>
            <w:tcW w:w="3346" w:type="dxa"/>
            <w:gridSpan w:val="2"/>
            <w:shd w:val="clear" w:color="auto" w:fill="auto"/>
          </w:tcPr>
          <w:p w14:paraId="41574F54" w14:textId="77777777" w:rsidR="005346CD" w:rsidRPr="00F8461C" w:rsidRDefault="005346CD" w:rsidP="0039622F">
            <w:pPr>
              <w:spacing w:before="240"/>
              <w:rPr>
                <w:b/>
              </w:rPr>
            </w:pPr>
            <w:r w:rsidRPr="00F8461C">
              <w:rPr>
                <w:b/>
              </w:rPr>
              <w:t>Các yêu cầu đặc biệt</w:t>
            </w:r>
          </w:p>
        </w:tc>
        <w:tc>
          <w:tcPr>
            <w:tcW w:w="5716" w:type="dxa"/>
          </w:tcPr>
          <w:p w14:paraId="4D8B31BE" w14:textId="77777777" w:rsidR="005346CD" w:rsidRPr="00F8461C" w:rsidRDefault="005346CD" w:rsidP="0039622F">
            <w:pPr>
              <w:spacing w:before="240"/>
            </w:pPr>
            <w:r w:rsidRPr="00F8461C">
              <w:t>Không có</w:t>
            </w:r>
          </w:p>
        </w:tc>
      </w:tr>
      <w:tr w:rsidR="005346CD" w:rsidRPr="00F8461C" w14:paraId="03AA2FB6" w14:textId="77777777" w:rsidTr="0039622F">
        <w:tc>
          <w:tcPr>
            <w:tcW w:w="3346" w:type="dxa"/>
            <w:gridSpan w:val="2"/>
            <w:shd w:val="clear" w:color="auto" w:fill="auto"/>
          </w:tcPr>
          <w:p w14:paraId="4DE1E954" w14:textId="77777777" w:rsidR="005346CD" w:rsidRPr="00F8461C" w:rsidRDefault="005346CD" w:rsidP="0039622F">
            <w:pPr>
              <w:spacing w:before="240"/>
              <w:rPr>
                <w:b/>
              </w:rPr>
            </w:pPr>
            <w:r w:rsidRPr="00F8461C">
              <w:rPr>
                <w:b/>
              </w:rPr>
              <w:t>Tiền điều kiện</w:t>
            </w:r>
          </w:p>
        </w:tc>
        <w:tc>
          <w:tcPr>
            <w:tcW w:w="5716" w:type="dxa"/>
          </w:tcPr>
          <w:p w14:paraId="6EC12B62" w14:textId="77777777" w:rsidR="005346CD" w:rsidRPr="00F8461C" w:rsidRDefault="005346CD" w:rsidP="0039622F">
            <w:pPr>
              <w:spacing w:before="240"/>
            </w:pPr>
            <w:r w:rsidRPr="00F8461C">
              <w:t>Người quản trị phải đăng nhập thành công</w:t>
            </w:r>
          </w:p>
        </w:tc>
      </w:tr>
      <w:tr w:rsidR="005346CD" w:rsidRPr="00F8461C" w14:paraId="3925B17A" w14:textId="77777777" w:rsidTr="0039622F">
        <w:trPr>
          <w:trHeight w:val="843"/>
        </w:trPr>
        <w:tc>
          <w:tcPr>
            <w:tcW w:w="3346" w:type="dxa"/>
            <w:gridSpan w:val="2"/>
            <w:shd w:val="clear" w:color="auto" w:fill="auto"/>
          </w:tcPr>
          <w:p w14:paraId="32F51C2E" w14:textId="77777777" w:rsidR="005346CD" w:rsidRPr="00F8461C" w:rsidRDefault="005346CD" w:rsidP="0039622F">
            <w:pPr>
              <w:spacing w:before="240"/>
              <w:rPr>
                <w:b/>
              </w:rPr>
            </w:pPr>
            <w:r w:rsidRPr="00F8461C">
              <w:rPr>
                <w:b/>
              </w:rPr>
              <w:t>Hậu điều kiện</w:t>
            </w:r>
          </w:p>
        </w:tc>
        <w:tc>
          <w:tcPr>
            <w:tcW w:w="5716" w:type="dxa"/>
          </w:tcPr>
          <w:p w14:paraId="0046D9FF" w14:textId="77777777" w:rsidR="005346CD" w:rsidRPr="00F8461C" w:rsidRDefault="005346CD" w:rsidP="0039622F">
            <w:pPr>
              <w:spacing w:before="240"/>
            </w:pPr>
            <w:r w:rsidRPr="00F8461C">
              <w:t>Không có</w:t>
            </w:r>
          </w:p>
        </w:tc>
      </w:tr>
      <w:tr w:rsidR="005346CD" w:rsidRPr="00F8461C" w14:paraId="7C068181" w14:textId="77777777" w:rsidTr="0039622F">
        <w:trPr>
          <w:trHeight w:val="712"/>
        </w:trPr>
        <w:tc>
          <w:tcPr>
            <w:tcW w:w="3346" w:type="dxa"/>
            <w:gridSpan w:val="2"/>
            <w:shd w:val="clear" w:color="auto" w:fill="auto"/>
          </w:tcPr>
          <w:p w14:paraId="761664BE" w14:textId="77777777" w:rsidR="005346CD" w:rsidRPr="00F8461C" w:rsidRDefault="005346CD" w:rsidP="0039622F">
            <w:pPr>
              <w:spacing w:before="240"/>
              <w:rPr>
                <w:b/>
              </w:rPr>
            </w:pPr>
            <w:r w:rsidRPr="00F8461C">
              <w:rPr>
                <w:b/>
              </w:rPr>
              <w:t>Điểm mở rộng</w:t>
            </w:r>
          </w:p>
        </w:tc>
        <w:tc>
          <w:tcPr>
            <w:tcW w:w="5716" w:type="dxa"/>
          </w:tcPr>
          <w:p w14:paraId="5423C9EE" w14:textId="77777777" w:rsidR="005346CD" w:rsidRPr="00F8461C" w:rsidRDefault="005346CD" w:rsidP="0039622F">
            <w:pPr>
              <w:spacing w:before="240"/>
            </w:pPr>
            <w:r w:rsidRPr="00F8461C">
              <w:t>Không có</w:t>
            </w:r>
          </w:p>
        </w:tc>
      </w:tr>
    </w:tbl>
    <w:p w14:paraId="20A32E19" w14:textId="77777777" w:rsidR="005346CD" w:rsidRPr="00F8461C" w:rsidRDefault="005346CD" w:rsidP="005346CD">
      <w:r w:rsidRPr="00F8461C">
        <w:br w:type="page"/>
      </w:r>
    </w:p>
    <w:p w14:paraId="2F2C2EDA" w14:textId="7F327117" w:rsidR="005346CD" w:rsidRPr="00F8461C" w:rsidRDefault="005346CD" w:rsidP="00435213">
      <w:pPr>
        <w:pStyle w:val="Heading3"/>
        <w:numPr>
          <w:ilvl w:val="2"/>
          <w:numId w:val="40"/>
        </w:numPr>
      </w:pPr>
      <w:bookmarkStart w:id="51" w:name="_2sonqtuek9wf" w:colFirst="0" w:colLast="0"/>
      <w:bookmarkStart w:id="52" w:name="_Toc106861402"/>
      <w:bookmarkStart w:id="53" w:name="_Toc132570116"/>
      <w:bookmarkEnd w:id="51"/>
      <w:r w:rsidRPr="00F8461C">
        <w:lastRenderedPageBreak/>
        <w:t>Use case “Hủy đơn”</w:t>
      </w:r>
      <w:bookmarkEnd w:id="52"/>
      <w:bookmarkEnd w:id="53"/>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78A10F6C" w14:textId="77777777" w:rsidTr="0039622F">
        <w:trPr>
          <w:trHeight w:val="795"/>
        </w:trPr>
        <w:tc>
          <w:tcPr>
            <w:tcW w:w="3346" w:type="dxa"/>
            <w:gridSpan w:val="2"/>
            <w:shd w:val="clear" w:color="auto" w:fill="auto"/>
          </w:tcPr>
          <w:p w14:paraId="4D0E3CC2" w14:textId="77777777" w:rsidR="005346CD" w:rsidRPr="00F8461C" w:rsidRDefault="005346CD" w:rsidP="0039622F">
            <w:pPr>
              <w:spacing w:before="240"/>
              <w:rPr>
                <w:b/>
              </w:rPr>
            </w:pPr>
            <w:r w:rsidRPr="00F8461C">
              <w:rPr>
                <w:b/>
              </w:rPr>
              <w:t>Tên Use case</w:t>
            </w:r>
          </w:p>
        </w:tc>
        <w:tc>
          <w:tcPr>
            <w:tcW w:w="5716" w:type="dxa"/>
          </w:tcPr>
          <w:p w14:paraId="363DB6F8" w14:textId="77777777" w:rsidR="005346CD" w:rsidRPr="00F8461C" w:rsidRDefault="005346CD" w:rsidP="0039622F">
            <w:pPr>
              <w:spacing w:before="240"/>
            </w:pPr>
            <w:r w:rsidRPr="00F8461C">
              <w:t>Hủy đơn</w:t>
            </w:r>
          </w:p>
        </w:tc>
      </w:tr>
      <w:tr w:rsidR="005346CD" w:rsidRPr="00F8461C" w14:paraId="11341B0F" w14:textId="77777777" w:rsidTr="0039622F">
        <w:trPr>
          <w:trHeight w:val="795"/>
        </w:trPr>
        <w:tc>
          <w:tcPr>
            <w:tcW w:w="3346" w:type="dxa"/>
            <w:gridSpan w:val="2"/>
            <w:shd w:val="clear" w:color="auto" w:fill="auto"/>
          </w:tcPr>
          <w:p w14:paraId="55D99F70" w14:textId="77777777" w:rsidR="005346CD" w:rsidRPr="00F8461C" w:rsidRDefault="005346CD" w:rsidP="0039622F">
            <w:pPr>
              <w:spacing w:before="240"/>
              <w:rPr>
                <w:b/>
              </w:rPr>
            </w:pPr>
            <w:r w:rsidRPr="00F8461C">
              <w:rPr>
                <w:b/>
              </w:rPr>
              <w:t>Tác nhân</w:t>
            </w:r>
          </w:p>
        </w:tc>
        <w:tc>
          <w:tcPr>
            <w:tcW w:w="5716" w:type="dxa"/>
          </w:tcPr>
          <w:p w14:paraId="18C6799C" w14:textId="77777777" w:rsidR="005346CD" w:rsidRPr="00F8461C" w:rsidRDefault="005346CD" w:rsidP="0039622F">
            <w:pPr>
              <w:spacing w:before="240"/>
            </w:pPr>
            <w:r w:rsidRPr="00F8461C">
              <w:t>Người quản trị</w:t>
            </w:r>
          </w:p>
        </w:tc>
      </w:tr>
      <w:tr w:rsidR="005346CD" w:rsidRPr="00F8461C" w14:paraId="39E7F9CE" w14:textId="77777777" w:rsidTr="0039622F">
        <w:tc>
          <w:tcPr>
            <w:tcW w:w="3346" w:type="dxa"/>
            <w:gridSpan w:val="2"/>
            <w:shd w:val="clear" w:color="auto" w:fill="auto"/>
          </w:tcPr>
          <w:p w14:paraId="16FEC992" w14:textId="77777777" w:rsidR="005346CD" w:rsidRPr="00F8461C" w:rsidRDefault="005346CD" w:rsidP="0039622F">
            <w:pPr>
              <w:spacing w:before="240"/>
              <w:rPr>
                <w:b/>
              </w:rPr>
            </w:pPr>
            <w:r w:rsidRPr="00F8461C">
              <w:rPr>
                <w:b/>
              </w:rPr>
              <w:t>Mô tả vắn tắt</w:t>
            </w:r>
          </w:p>
        </w:tc>
        <w:tc>
          <w:tcPr>
            <w:tcW w:w="5716" w:type="dxa"/>
          </w:tcPr>
          <w:p w14:paraId="4787A594" w14:textId="77777777" w:rsidR="005346CD" w:rsidRPr="00F8461C" w:rsidRDefault="005346CD" w:rsidP="0039622F">
            <w:pPr>
              <w:spacing w:before="240"/>
            </w:pPr>
            <w:r w:rsidRPr="00F8461C">
              <w:t>Use case này cho phép người quản trị hủy đơn hàng của khách hàng</w:t>
            </w:r>
          </w:p>
        </w:tc>
      </w:tr>
      <w:tr w:rsidR="005346CD" w:rsidRPr="00F8461C" w14:paraId="2B4B41DB" w14:textId="77777777" w:rsidTr="0039622F">
        <w:tc>
          <w:tcPr>
            <w:tcW w:w="1413" w:type="dxa"/>
            <w:vMerge w:val="restart"/>
            <w:shd w:val="clear" w:color="auto" w:fill="auto"/>
          </w:tcPr>
          <w:p w14:paraId="136721EA"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768CCBD2" w14:textId="77777777" w:rsidR="005346CD" w:rsidRPr="00F8461C" w:rsidRDefault="005346CD" w:rsidP="0039622F">
            <w:pPr>
              <w:spacing w:before="240"/>
              <w:ind w:left="360"/>
              <w:jc w:val="center"/>
              <w:rPr>
                <w:b/>
              </w:rPr>
            </w:pPr>
            <w:r w:rsidRPr="00F8461C">
              <w:rPr>
                <w:b/>
              </w:rPr>
              <w:t>Luồng cơ bản</w:t>
            </w:r>
          </w:p>
        </w:tc>
        <w:tc>
          <w:tcPr>
            <w:tcW w:w="5716" w:type="dxa"/>
          </w:tcPr>
          <w:p w14:paraId="127431E0" w14:textId="77777777" w:rsidR="005346CD" w:rsidRPr="00F8461C" w:rsidRDefault="005346CD">
            <w:pPr>
              <w:numPr>
                <w:ilvl w:val="0"/>
                <w:numId w:val="26"/>
              </w:numPr>
              <w:spacing w:before="240" w:after="0"/>
            </w:pPr>
            <w:r w:rsidRPr="00F8461C">
              <w:t>Use case này bắt đầu khi người quản trị kích vào nút “Hủy” tại cột Duyệt đơn của người quản trị.</w:t>
            </w:r>
          </w:p>
          <w:p w14:paraId="0EAA1826" w14:textId="77777777" w:rsidR="005346CD" w:rsidRPr="00F8461C" w:rsidRDefault="005346CD">
            <w:pPr>
              <w:numPr>
                <w:ilvl w:val="0"/>
                <w:numId w:val="26"/>
              </w:numPr>
              <w:spacing w:after="0"/>
            </w:pPr>
            <w:r w:rsidRPr="00F8461C">
              <w:t>Hệ thống sẽ truy cập vào bảng orders và thay đổi trạng thái “Đã duyệt” thành “Đã hủy”.</w:t>
            </w:r>
          </w:p>
          <w:p w14:paraId="2E6D1F01" w14:textId="77777777" w:rsidR="005346CD" w:rsidRPr="00F8461C" w:rsidRDefault="005346CD">
            <w:pPr>
              <w:numPr>
                <w:ilvl w:val="0"/>
                <w:numId w:val="26"/>
              </w:numPr>
              <w:spacing w:after="0"/>
            </w:pPr>
            <w:r w:rsidRPr="00F8461C">
              <w:t>Use case kết thúc</w:t>
            </w:r>
          </w:p>
        </w:tc>
      </w:tr>
      <w:tr w:rsidR="005346CD" w:rsidRPr="00F8461C" w14:paraId="2A00FEFA" w14:textId="77777777" w:rsidTr="0039622F">
        <w:tc>
          <w:tcPr>
            <w:tcW w:w="1413" w:type="dxa"/>
            <w:vMerge/>
            <w:shd w:val="clear" w:color="auto" w:fill="auto"/>
          </w:tcPr>
          <w:p w14:paraId="012A35E5" w14:textId="77777777" w:rsidR="005346CD" w:rsidRPr="00F8461C" w:rsidRDefault="005346CD" w:rsidP="0039622F">
            <w:pPr>
              <w:widowControl w:val="0"/>
              <w:spacing w:after="0"/>
              <w:jc w:val="left"/>
            </w:pPr>
          </w:p>
        </w:tc>
        <w:tc>
          <w:tcPr>
            <w:tcW w:w="1933" w:type="dxa"/>
            <w:shd w:val="clear" w:color="auto" w:fill="auto"/>
          </w:tcPr>
          <w:p w14:paraId="4B6242AB" w14:textId="77777777" w:rsidR="005346CD" w:rsidRPr="00F8461C" w:rsidRDefault="005346CD" w:rsidP="0039622F">
            <w:pPr>
              <w:spacing w:before="240"/>
              <w:jc w:val="center"/>
              <w:rPr>
                <w:b/>
              </w:rPr>
            </w:pPr>
            <w:r w:rsidRPr="00F8461C">
              <w:rPr>
                <w:b/>
              </w:rPr>
              <w:t>Luồng rẽ nhánh</w:t>
            </w:r>
          </w:p>
        </w:tc>
        <w:tc>
          <w:tcPr>
            <w:tcW w:w="5716" w:type="dxa"/>
          </w:tcPr>
          <w:p w14:paraId="13A487F8" w14:textId="315E7476"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405B8315" w14:textId="77777777" w:rsidTr="0039622F">
        <w:tc>
          <w:tcPr>
            <w:tcW w:w="3346" w:type="dxa"/>
            <w:gridSpan w:val="2"/>
            <w:shd w:val="clear" w:color="auto" w:fill="auto"/>
          </w:tcPr>
          <w:p w14:paraId="0342740C" w14:textId="77777777" w:rsidR="005346CD" w:rsidRPr="00F8461C" w:rsidRDefault="005346CD" w:rsidP="0039622F">
            <w:pPr>
              <w:spacing w:before="240"/>
              <w:rPr>
                <w:b/>
              </w:rPr>
            </w:pPr>
            <w:r w:rsidRPr="00F8461C">
              <w:rPr>
                <w:b/>
              </w:rPr>
              <w:t>Các yêu cầu đặc biệt</w:t>
            </w:r>
          </w:p>
        </w:tc>
        <w:tc>
          <w:tcPr>
            <w:tcW w:w="5716" w:type="dxa"/>
          </w:tcPr>
          <w:p w14:paraId="276A9ED1" w14:textId="77777777" w:rsidR="005346CD" w:rsidRPr="00F8461C" w:rsidRDefault="005346CD" w:rsidP="0039622F">
            <w:pPr>
              <w:spacing w:before="240"/>
            </w:pPr>
            <w:r w:rsidRPr="00F8461C">
              <w:t>Không có</w:t>
            </w:r>
          </w:p>
        </w:tc>
      </w:tr>
      <w:tr w:rsidR="005346CD" w:rsidRPr="00F8461C" w14:paraId="2E67C91F" w14:textId="77777777" w:rsidTr="0039622F">
        <w:tc>
          <w:tcPr>
            <w:tcW w:w="3346" w:type="dxa"/>
            <w:gridSpan w:val="2"/>
            <w:shd w:val="clear" w:color="auto" w:fill="auto"/>
          </w:tcPr>
          <w:p w14:paraId="11C08E3B" w14:textId="77777777" w:rsidR="005346CD" w:rsidRPr="00F8461C" w:rsidRDefault="005346CD" w:rsidP="0039622F">
            <w:pPr>
              <w:spacing w:before="240"/>
              <w:rPr>
                <w:b/>
              </w:rPr>
            </w:pPr>
            <w:r w:rsidRPr="00F8461C">
              <w:rPr>
                <w:b/>
              </w:rPr>
              <w:t>Tiền điều kiện</w:t>
            </w:r>
          </w:p>
        </w:tc>
        <w:tc>
          <w:tcPr>
            <w:tcW w:w="5716" w:type="dxa"/>
          </w:tcPr>
          <w:p w14:paraId="231D197E" w14:textId="77777777" w:rsidR="005346CD" w:rsidRPr="00F8461C" w:rsidRDefault="005346CD" w:rsidP="0039622F">
            <w:pPr>
              <w:spacing w:before="240"/>
            </w:pPr>
            <w:r w:rsidRPr="00F8461C">
              <w:t>Người quản trị phải đăng nhập thành công</w:t>
            </w:r>
          </w:p>
        </w:tc>
      </w:tr>
      <w:tr w:rsidR="005346CD" w:rsidRPr="00F8461C" w14:paraId="5CC6A263" w14:textId="77777777" w:rsidTr="0039622F">
        <w:trPr>
          <w:trHeight w:val="843"/>
        </w:trPr>
        <w:tc>
          <w:tcPr>
            <w:tcW w:w="3346" w:type="dxa"/>
            <w:gridSpan w:val="2"/>
            <w:shd w:val="clear" w:color="auto" w:fill="auto"/>
          </w:tcPr>
          <w:p w14:paraId="5E9B75A3" w14:textId="77777777" w:rsidR="005346CD" w:rsidRPr="00F8461C" w:rsidRDefault="005346CD" w:rsidP="0039622F">
            <w:pPr>
              <w:spacing w:before="240"/>
              <w:rPr>
                <w:b/>
              </w:rPr>
            </w:pPr>
            <w:r w:rsidRPr="00F8461C">
              <w:rPr>
                <w:b/>
              </w:rPr>
              <w:t>Hậu điều kiện</w:t>
            </w:r>
          </w:p>
        </w:tc>
        <w:tc>
          <w:tcPr>
            <w:tcW w:w="5716" w:type="dxa"/>
          </w:tcPr>
          <w:p w14:paraId="0CFCE415" w14:textId="77777777" w:rsidR="005346CD" w:rsidRPr="00F8461C" w:rsidRDefault="005346CD" w:rsidP="0039622F">
            <w:pPr>
              <w:spacing w:before="240"/>
            </w:pPr>
            <w:r w:rsidRPr="00F8461C">
              <w:t>Không có</w:t>
            </w:r>
          </w:p>
        </w:tc>
      </w:tr>
      <w:tr w:rsidR="005346CD" w:rsidRPr="00F8461C" w14:paraId="76EBE821" w14:textId="77777777" w:rsidTr="0039622F">
        <w:trPr>
          <w:trHeight w:val="712"/>
        </w:trPr>
        <w:tc>
          <w:tcPr>
            <w:tcW w:w="3346" w:type="dxa"/>
            <w:gridSpan w:val="2"/>
            <w:shd w:val="clear" w:color="auto" w:fill="auto"/>
          </w:tcPr>
          <w:p w14:paraId="4B50A8F9" w14:textId="77777777" w:rsidR="005346CD" w:rsidRPr="00F8461C" w:rsidRDefault="005346CD" w:rsidP="0039622F">
            <w:pPr>
              <w:spacing w:before="240"/>
              <w:rPr>
                <w:b/>
              </w:rPr>
            </w:pPr>
            <w:r w:rsidRPr="00F8461C">
              <w:rPr>
                <w:b/>
              </w:rPr>
              <w:t>Điểm mở rộng</w:t>
            </w:r>
          </w:p>
        </w:tc>
        <w:tc>
          <w:tcPr>
            <w:tcW w:w="5716" w:type="dxa"/>
          </w:tcPr>
          <w:p w14:paraId="706F3FB5" w14:textId="77777777" w:rsidR="005346CD" w:rsidRPr="00F8461C" w:rsidRDefault="005346CD" w:rsidP="0039622F">
            <w:pPr>
              <w:spacing w:before="240"/>
            </w:pPr>
            <w:r w:rsidRPr="00F8461C">
              <w:t>Không có</w:t>
            </w:r>
          </w:p>
        </w:tc>
      </w:tr>
    </w:tbl>
    <w:p w14:paraId="5335310C" w14:textId="77777777" w:rsidR="005346CD" w:rsidRPr="00F8461C" w:rsidRDefault="005346CD" w:rsidP="005346CD"/>
    <w:p w14:paraId="3AA78B53" w14:textId="77777777" w:rsidR="005346CD" w:rsidRPr="00F8461C" w:rsidRDefault="005346CD" w:rsidP="005346CD"/>
    <w:p w14:paraId="6E1360DF" w14:textId="77777777" w:rsidR="00435213" w:rsidRPr="00435213" w:rsidRDefault="00435213" w:rsidP="00435213">
      <w:pPr>
        <w:pStyle w:val="ListParagraph"/>
        <w:keepNext/>
        <w:keepLines/>
        <w:numPr>
          <w:ilvl w:val="0"/>
          <w:numId w:val="41"/>
        </w:numPr>
        <w:spacing w:before="40" w:after="0"/>
        <w:contextualSpacing w:val="0"/>
        <w:outlineLvl w:val="2"/>
        <w:rPr>
          <w:rFonts w:eastAsiaTheme="majorEastAsia" w:cs="Times New Roman"/>
          <w:b/>
          <w:bCs/>
          <w:vanish/>
          <w:color w:val="232323"/>
          <w:szCs w:val="28"/>
          <w:shd w:val="clear" w:color="auto" w:fill="FFFFFF"/>
        </w:rPr>
      </w:pPr>
      <w:bookmarkStart w:id="54" w:name="_aocmagwuhwne" w:colFirst="0" w:colLast="0"/>
      <w:bookmarkStart w:id="55" w:name="_Toc129985218"/>
      <w:bookmarkStart w:id="56" w:name="_Toc129985312"/>
      <w:bookmarkStart w:id="57" w:name="_Toc129993925"/>
      <w:bookmarkStart w:id="58" w:name="_Toc129994000"/>
      <w:bookmarkStart w:id="59" w:name="_Toc129994090"/>
      <w:bookmarkStart w:id="60" w:name="_Toc129994163"/>
      <w:bookmarkStart w:id="61" w:name="_Toc131850578"/>
      <w:bookmarkStart w:id="62" w:name="_Toc131851861"/>
      <w:bookmarkStart w:id="63" w:name="_Toc106861403"/>
      <w:bookmarkStart w:id="64" w:name="_Toc132570057"/>
      <w:bookmarkStart w:id="65" w:name="_Toc132570117"/>
      <w:bookmarkEnd w:id="54"/>
      <w:bookmarkEnd w:id="55"/>
      <w:bookmarkEnd w:id="56"/>
      <w:bookmarkEnd w:id="57"/>
      <w:bookmarkEnd w:id="58"/>
      <w:bookmarkEnd w:id="59"/>
      <w:bookmarkEnd w:id="60"/>
      <w:bookmarkEnd w:id="61"/>
      <w:bookmarkEnd w:id="62"/>
      <w:bookmarkEnd w:id="64"/>
      <w:bookmarkEnd w:id="65"/>
    </w:p>
    <w:p w14:paraId="387D3F14" w14:textId="77777777" w:rsidR="00435213" w:rsidRPr="00435213" w:rsidRDefault="00435213" w:rsidP="00435213">
      <w:pPr>
        <w:pStyle w:val="ListParagraph"/>
        <w:keepNext/>
        <w:keepLines/>
        <w:numPr>
          <w:ilvl w:val="2"/>
          <w:numId w:val="41"/>
        </w:numPr>
        <w:spacing w:before="40" w:after="0"/>
        <w:contextualSpacing w:val="0"/>
        <w:outlineLvl w:val="2"/>
        <w:rPr>
          <w:rFonts w:eastAsiaTheme="majorEastAsia" w:cs="Times New Roman"/>
          <w:b/>
          <w:bCs/>
          <w:vanish/>
          <w:color w:val="232323"/>
          <w:szCs w:val="28"/>
          <w:shd w:val="clear" w:color="auto" w:fill="FFFFFF"/>
        </w:rPr>
      </w:pPr>
      <w:bookmarkStart w:id="66" w:name="_Toc129985219"/>
      <w:bookmarkStart w:id="67" w:name="_Toc129985313"/>
      <w:bookmarkStart w:id="68" w:name="_Toc129993926"/>
      <w:bookmarkStart w:id="69" w:name="_Toc129994001"/>
      <w:bookmarkStart w:id="70" w:name="_Toc129994091"/>
      <w:bookmarkStart w:id="71" w:name="_Toc129994164"/>
      <w:bookmarkStart w:id="72" w:name="_Toc131850579"/>
      <w:bookmarkStart w:id="73" w:name="_Toc131851862"/>
      <w:bookmarkStart w:id="74" w:name="_Toc132570058"/>
      <w:bookmarkStart w:id="75" w:name="_Toc132570118"/>
      <w:bookmarkEnd w:id="66"/>
      <w:bookmarkEnd w:id="67"/>
      <w:bookmarkEnd w:id="68"/>
      <w:bookmarkEnd w:id="69"/>
      <w:bookmarkEnd w:id="70"/>
      <w:bookmarkEnd w:id="71"/>
      <w:bookmarkEnd w:id="72"/>
      <w:bookmarkEnd w:id="73"/>
      <w:bookmarkEnd w:id="74"/>
      <w:bookmarkEnd w:id="75"/>
    </w:p>
    <w:p w14:paraId="4898D38E" w14:textId="787841B2" w:rsidR="005346CD" w:rsidRPr="00F8461C" w:rsidRDefault="005346CD" w:rsidP="00435213">
      <w:pPr>
        <w:pStyle w:val="Heading3"/>
        <w:numPr>
          <w:ilvl w:val="2"/>
          <w:numId w:val="41"/>
        </w:numPr>
      </w:pPr>
      <w:bookmarkStart w:id="76" w:name="_Toc132570119"/>
      <w:r w:rsidRPr="00F8461C">
        <w:t>Use case “Duyệt đơn”</w:t>
      </w:r>
      <w:bookmarkEnd w:id="63"/>
      <w:bookmarkEnd w:id="76"/>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0091C528" w14:textId="77777777" w:rsidTr="0039622F">
        <w:trPr>
          <w:trHeight w:val="795"/>
        </w:trPr>
        <w:tc>
          <w:tcPr>
            <w:tcW w:w="3346" w:type="dxa"/>
            <w:gridSpan w:val="2"/>
            <w:shd w:val="clear" w:color="auto" w:fill="auto"/>
          </w:tcPr>
          <w:p w14:paraId="29F8D7B6" w14:textId="77777777" w:rsidR="005346CD" w:rsidRPr="00F8461C" w:rsidRDefault="005346CD" w:rsidP="0039622F">
            <w:pPr>
              <w:spacing w:before="240"/>
              <w:rPr>
                <w:b/>
              </w:rPr>
            </w:pPr>
            <w:r w:rsidRPr="00F8461C">
              <w:rPr>
                <w:b/>
              </w:rPr>
              <w:t>Tên Use case</w:t>
            </w:r>
          </w:p>
        </w:tc>
        <w:tc>
          <w:tcPr>
            <w:tcW w:w="5716" w:type="dxa"/>
          </w:tcPr>
          <w:p w14:paraId="4A7834E3" w14:textId="77777777" w:rsidR="005346CD" w:rsidRPr="00F8461C" w:rsidRDefault="005346CD" w:rsidP="0039622F">
            <w:pPr>
              <w:spacing w:before="240"/>
            </w:pPr>
            <w:r w:rsidRPr="00F8461C">
              <w:t>Duyệt đơn hàng</w:t>
            </w:r>
          </w:p>
        </w:tc>
      </w:tr>
      <w:tr w:rsidR="005346CD" w:rsidRPr="00F8461C" w14:paraId="0470EA72" w14:textId="77777777" w:rsidTr="0039622F">
        <w:trPr>
          <w:trHeight w:val="795"/>
        </w:trPr>
        <w:tc>
          <w:tcPr>
            <w:tcW w:w="3346" w:type="dxa"/>
            <w:gridSpan w:val="2"/>
            <w:shd w:val="clear" w:color="auto" w:fill="auto"/>
          </w:tcPr>
          <w:p w14:paraId="73453717" w14:textId="77777777" w:rsidR="005346CD" w:rsidRPr="00F8461C" w:rsidRDefault="005346CD" w:rsidP="0039622F">
            <w:pPr>
              <w:spacing w:before="240"/>
              <w:rPr>
                <w:b/>
              </w:rPr>
            </w:pPr>
            <w:r w:rsidRPr="00F8461C">
              <w:rPr>
                <w:b/>
              </w:rPr>
              <w:t>Tác nhân</w:t>
            </w:r>
          </w:p>
        </w:tc>
        <w:tc>
          <w:tcPr>
            <w:tcW w:w="5716" w:type="dxa"/>
          </w:tcPr>
          <w:p w14:paraId="415F69F6" w14:textId="77777777" w:rsidR="005346CD" w:rsidRPr="00F8461C" w:rsidRDefault="005346CD" w:rsidP="0039622F">
            <w:pPr>
              <w:spacing w:before="240"/>
            </w:pPr>
            <w:r w:rsidRPr="00F8461C">
              <w:t>Người quản trị</w:t>
            </w:r>
          </w:p>
        </w:tc>
      </w:tr>
      <w:tr w:rsidR="005346CD" w:rsidRPr="00F8461C" w14:paraId="06BD773D" w14:textId="77777777" w:rsidTr="0039622F">
        <w:tc>
          <w:tcPr>
            <w:tcW w:w="3346" w:type="dxa"/>
            <w:gridSpan w:val="2"/>
            <w:shd w:val="clear" w:color="auto" w:fill="auto"/>
          </w:tcPr>
          <w:p w14:paraId="7ADED65A" w14:textId="77777777" w:rsidR="005346CD" w:rsidRPr="00F8461C" w:rsidRDefault="005346CD" w:rsidP="0039622F">
            <w:pPr>
              <w:spacing w:before="240"/>
              <w:rPr>
                <w:b/>
              </w:rPr>
            </w:pPr>
            <w:r w:rsidRPr="00F8461C">
              <w:rPr>
                <w:b/>
              </w:rPr>
              <w:t>Mô tả vắn tắt</w:t>
            </w:r>
          </w:p>
        </w:tc>
        <w:tc>
          <w:tcPr>
            <w:tcW w:w="5716" w:type="dxa"/>
          </w:tcPr>
          <w:p w14:paraId="51D22AB6" w14:textId="77777777" w:rsidR="005346CD" w:rsidRPr="00F8461C" w:rsidRDefault="005346CD" w:rsidP="0039622F">
            <w:pPr>
              <w:spacing w:before="240"/>
            </w:pPr>
            <w:r w:rsidRPr="00F8461C">
              <w:t>Use case này cho phép người quản trị duyệt đơn hàng</w:t>
            </w:r>
          </w:p>
        </w:tc>
      </w:tr>
      <w:tr w:rsidR="005346CD" w:rsidRPr="00F8461C" w14:paraId="5F36D509" w14:textId="77777777" w:rsidTr="0039622F">
        <w:tc>
          <w:tcPr>
            <w:tcW w:w="1413" w:type="dxa"/>
            <w:vMerge w:val="restart"/>
            <w:shd w:val="clear" w:color="auto" w:fill="auto"/>
          </w:tcPr>
          <w:p w14:paraId="2D9420F3"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26C0D030" w14:textId="77777777" w:rsidR="005346CD" w:rsidRPr="00F8461C" w:rsidRDefault="005346CD" w:rsidP="0039622F">
            <w:pPr>
              <w:spacing w:before="240"/>
              <w:ind w:left="360"/>
              <w:jc w:val="center"/>
              <w:rPr>
                <w:b/>
              </w:rPr>
            </w:pPr>
            <w:r w:rsidRPr="00F8461C">
              <w:rPr>
                <w:b/>
              </w:rPr>
              <w:t>Luồng cơ bản</w:t>
            </w:r>
          </w:p>
        </w:tc>
        <w:tc>
          <w:tcPr>
            <w:tcW w:w="5716" w:type="dxa"/>
          </w:tcPr>
          <w:p w14:paraId="4DFF86F8" w14:textId="77777777" w:rsidR="005346CD" w:rsidRPr="00F8461C" w:rsidRDefault="005346CD">
            <w:pPr>
              <w:numPr>
                <w:ilvl w:val="0"/>
                <w:numId w:val="26"/>
              </w:numPr>
              <w:spacing w:before="240" w:after="0"/>
            </w:pPr>
            <w:r w:rsidRPr="00F8461C">
              <w:t>Use case này bắt đầu khi người quản trị kích vào nút “Duyệt” tại cột “Duyệt đơn” của người quản trị.</w:t>
            </w:r>
          </w:p>
          <w:p w14:paraId="5EE9C783" w14:textId="77777777" w:rsidR="005346CD" w:rsidRPr="00F8461C" w:rsidRDefault="005346CD">
            <w:pPr>
              <w:numPr>
                <w:ilvl w:val="0"/>
                <w:numId w:val="26"/>
              </w:numPr>
              <w:spacing w:after="0"/>
            </w:pPr>
            <w:r w:rsidRPr="00F8461C">
              <w:t>Hệ thống sẽ truy cập vào bảng orders và thay đổi trạng thái từ “đang xử lý” thành “Đã duyệt”.</w:t>
            </w:r>
          </w:p>
          <w:p w14:paraId="4997CA40" w14:textId="77777777" w:rsidR="005346CD" w:rsidRPr="00F8461C" w:rsidRDefault="005346CD">
            <w:pPr>
              <w:numPr>
                <w:ilvl w:val="0"/>
                <w:numId w:val="26"/>
              </w:numPr>
              <w:spacing w:after="0"/>
            </w:pPr>
            <w:r w:rsidRPr="00F8461C">
              <w:t>Use case kết thúc</w:t>
            </w:r>
          </w:p>
        </w:tc>
      </w:tr>
      <w:tr w:rsidR="005346CD" w:rsidRPr="00F8461C" w14:paraId="2DBAC512" w14:textId="77777777" w:rsidTr="0039622F">
        <w:tc>
          <w:tcPr>
            <w:tcW w:w="1413" w:type="dxa"/>
            <w:vMerge/>
            <w:shd w:val="clear" w:color="auto" w:fill="auto"/>
          </w:tcPr>
          <w:p w14:paraId="5597A7AA" w14:textId="77777777" w:rsidR="005346CD" w:rsidRPr="00F8461C" w:rsidRDefault="005346CD" w:rsidP="0039622F">
            <w:pPr>
              <w:widowControl w:val="0"/>
              <w:spacing w:after="0"/>
              <w:jc w:val="left"/>
            </w:pPr>
          </w:p>
        </w:tc>
        <w:tc>
          <w:tcPr>
            <w:tcW w:w="1933" w:type="dxa"/>
            <w:shd w:val="clear" w:color="auto" w:fill="auto"/>
          </w:tcPr>
          <w:p w14:paraId="36080617" w14:textId="77777777" w:rsidR="005346CD" w:rsidRPr="00F8461C" w:rsidRDefault="005346CD" w:rsidP="0039622F">
            <w:pPr>
              <w:spacing w:before="240"/>
              <w:jc w:val="center"/>
              <w:rPr>
                <w:b/>
              </w:rPr>
            </w:pPr>
            <w:r w:rsidRPr="00F8461C">
              <w:rPr>
                <w:b/>
              </w:rPr>
              <w:t>Luồng rẽ nhánh</w:t>
            </w:r>
          </w:p>
        </w:tc>
        <w:tc>
          <w:tcPr>
            <w:tcW w:w="5716" w:type="dxa"/>
          </w:tcPr>
          <w:p w14:paraId="6CDE7852" w14:textId="08F46527"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5CF1912F" w14:textId="77777777" w:rsidTr="0039622F">
        <w:tc>
          <w:tcPr>
            <w:tcW w:w="3346" w:type="dxa"/>
            <w:gridSpan w:val="2"/>
            <w:shd w:val="clear" w:color="auto" w:fill="auto"/>
          </w:tcPr>
          <w:p w14:paraId="712710F0" w14:textId="77777777" w:rsidR="005346CD" w:rsidRPr="00F8461C" w:rsidRDefault="005346CD" w:rsidP="0039622F">
            <w:pPr>
              <w:spacing w:before="240"/>
              <w:rPr>
                <w:b/>
              </w:rPr>
            </w:pPr>
            <w:r w:rsidRPr="00F8461C">
              <w:rPr>
                <w:b/>
              </w:rPr>
              <w:t>Các yêu cầu đặc biệt</w:t>
            </w:r>
          </w:p>
        </w:tc>
        <w:tc>
          <w:tcPr>
            <w:tcW w:w="5716" w:type="dxa"/>
          </w:tcPr>
          <w:p w14:paraId="02C1B962" w14:textId="77777777" w:rsidR="005346CD" w:rsidRPr="00F8461C" w:rsidRDefault="005346CD" w:rsidP="0039622F">
            <w:pPr>
              <w:spacing w:before="240"/>
            </w:pPr>
            <w:r w:rsidRPr="00F8461C">
              <w:t>Không có</w:t>
            </w:r>
          </w:p>
        </w:tc>
      </w:tr>
      <w:tr w:rsidR="005346CD" w:rsidRPr="00F8461C" w14:paraId="023679A3" w14:textId="77777777" w:rsidTr="0039622F">
        <w:tc>
          <w:tcPr>
            <w:tcW w:w="3346" w:type="dxa"/>
            <w:gridSpan w:val="2"/>
            <w:shd w:val="clear" w:color="auto" w:fill="auto"/>
          </w:tcPr>
          <w:p w14:paraId="3A5B94D7" w14:textId="77777777" w:rsidR="005346CD" w:rsidRPr="00F8461C" w:rsidRDefault="005346CD" w:rsidP="0039622F">
            <w:pPr>
              <w:spacing w:before="240"/>
              <w:rPr>
                <w:b/>
              </w:rPr>
            </w:pPr>
            <w:r w:rsidRPr="00F8461C">
              <w:rPr>
                <w:b/>
              </w:rPr>
              <w:t>Tiền điều kiện</w:t>
            </w:r>
          </w:p>
        </w:tc>
        <w:tc>
          <w:tcPr>
            <w:tcW w:w="5716" w:type="dxa"/>
          </w:tcPr>
          <w:p w14:paraId="6669C1A3" w14:textId="77777777" w:rsidR="005346CD" w:rsidRPr="00F8461C" w:rsidRDefault="005346CD" w:rsidP="0039622F">
            <w:pPr>
              <w:spacing w:before="240"/>
            </w:pPr>
            <w:r w:rsidRPr="00F8461C">
              <w:t>Người quản trị phải đăng nhập thành công</w:t>
            </w:r>
          </w:p>
        </w:tc>
      </w:tr>
      <w:tr w:rsidR="005346CD" w:rsidRPr="00F8461C" w14:paraId="34CC7146" w14:textId="77777777" w:rsidTr="0039622F">
        <w:trPr>
          <w:trHeight w:val="843"/>
        </w:trPr>
        <w:tc>
          <w:tcPr>
            <w:tcW w:w="3346" w:type="dxa"/>
            <w:gridSpan w:val="2"/>
            <w:shd w:val="clear" w:color="auto" w:fill="auto"/>
          </w:tcPr>
          <w:p w14:paraId="7EE51982" w14:textId="77777777" w:rsidR="005346CD" w:rsidRPr="00F8461C" w:rsidRDefault="005346CD" w:rsidP="0039622F">
            <w:pPr>
              <w:spacing w:before="240"/>
              <w:rPr>
                <w:b/>
              </w:rPr>
            </w:pPr>
            <w:r w:rsidRPr="00F8461C">
              <w:rPr>
                <w:b/>
              </w:rPr>
              <w:t>Hậu điều kiện</w:t>
            </w:r>
          </w:p>
        </w:tc>
        <w:tc>
          <w:tcPr>
            <w:tcW w:w="5716" w:type="dxa"/>
          </w:tcPr>
          <w:p w14:paraId="36109261" w14:textId="77777777" w:rsidR="005346CD" w:rsidRPr="00F8461C" w:rsidRDefault="005346CD" w:rsidP="0039622F">
            <w:pPr>
              <w:spacing w:before="240"/>
            </w:pPr>
            <w:r w:rsidRPr="00F8461C">
              <w:t>Không có</w:t>
            </w:r>
          </w:p>
        </w:tc>
      </w:tr>
      <w:tr w:rsidR="005346CD" w:rsidRPr="00F8461C" w14:paraId="23908859" w14:textId="77777777" w:rsidTr="0039622F">
        <w:trPr>
          <w:trHeight w:val="712"/>
        </w:trPr>
        <w:tc>
          <w:tcPr>
            <w:tcW w:w="3346" w:type="dxa"/>
            <w:gridSpan w:val="2"/>
            <w:shd w:val="clear" w:color="auto" w:fill="auto"/>
          </w:tcPr>
          <w:p w14:paraId="222262B3" w14:textId="77777777" w:rsidR="005346CD" w:rsidRPr="00F8461C" w:rsidRDefault="005346CD" w:rsidP="0039622F">
            <w:pPr>
              <w:spacing w:before="240"/>
              <w:rPr>
                <w:b/>
              </w:rPr>
            </w:pPr>
            <w:r w:rsidRPr="00F8461C">
              <w:rPr>
                <w:b/>
              </w:rPr>
              <w:t>Điểm mở rộng</w:t>
            </w:r>
          </w:p>
        </w:tc>
        <w:tc>
          <w:tcPr>
            <w:tcW w:w="5716" w:type="dxa"/>
          </w:tcPr>
          <w:p w14:paraId="1C311F75" w14:textId="77777777" w:rsidR="005346CD" w:rsidRPr="00F8461C" w:rsidRDefault="005346CD" w:rsidP="0039622F">
            <w:pPr>
              <w:spacing w:before="240"/>
            </w:pPr>
            <w:r w:rsidRPr="00F8461C">
              <w:t>Không có</w:t>
            </w:r>
          </w:p>
        </w:tc>
      </w:tr>
    </w:tbl>
    <w:p w14:paraId="7ACB84B0" w14:textId="77777777" w:rsidR="005346CD" w:rsidRPr="00F8461C" w:rsidRDefault="005346CD" w:rsidP="005346CD"/>
    <w:p w14:paraId="6CAE4347" w14:textId="77777777" w:rsidR="005346CD" w:rsidRPr="00F8461C" w:rsidRDefault="005346CD">
      <w:pPr>
        <w:pStyle w:val="Heading3"/>
        <w:numPr>
          <w:ilvl w:val="2"/>
          <w:numId w:val="36"/>
        </w:numPr>
      </w:pPr>
      <w:bookmarkStart w:id="77" w:name="_xsuxg0n4z03o" w:colFirst="0" w:colLast="0"/>
      <w:bookmarkEnd w:id="77"/>
      <w:r w:rsidRPr="00F8461C">
        <w:br w:type="page"/>
      </w:r>
    </w:p>
    <w:p w14:paraId="7457F7FF" w14:textId="48137E14" w:rsidR="005346CD" w:rsidRPr="00F8461C" w:rsidRDefault="00D85E02" w:rsidP="00D85E02">
      <w:pPr>
        <w:pStyle w:val="Heading3"/>
      </w:pPr>
      <w:bookmarkStart w:id="78" w:name="_7s01zw6rxl0h" w:colFirst="0" w:colLast="0"/>
      <w:bookmarkStart w:id="79" w:name="_Toc106861404"/>
      <w:bookmarkStart w:id="80" w:name="_Toc132570120"/>
      <w:bookmarkEnd w:id="78"/>
      <w:r>
        <w:lastRenderedPageBreak/>
        <w:t>2.</w:t>
      </w:r>
      <w:r w:rsidR="00435213">
        <w:t>4</w:t>
      </w:r>
      <w:r>
        <w:t>.</w:t>
      </w:r>
      <w:r w:rsidR="00435213">
        <w:t>8</w:t>
      </w:r>
      <w:r w:rsidR="00681562">
        <w:tab/>
      </w:r>
      <w:r w:rsidR="005346CD" w:rsidRPr="00F8461C">
        <w:t xml:space="preserve">Use case “Quản lý </w:t>
      </w:r>
      <w:r w:rsidR="005346CD">
        <w:t>loại hàng</w:t>
      </w:r>
      <w:r w:rsidR="005346CD" w:rsidRPr="00F8461C">
        <w:t>”</w:t>
      </w:r>
      <w:bookmarkEnd w:id="79"/>
      <w:bookmarkEnd w:id="80"/>
      <w:r w:rsidR="005346CD"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16861C4F" w14:textId="77777777" w:rsidTr="0039622F">
        <w:trPr>
          <w:trHeight w:val="795"/>
        </w:trPr>
        <w:tc>
          <w:tcPr>
            <w:tcW w:w="3346" w:type="dxa"/>
            <w:gridSpan w:val="2"/>
            <w:shd w:val="clear" w:color="auto" w:fill="auto"/>
          </w:tcPr>
          <w:p w14:paraId="6DD1DF8E" w14:textId="77777777" w:rsidR="005346CD" w:rsidRPr="00F8461C" w:rsidRDefault="005346CD" w:rsidP="0039622F">
            <w:pPr>
              <w:spacing w:before="240"/>
              <w:rPr>
                <w:b/>
              </w:rPr>
            </w:pPr>
            <w:r w:rsidRPr="00F8461C">
              <w:rPr>
                <w:b/>
              </w:rPr>
              <w:t>Tên Use case</w:t>
            </w:r>
          </w:p>
        </w:tc>
        <w:tc>
          <w:tcPr>
            <w:tcW w:w="5716" w:type="dxa"/>
          </w:tcPr>
          <w:p w14:paraId="277A3669" w14:textId="00B83D40" w:rsidR="005346CD" w:rsidRPr="00F8461C" w:rsidRDefault="005346CD" w:rsidP="0039622F">
            <w:pPr>
              <w:spacing w:before="240"/>
            </w:pPr>
            <w:r w:rsidRPr="00F8461C">
              <w:t xml:space="preserve">Xem danh sách các </w:t>
            </w:r>
            <w:r>
              <w:t>loại hàng</w:t>
            </w:r>
          </w:p>
        </w:tc>
      </w:tr>
      <w:tr w:rsidR="005346CD" w:rsidRPr="00F8461C" w14:paraId="35EA1F73" w14:textId="77777777" w:rsidTr="0039622F">
        <w:trPr>
          <w:trHeight w:val="795"/>
        </w:trPr>
        <w:tc>
          <w:tcPr>
            <w:tcW w:w="3346" w:type="dxa"/>
            <w:gridSpan w:val="2"/>
            <w:shd w:val="clear" w:color="auto" w:fill="auto"/>
          </w:tcPr>
          <w:p w14:paraId="31F8C516" w14:textId="77777777" w:rsidR="005346CD" w:rsidRPr="00F8461C" w:rsidRDefault="005346CD" w:rsidP="0039622F">
            <w:pPr>
              <w:spacing w:before="240"/>
              <w:rPr>
                <w:b/>
              </w:rPr>
            </w:pPr>
            <w:r w:rsidRPr="00F8461C">
              <w:rPr>
                <w:b/>
              </w:rPr>
              <w:t>Tác nhân</w:t>
            </w:r>
          </w:p>
        </w:tc>
        <w:tc>
          <w:tcPr>
            <w:tcW w:w="5716" w:type="dxa"/>
          </w:tcPr>
          <w:p w14:paraId="2FADB449" w14:textId="77777777" w:rsidR="005346CD" w:rsidRPr="00F8461C" w:rsidRDefault="005346CD" w:rsidP="0039622F">
            <w:pPr>
              <w:spacing w:before="240"/>
            </w:pPr>
            <w:r w:rsidRPr="00F8461C">
              <w:t>Người quản trị</w:t>
            </w:r>
          </w:p>
        </w:tc>
      </w:tr>
      <w:tr w:rsidR="005346CD" w:rsidRPr="00F8461C" w14:paraId="4D79AB32" w14:textId="77777777" w:rsidTr="0039622F">
        <w:tc>
          <w:tcPr>
            <w:tcW w:w="3346" w:type="dxa"/>
            <w:gridSpan w:val="2"/>
            <w:shd w:val="clear" w:color="auto" w:fill="auto"/>
          </w:tcPr>
          <w:p w14:paraId="71C54AD4" w14:textId="77777777" w:rsidR="005346CD" w:rsidRPr="00F8461C" w:rsidRDefault="005346CD" w:rsidP="0039622F">
            <w:pPr>
              <w:spacing w:before="240"/>
              <w:rPr>
                <w:b/>
              </w:rPr>
            </w:pPr>
            <w:r w:rsidRPr="00F8461C">
              <w:rPr>
                <w:b/>
              </w:rPr>
              <w:t>Mô tả vắn tắt</w:t>
            </w:r>
          </w:p>
        </w:tc>
        <w:tc>
          <w:tcPr>
            <w:tcW w:w="5716" w:type="dxa"/>
          </w:tcPr>
          <w:p w14:paraId="38D48EDE" w14:textId="26ACC11B" w:rsidR="005346CD" w:rsidRPr="00F8461C" w:rsidRDefault="005346CD" w:rsidP="0039622F">
            <w:pPr>
              <w:spacing w:before="240"/>
            </w:pPr>
            <w:r w:rsidRPr="00F8461C">
              <w:t xml:space="preserve">Use case này cho phép người quản trị xem danh sách các </w:t>
            </w:r>
            <w:r>
              <w:t>loại hàng</w:t>
            </w:r>
          </w:p>
        </w:tc>
      </w:tr>
      <w:tr w:rsidR="005346CD" w:rsidRPr="00F8461C" w14:paraId="6242052B" w14:textId="77777777" w:rsidTr="0039622F">
        <w:tc>
          <w:tcPr>
            <w:tcW w:w="1413" w:type="dxa"/>
            <w:vMerge w:val="restart"/>
            <w:shd w:val="clear" w:color="auto" w:fill="auto"/>
          </w:tcPr>
          <w:p w14:paraId="4FA9811E"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34CB4194" w14:textId="77777777" w:rsidR="005346CD" w:rsidRPr="00F8461C" w:rsidRDefault="005346CD" w:rsidP="0039622F">
            <w:pPr>
              <w:spacing w:before="240"/>
              <w:ind w:left="360"/>
              <w:jc w:val="center"/>
              <w:rPr>
                <w:b/>
              </w:rPr>
            </w:pPr>
            <w:r w:rsidRPr="00F8461C">
              <w:rPr>
                <w:b/>
              </w:rPr>
              <w:t>Luồng cơ bản</w:t>
            </w:r>
          </w:p>
        </w:tc>
        <w:tc>
          <w:tcPr>
            <w:tcW w:w="5716" w:type="dxa"/>
          </w:tcPr>
          <w:p w14:paraId="749F90E5" w14:textId="378B214A" w:rsidR="005346CD" w:rsidRPr="00F8461C" w:rsidRDefault="005346CD">
            <w:pPr>
              <w:numPr>
                <w:ilvl w:val="0"/>
                <w:numId w:val="26"/>
              </w:numPr>
              <w:spacing w:before="240" w:after="0"/>
            </w:pPr>
            <w:r w:rsidRPr="00F8461C">
              <w:t xml:space="preserve">Use case này bắt đầu khi người quản trị kích vào nút “Quản lý </w:t>
            </w:r>
            <w:r>
              <w:t>loại hàng</w:t>
            </w:r>
            <w:r w:rsidRPr="00F8461C">
              <w:t xml:space="preserve">” sau đó chọn nút “Tất cả </w:t>
            </w:r>
            <w:r>
              <w:t>loại hàng</w:t>
            </w:r>
            <w:r w:rsidRPr="00F8461C">
              <w:t>” trên thanh menu của người quản trị.</w:t>
            </w:r>
          </w:p>
          <w:p w14:paraId="2886A1FF" w14:textId="461AAC00" w:rsidR="005346CD" w:rsidRPr="00F8461C" w:rsidRDefault="005346CD">
            <w:pPr>
              <w:numPr>
                <w:ilvl w:val="0"/>
                <w:numId w:val="26"/>
              </w:numPr>
              <w:spacing w:after="0"/>
            </w:pPr>
            <w:r w:rsidRPr="00F8461C">
              <w:t xml:space="preserve">Hệ thống sẽ truy cập vào bảng users và hiển thị ra màn hình danh sách các </w:t>
            </w:r>
            <w:r>
              <w:t>loại hàng</w:t>
            </w:r>
            <w:r w:rsidRPr="00F8461C">
              <w:t xml:space="preserve">: Tên </w:t>
            </w:r>
            <w:r>
              <w:t>loại hàng</w:t>
            </w:r>
            <w:r w:rsidRPr="00F8461C">
              <w:t>, số điện thoại, địa chỉ hình ảnh.</w:t>
            </w:r>
          </w:p>
          <w:p w14:paraId="50017067" w14:textId="77777777" w:rsidR="005346CD" w:rsidRPr="00F8461C" w:rsidRDefault="005346CD">
            <w:pPr>
              <w:numPr>
                <w:ilvl w:val="0"/>
                <w:numId w:val="26"/>
              </w:numPr>
              <w:spacing w:after="0"/>
            </w:pPr>
            <w:r w:rsidRPr="00F8461C">
              <w:t>Use case kết thúc</w:t>
            </w:r>
          </w:p>
        </w:tc>
      </w:tr>
      <w:tr w:rsidR="005346CD" w:rsidRPr="00F8461C" w14:paraId="7AA01F53" w14:textId="77777777" w:rsidTr="0039622F">
        <w:tc>
          <w:tcPr>
            <w:tcW w:w="1413" w:type="dxa"/>
            <w:vMerge/>
            <w:shd w:val="clear" w:color="auto" w:fill="auto"/>
          </w:tcPr>
          <w:p w14:paraId="19CD3617" w14:textId="77777777" w:rsidR="005346CD" w:rsidRPr="00F8461C" w:rsidRDefault="005346CD" w:rsidP="0039622F">
            <w:pPr>
              <w:widowControl w:val="0"/>
              <w:spacing w:after="0"/>
              <w:jc w:val="left"/>
            </w:pPr>
          </w:p>
        </w:tc>
        <w:tc>
          <w:tcPr>
            <w:tcW w:w="1933" w:type="dxa"/>
            <w:shd w:val="clear" w:color="auto" w:fill="auto"/>
          </w:tcPr>
          <w:p w14:paraId="70A0C04F" w14:textId="77777777" w:rsidR="005346CD" w:rsidRPr="00F8461C" w:rsidRDefault="005346CD" w:rsidP="0039622F">
            <w:pPr>
              <w:spacing w:before="240"/>
              <w:jc w:val="center"/>
              <w:rPr>
                <w:b/>
              </w:rPr>
            </w:pPr>
            <w:r w:rsidRPr="00F8461C">
              <w:rPr>
                <w:b/>
              </w:rPr>
              <w:t>Luồng rẽ nhánh</w:t>
            </w:r>
          </w:p>
        </w:tc>
        <w:tc>
          <w:tcPr>
            <w:tcW w:w="5716" w:type="dxa"/>
          </w:tcPr>
          <w:p w14:paraId="61FE7A21" w14:textId="039F101E"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1A53749D" w14:textId="77777777" w:rsidTr="0039622F">
        <w:tc>
          <w:tcPr>
            <w:tcW w:w="3346" w:type="dxa"/>
            <w:gridSpan w:val="2"/>
            <w:shd w:val="clear" w:color="auto" w:fill="auto"/>
          </w:tcPr>
          <w:p w14:paraId="6BDE9D19" w14:textId="77777777" w:rsidR="005346CD" w:rsidRPr="00F8461C" w:rsidRDefault="005346CD" w:rsidP="0039622F">
            <w:pPr>
              <w:spacing w:before="240"/>
              <w:rPr>
                <w:b/>
              </w:rPr>
            </w:pPr>
            <w:r w:rsidRPr="00F8461C">
              <w:rPr>
                <w:b/>
              </w:rPr>
              <w:t>Các yêu cầu đặc biệt</w:t>
            </w:r>
          </w:p>
        </w:tc>
        <w:tc>
          <w:tcPr>
            <w:tcW w:w="5716" w:type="dxa"/>
          </w:tcPr>
          <w:p w14:paraId="563DC24A" w14:textId="77777777" w:rsidR="005346CD" w:rsidRPr="00F8461C" w:rsidRDefault="005346CD" w:rsidP="0039622F">
            <w:pPr>
              <w:spacing w:before="240"/>
            </w:pPr>
            <w:r w:rsidRPr="00F8461C">
              <w:t>Không có</w:t>
            </w:r>
          </w:p>
        </w:tc>
      </w:tr>
      <w:tr w:rsidR="005346CD" w:rsidRPr="00F8461C" w14:paraId="5B0333FA" w14:textId="77777777" w:rsidTr="0039622F">
        <w:tc>
          <w:tcPr>
            <w:tcW w:w="3346" w:type="dxa"/>
            <w:gridSpan w:val="2"/>
            <w:shd w:val="clear" w:color="auto" w:fill="auto"/>
          </w:tcPr>
          <w:p w14:paraId="0EAD7BD0" w14:textId="77777777" w:rsidR="005346CD" w:rsidRPr="00F8461C" w:rsidRDefault="005346CD" w:rsidP="0039622F">
            <w:pPr>
              <w:spacing w:before="240"/>
              <w:rPr>
                <w:b/>
              </w:rPr>
            </w:pPr>
            <w:r w:rsidRPr="00F8461C">
              <w:rPr>
                <w:b/>
              </w:rPr>
              <w:t>Tiền điều kiện</w:t>
            </w:r>
          </w:p>
        </w:tc>
        <w:tc>
          <w:tcPr>
            <w:tcW w:w="5716" w:type="dxa"/>
          </w:tcPr>
          <w:p w14:paraId="307386B2" w14:textId="77777777" w:rsidR="005346CD" w:rsidRPr="00F8461C" w:rsidRDefault="005346CD" w:rsidP="0039622F">
            <w:pPr>
              <w:spacing w:before="240"/>
            </w:pPr>
            <w:r w:rsidRPr="00F8461C">
              <w:t>Người quản trị phải đăng nhập thành công</w:t>
            </w:r>
          </w:p>
        </w:tc>
      </w:tr>
      <w:tr w:rsidR="005346CD" w:rsidRPr="00F8461C" w14:paraId="597ED8B3" w14:textId="77777777" w:rsidTr="0039622F">
        <w:trPr>
          <w:trHeight w:val="843"/>
        </w:trPr>
        <w:tc>
          <w:tcPr>
            <w:tcW w:w="3346" w:type="dxa"/>
            <w:gridSpan w:val="2"/>
            <w:shd w:val="clear" w:color="auto" w:fill="auto"/>
          </w:tcPr>
          <w:p w14:paraId="24EDEB71" w14:textId="77777777" w:rsidR="005346CD" w:rsidRPr="00F8461C" w:rsidRDefault="005346CD" w:rsidP="0039622F">
            <w:pPr>
              <w:spacing w:before="240"/>
              <w:rPr>
                <w:b/>
              </w:rPr>
            </w:pPr>
            <w:r w:rsidRPr="00F8461C">
              <w:rPr>
                <w:b/>
              </w:rPr>
              <w:t>Hậu điều kiện</w:t>
            </w:r>
          </w:p>
        </w:tc>
        <w:tc>
          <w:tcPr>
            <w:tcW w:w="5716" w:type="dxa"/>
          </w:tcPr>
          <w:p w14:paraId="566E1DEC" w14:textId="77777777" w:rsidR="005346CD" w:rsidRPr="00F8461C" w:rsidRDefault="005346CD" w:rsidP="0039622F">
            <w:pPr>
              <w:spacing w:before="240"/>
            </w:pPr>
            <w:r w:rsidRPr="00F8461C">
              <w:t>Không có</w:t>
            </w:r>
          </w:p>
        </w:tc>
      </w:tr>
      <w:tr w:rsidR="005346CD" w:rsidRPr="00F8461C" w14:paraId="5F3FB7D6" w14:textId="77777777" w:rsidTr="0039622F">
        <w:trPr>
          <w:trHeight w:val="712"/>
        </w:trPr>
        <w:tc>
          <w:tcPr>
            <w:tcW w:w="3346" w:type="dxa"/>
            <w:gridSpan w:val="2"/>
            <w:shd w:val="clear" w:color="auto" w:fill="auto"/>
          </w:tcPr>
          <w:p w14:paraId="724C2F6E" w14:textId="77777777" w:rsidR="005346CD" w:rsidRPr="00F8461C" w:rsidRDefault="005346CD" w:rsidP="0039622F">
            <w:pPr>
              <w:spacing w:before="240"/>
              <w:rPr>
                <w:b/>
              </w:rPr>
            </w:pPr>
            <w:r w:rsidRPr="00F8461C">
              <w:rPr>
                <w:b/>
              </w:rPr>
              <w:t>Điểm mở rộng</w:t>
            </w:r>
          </w:p>
        </w:tc>
        <w:tc>
          <w:tcPr>
            <w:tcW w:w="5716" w:type="dxa"/>
          </w:tcPr>
          <w:p w14:paraId="6FC47815" w14:textId="77777777" w:rsidR="005346CD" w:rsidRPr="00F8461C" w:rsidRDefault="005346CD" w:rsidP="0039622F">
            <w:pPr>
              <w:spacing w:before="240"/>
            </w:pPr>
            <w:r w:rsidRPr="00F8461C">
              <w:t>Không có</w:t>
            </w:r>
          </w:p>
        </w:tc>
      </w:tr>
    </w:tbl>
    <w:p w14:paraId="57B6B26E" w14:textId="6362E890" w:rsidR="005346CD" w:rsidRPr="00F8461C" w:rsidRDefault="005346CD" w:rsidP="00435213">
      <w:pPr>
        <w:pStyle w:val="Heading3"/>
        <w:numPr>
          <w:ilvl w:val="2"/>
          <w:numId w:val="43"/>
        </w:numPr>
      </w:pPr>
      <w:bookmarkStart w:id="81" w:name="_Toc106861405"/>
      <w:bookmarkStart w:id="82" w:name="_Toc132570121"/>
      <w:r w:rsidRPr="00F8461C">
        <w:lastRenderedPageBreak/>
        <w:t xml:space="preserve">Use case “Sửa </w:t>
      </w:r>
      <w:r>
        <w:t>loại hàng</w:t>
      </w:r>
      <w:r w:rsidRPr="00F8461C">
        <w:t>”</w:t>
      </w:r>
      <w:bookmarkEnd w:id="81"/>
      <w:bookmarkEnd w:id="82"/>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744F50E4" w14:textId="77777777" w:rsidTr="0039622F">
        <w:trPr>
          <w:trHeight w:val="795"/>
        </w:trPr>
        <w:tc>
          <w:tcPr>
            <w:tcW w:w="3346" w:type="dxa"/>
            <w:gridSpan w:val="2"/>
            <w:shd w:val="clear" w:color="auto" w:fill="auto"/>
          </w:tcPr>
          <w:p w14:paraId="16E7FF48" w14:textId="77777777" w:rsidR="005346CD" w:rsidRPr="00F8461C" w:rsidRDefault="005346CD" w:rsidP="0039622F">
            <w:pPr>
              <w:spacing w:before="240"/>
              <w:rPr>
                <w:b/>
              </w:rPr>
            </w:pPr>
            <w:r w:rsidRPr="00F8461C">
              <w:rPr>
                <w:b/>
              </w:rPr>
              <w:t>Tên Use case</w:t>
            </w:r>
          </w:p>
        </w:tc>
        <w:tc>
          <w:tcPr>
            <w:tcW w:w="5716" w:type="dxa"/>
          </w:tcPr>
          <w:p w14:paraId="5D39250D" w14:textId="35884DF6" w:rsidR="005346CD" w:rsidRPr="00F8461C" w:rsidRDefault="005346CD" w:rsidP="0039622F">
            <w:pPr>
              <w:spacing w:before="240"/>
            </w:pPr>
            <w:r w:rsidRPr="00F8461C">
              <w:t xml:space="preserve">Sửa </w:t>
            </w:r>
            <w:r>
              <w:t>loại hàng</w:t>
            </w:r>
          </w:p>
        </w:tc>
      </w:tr>
      <w:tr w:rsidR="005346CD" w:rsidRPr="00F8461C" w14:paraId="546AC3BA" w14:textId="77777777" w:rsidTr="0039622F">
        <w:trPr>
          <w:trHeight w:val="795"/>
        </w:trPr>
        <w:tc>
          <w:tcPr>
            <w:tcW w:w="3346" w:type="dxa"/>
            <w:gridSpan w:val="2"/>
            <w:shd w:val="clear" w:color="auto" w:fill="auto"/>
          </w:tcPr>
          <w:p w14:paraId="21DF2D9F" w14:textId="77777777" w:rsidR="005346CD" w:rsidRPr="00F8461C" w:rsidRDefault="005346CD" w:rsidP="0039622F">
            <w:pPr>
              <w:spacing w:before="240"/>
              <w:rPr>
                <w:b/>
              </w:rPr>
            </w:pPr>
            <w:r w:rsidRPr="00F8461C">
              <w:rPr>
                <w:b/>
              </w:rPr>
              <w:t>Tác nhân</w:t>
            </w:r>
          </w:p>
        </w:tc>
        <w:tc>
          <w:tcPr>
            <w:tcW w:w="5716" w:type="dxa"/>
          </w:tcPr>
          <w:p w14:paraId="09E5EABB" w14:textId="77777777" w:rsidR="005346CD" w:rsidRPr="00F8461C" w:rsidRDefault="005346CD" w:rsidP="0039622F">
            <w:pPr>
              <w:spacing w:before="240"/>
            </w:pPr>
            <w:r w:rsidRPr="00F8461C">
              <w:t>Người quản trị</w:t>
            </w:r>
          </w:p>
        </w:tc>
      </w:tr>
      <w:tr w:rsidR="005346CD" w:rsidRPr="00F8461C" w14:paraId="304EB329" w14:textId="77777777" w:rsidTr="0039622F">
        <w:tc>
          <w:tcPr>
            <w:tcW w:w="3346" w:type="dxa"/>
            <w:gridSpan w:val="2"/>
            <w:shd w:val="clear" w:color="auto" w:fill="auto"/>
          </w:tcPr>
          <w:p w14:paraId="1EE38E77" w14:textId="77777777" w:rsidR="005346CD" w:rsidRPr="00F8461C" w:rsidRDefault="005346CD" w:rsidP="0039622F">
            <w:pPr>
              <w:spacing w:before="240"/>
              <w:rPr>
                <w:b/>
              </w:rPr>
            </w:pPr>
            <w:r w:rsidRPr="00F8461C">
              <w:rPr>
                <w:b/>
              </w:rPr>
              <w:t>Mô tả vắn tắt</w:t>
            </w:r>
          </w:p>
        </w:tc>
        <w:tc>
          <w:tcPr>
            <w:tcW w:w="5716" w:type="dxa"/>
          </w:tcPr>
          <w:p w14:paraId="1ADD212E" w14:textId="7906549B" w:rsidR="005346CD" w:rsidRPr="00F8461C" w:rsidRDefault="005346CD" w:rsidP="0039622F">
            <w:pPr>
              <w:spacing w:before="240"/>
            </w:pPr>
            <w:r w:rsidRPr="00F8461C">
              <w:t xml:space="preserve">Use case này cho phép người quản trị sửa một </w:t>
            </w:r>
            <w:r>
              <w:t>loại hàng</w:t>
            </w:r>
          </w:p>
        </w:tc>
      </w:tr>
      <w:tr w:rsidR="005346CD" w:rsidRPr="00F8461C" w14:paraId="20EA6B97" w14:textId="77777777" w:rsidTr="0039622F">
        <w:tc>
          <w:tcPr>
            <w:tcW w:w="1413" w:type="dxa"/>
            <w:vMerge w:val="restart"/>
            <w:shd w:val="clear" w:color="auto" w:fill="auto"/>
          </w:tcPr>
          <w:p w14:paraId="563BF061"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548193D3" w14:textId="77777777" w:rsidR="005346CD" w:rsidRPr="00F8461C" w:rsidRDefault="005346CD" w:rsidP="0039622F">
            <w:pPr>
              <w:spacing w:before="240"/>
              <w:ind w:left="360"/>
              <w:jc w:val="center"/>
              <w:rPr>
                <w:b/>
              </w:rPr>
            </w:pPr>
            <w:r w:rsidRPr="00F8461C">
              <w:rPr>
                <w:b/>
              </w:rPr>
              <w:t>Luồng cơ bản</w:t>
            </w:r>
          </w:p>
        </w:tc>
        <w:tc>
          <w:tcPr>
            <w:tcW w:w="5716" w:type="dxa"/>
          </w:tcPr>
          <w:p w14:paraId="0A10F6A6" w14:textId="77777777" w:rsidR="005346CD" w:rsidRPr="00F8461C" w:rsidRDefault="005346CD">
            <w:pPr>
              <w:numPr>
                <w:ilvl w:val="0"/>
                <w:numId w:val="26"/>
              </w:numPr>
              <w:spacing w:before="240" w:after="0"/>
            </w:pPr>
            <w:r w:rsidRPr="00F8461C">
              <w:t>Use case này bắt đầu khi người quản trị kích vào nút “Sửa” tại cột hành động của người quản trị.</w:t>
            </w:r>
          </w:p>
          <w:p w14:paraId="47D2EE7C" w14:textId="77777777" w:rsidR="005346CD" w:rsidRPr="00F8461C" w:rsidRDefault="005346CD">
            <w:pPr>
              <w:numPr>
                <w:ilvl w:val="0"/>
                <w:numId w:val="26"/>
              </w:numPr>
              <w:spacing w:after="0"/>
            </w:pPr>
            <w:r w:rsidRPr="00F8461C">
              <w:t>Hệ thống sẽ truy cập vào bảng manufactures và hiển thị ra màn hình danh sách đơn hàng: Tên, số điện thoại, địa chỉ.</w:t>
            </w:r>
          </w:p>
          <w:p w14:paraId="0213DD06" w14:textId="32580200" w:rsidR="005346CD" w:rsidRPr="00F8461C" w:rsidRDefault="005346CD">
            <w:pPr>
              <w:numPr>
                <w:ilvl w:val="0"/>
                <w:numId w:val="26"/>
              </w:numPr>
              <w:spacing w:after="0"/>
            </w:pPr>
            <w:r w:rsidRPr="00F8461C">
              <w:t xml:space="preserve">Người quản trị nhập thông tin cần sửa, kích chọn nút “Sửa”, hệ thống thông báo “Sửa thành công </w:t>
            </w:r>
            <w:r>
              <w:t>loại hàng</w:t>
            </w:r>
            <w:r w:rsidRPr="00F8461C">
              <w:t>”.</w:t>
            </w:r>
          </w:p>
          <w:p w14:paraId="4F12D7B7" w14:textId="77777777" w:rsidR="005346CD" w:rsidRPr="00F8461C" w:rsidRDefault="005346CD">
            <w:pPr>
              <w:numPr>
                <w:ilvl w:val="0"/>
                <w:numId w:val="26"/>
              </w:numPr>
              <w:spacing w:after="0"/>
            </w:pPr>
            <w:r w:rsidRPr="00F8461C">
              <w:t>Use case kết thúc</w:t>
            </w:r>
          </w:p>
        </w:tc>
      </w:tr>
      <w:tr w:rsidR="005346CD" w:rsidRPr="00F8461C" w14:paraId="50AD3072" w14:textId="77777777" w:rsidTr="0039622F">
        <w:tc>
          <w:tcPr>
            <w:tcW w:w="1413" w:type="dxa"/>
            <w:vMerge/>
            <w:shd w:val="clear" w:color="auto" w:fill="auto"/>
          </w:tcPr>
          <w:p w14:paraId="5C2E3DBF" w14:textId="77777777" w:rsidR="005346CD" w:rsidRPr="00F8461C" w:rsidRDefault="005346CD" w:rsidP="0039622F">
            <w:pPr>
              <w:widowControl w:val="0"/>
              <w:spacing w:after="0"/>
              <w:jc w:val="left"/>
            </w:pPr>
          </w:p>
        </w:tc>
        <w:tc>
          <w:tcPr>
            <w:tcW w:w="1933" w:type="dxa"/>
            <w:shd w:val="clear" w:color="auto" w:fill="auto"/>
          </w:tcPr>
          <w:p w14:paraId="7503A392" w14:textId="77777777" w:rsidR="005346CD" w:rsidRPr="00F8461C" w:rsidRDefault="005346CD" w:rsidP="0039622F">
            <w:pPr>
              <w:spacing w:before="240"/>
              <w:jc w:val="center"/>
              <w:rPr>
                <w:b/>
              </w:rPr>
            </w:pPr>
            <w:r w:rsidRPr="00F8461C">
              <w:rPr>
                <w:b/>
              </w:rPr>
              <w:t>Luồng rẽ nhánh</w:t>
            </w:r>
          </w:p>
        </w:tc>
        <w:tc>
          <w:tcPr>
            <w:tcW w:w="5716" w:type="dxa"/>
          </w:tcPr>
          <w:p w14:paraId="27A71A6B" w14:textId="33157E96"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71787103" w14:textId="77777777" w:rsidTr="0039622F">
        <w:tc>
          <w:tcPr>
            <w:tcW w:w="3346" w:type="dxa"/>
            <w:gridSpan w:val="2"/>
            <w:shd w:val="clear" w:color="auto" w:fill="auto"/>
          </w:tcPr>
          <w:p w14:paraId="1F285A63" w14:textId="77777777" w:rsidR="005346CD" w:rsidRPr="00F8461C" w:rsidRDefault="005346CD" w:rsidP="0039622F">
            <w:pPr>
              <w:spacing w:before="240"/>
              <w:rPr>
                <w:b/>
              </w:rPr>
            </w:pPr>
            <w:r w:rsidRPr="00F8461C">
              <w:rPr>
                <w:b/>
              </w:rPr>
              <w:t>Các yêu cầu đặc biệt</w:t>
            </w:r>
          </w:p>
        </w:tc>
        <w:tc>
          <w:tcPr>
            <w:tcW w:w="5716" w:type="dxa"/>
          </w:tcPr>
          <w:p w14:paraId="6A203AB0" w14:textId="77777777" w:rsidR="005346CD" w:rsidRPr="00F8461C" w:rsidRDefault="005346CD" w:rsidP="0039622F">
            <w:pPr>
              <w:spacing w:before="240"/>
            </w:pPr>
            <w:r w:rsidRPr="00F8461C">
              <w:t>Không có</w:t>
            </w:r>
          </w:p>
        </w:tc>
      </w:tr>
      <w:tr w:rsidR="005346CD" w:rsidRPr="00F8461C" w14:paraId="38E9C322" w14:textId="77777777" w:rsidTr="0039622F">
        <w:tc>
          <w:tcPr>
            <w:tcW w:w="3346" w:type="dxa"/>
            <w:gridSpan w:val="2"/>
            <w:shd w:val="clear" w:color="auto" w:fill="auto"/>
          </w:tcPr>
          <w:p w14:paraId="349482B1" w14:textId="77777777" w:rsidR="005346CD" w:rsidRPr="00F8461C" w:rsidRDefault="005346CD" w:rsidP="0039622F">
            <w:pPr>
              <w:spacing w:before="240"/>
              <w:rPr>
                <w:b/>
              </w:rPr>
            </w:pPr>
            <w:r w:rsidRPr="00F8461C">
              <w:rPr>
                <w:b/>
              </w:rPr>
              <w:t>Tiền điều kiện</w:t>
            </w:r>
          </w:p>
        </w:tc>
        <w:tc>
          <w:tcPr>
            <w:tcW w:w="5716" w:type="dxa"/>
          </w:tcPr>
          <w:p w14:paraId="40668ADB" w14:textId="77777777" w:rsidR="005346CD" w:rsidRPr="00F8461C" w:rsidRDefault="005346CD" w:rsidP="0039622F">
            <w:pPr>
              <w:spacing w:before="240"/>
            </w:pPr>
            <w:r w:rsidRPr="00F8461C">
              <w:t>Người quản trị phải đăng nhập thành công</w:t>
            </w:r>
          </w:p>
        </w:tc>
      </w:tr>
      <w:tr w:rsidR="005346CD" w:rsidRPr="00F8461C" w14:paraId="6A7102D0" w14:textId="77777777" w:rsidTr="0039622F">
        <w:trPr>
          <w:trHeight w:val="843"/>
        </w:trPr>
        <w:tc>
          <w:tcPr>
            <w:tcW w:w="3346" w:type="dxa"/>
            <w:gridSpan w:val="2"/>
            <w:shd w:val="clear" w:color="auto" w:fill="auto"/>
          </w:tcPr>
          <w:p w14:paraId="7AEFC571" w14:textId="77777777" w:rsidR="005346CD" w:rsidRPr="00F8461C" w:rsidRDefault="005346CD" w:rsidP="0039622F">
            <w:pPr>
              <w:spacing w:before="240"/>
              <w:rPr>
                <w:b/>
              </w:rPr>
            </w:pPr>
            <w:r w:rsidRPr="00F8461C">
              <w:rPr>
                <w:b/>
              </w:rPr>
              <w:t>Hậu điều kiện</w:t>
            </w:r>
          </w:p>
        </w:tc>
        <w:tc>
          <w:tcPr>
            <w:tcW w:w="5716" w:type="dxa"/>
          </w:tcPr>
          <w:p w14:paraId="5B7674F0" w14:textId="77777777" w:rsidR="005346CD" w:rsidRPr="00F8461C" w:rsidRDefault="005346CD" w:rsidP="0039622F">
            <w:pPr>
              <w:spacing w:before="240"/>
            </w:pPr>
            <w:r w:rsidRPr="00F8461C">
              <w:t>Không có</w:t>
            </w:r>
          </w:p>
        </w:tc>
      </w:tr>
      <w:tr w:rsidR="005346CD" w:rsidRPr="00F8461C" w14:paraId="516E220C" w14:textId="77777777" w:rsidTr="0039622F">
        <w:trPr>
          <w:trHeight w:val="712"/>
        </w:trPr>
        <w:tc>
          <w:tcPr>
            <w:tcW w:w="3346" w:type="dxa"/>
            <w:gridSpan w:val="2"/>
            <w:shd w:val="clear" w:color="auto" w:fill="auto"/>
          </w:tcPr>
          <w:p w14:paraId="0C85C76C" w14:textId="77777777" w:rsidR="005346CD" w:rsidRPr="00F8461C" w:rsidRDefault="005346CD" w:rsidP="0039622F">
            <w:pPr>
              <w:spacing w:before="240"/>
              <w:rPr>
                <w:b/>
              </w:rPr>
            </w:pPr>
            <w:r w:rsidRPr="00F8461C">
              <w:rPr>
                <w:b/>
              </w:rPr>
              <w:lastRenderedPageBreak/>
              <w:t>Điểm mở rộng</w:t>
            </w:r>
          </w:p>
        </w:tc>
        <w:tc>
          <w:tcPr>
            <w:tcW w:w="5716" w:type="dxa"/>
          </w:tcPr>
          <w:p w14:paraId="03403642" w14:textId="77777777" w:rsidR="005346CD" w:rsidRPr="00F8461C" w:rsidRDefault="005346CD" w:rsidP="0039622F">
            <w:pPr>
              <w:spacing w:before="240"/>
            </w:pPr>
            <w:r w:rsidRPr="00F8461C">
              <w:t>Không có</w:t>
            </w:r>
          </w:p>
        </w:tc>
      </w:tr>
    </w:tbl>
    <w:p w14:paraId="091CF650" w14:textId="77777777" w:rsidR="005346CD" w:rsidRPr="00F8461C" w:rsidRDefault="005346CD" w:rsidP="005346CD"/>
    <w:p w14:paraId="37221E46" w14:textId="77777777" w:rsidR="005346CD" w:rsidRPr="00F8461C" w:rsidRDefault="005346CD" w:rsidP="005346CD"/>
    <w:p w14:paraId="32F03AA6" w14:textId="11824C17" w:rsidR="005346CD" w:rsidRPr="00F8461C" w:rsidRDefault="005346CD" w:rsidP="00435213">
      <w:pPr>
        <w:pStyle w:val="Heading3"/>
        <w:numPr>
          <w:ilvl w:val="2"/>
          <w:numId w:val="43"/>
        </w:numPr>
      </w:pPr>
      <w:bookmarkStart w:id="83" w:name="_y3v2tngravxv" w:colFirst="0" w:colLast="0"/>
      <w:bookmarkStart w:id="84" w:name="_Toc106861406"/>
      <w:bookmarkStart w:id="85" w:name="_Toc132570122"/>
      <w:bookmarkEnd w:id="83"/>
      <w:r w:rsidRPr="00F8461C">
        <w:t xml:space="preserve">Use case “Xóa </w:t>
      </w:r>
      <w:r>
        <w:t>loại hàng</w:t>
      </w:r>
      <w:r w:rsidRPr="00F8461C">
        <w:t>”</w:t>
      </w:r>
      <w:bookmarkEnd w:id="84"/>
      <w:bookmarkEnd w:id="85"/>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D2C5EDA" w14:textId="77777777" w:rsidTr="0039622F">
        <w:trPr>
          <w:trHeight w:val="795"/>
        </w:trPr>
        <w:tc>
          <w:tcPr>
            <w:tcW w:w="3346" w:type="dxa"/>
            <w:gridSpan w:val="2"/>
            <w:shd w:val="clear" w:color="auto" w:fill="auto"/>
          </w:tcPr>
          <w:p w14:paraId="4506B644" w14:textId="77777777" w:rsidR="005346CD" w:rsidRPr="00F8461C" w:rsidRDefault="005346CD" w:rsidP="0039622F">
            <w:pPr>
              <w:spacing w:before="240"/>
              <w:rPr>
                <w:b/>
              </w:rPr>
            </w:pPr>
            <w:r w:rsidRPr="00F8461C">
              <w:rPr>
                <w:b/>
              </w:rPr>
              <w:t>Tên Use case</w:t>
            </w:r>
          </w:p>
        </w:tc>
        <w:tc>
          <w:tcPr>
            <w:tcW w:w="5716" w:type="dxa"/>
          </w:tcPr>
          <w:p w14:paraId="2D8B1EE1" w14:textId="022FF84F" w:rsidR="005346CD" w:rsidRPr="00F8461C" w:rsidRDefault="005346CD" w:rsidP="0039622F">
            <w:pPr>
              <w:spacing w:before="240"/>
            </w:pPr>
            <w:r w:rsidRPr="00F8461C">
              <w:t xml:space="preserve">Xóa </w:t>
            </w:r>
            <w:r>
              <w:t>loại hàng</w:t>
            </w:r>
          </w:p>
        </w:tc>
      </w:tr>
      <w:tr w:rsidR="005346CD" w:rsidRPr="00F8461C" w14:paraId="5413CE94" w14:textId="77777777" w:rsidTr="0039622F">
        <w:trPr>
          <w:trHeight w:val="795"/>
        </w:trPr>
        <w:tc>
          <w:tcPr>
            <w:tcW w:w="3346" w:type="dxa"/>
            <w:gridSpan w:val="2"/>
            <w:shd w:val="clear" w:color="auto" w:fill="auto"/>
          </w:tcPr>
          <w:p w14:paraId="3A3FA51E" w14:textId="77777777" w:rsidR="005346CD" w:rsidRPr="00F8461C" w:rsidRDefault="005346CD" w:rsidP="0039622F">
            <w:pPr>
              <w:spacing w:before="240"/>
              <w:rPr>
                <w:b/>
              </w:rPr>
            </w:pPr>
            <w:r w:rsidRPr="00F8461C">
              <w:rPr>
                <w:b/>
              </w:rPr>
              <w:t>Tác nhân</w:t>
            </w:r>
          </w:p>
        </w:tc>
        <w:tc>
          <w:tcPr>
            <w:tcW w:w="5716" w:type="dxa"/>
          </w:tcPr>
          <w:p w14:paraId="36AE3429" w14:textId="77777777" w:rsidR="005346CD" w:rsidRPr="00F8461C" w:rsidRDefault="005346CD" w:rsidP="0039622F">
            <w:pPr>
              <w:spacing w:before="240"/>
            </w:pPr>
            <w:r w:rsidRPr="00F8461C">
              <w:t>Người quản trị</w:t>
            </w:r>
          </w:p>
        </w:tc>
      </w:tr>
      <w:tr w:rsidR="005346CD" w:rsidRPr="00F8461C" w14:paraId="3D7742BA" w14:textId="77777777" w:rsidTr="0039622F">
        <w:tc>
          <w:tcPr>
            <w:tcW w:w="3346" w:type="dxa"/>
            <w:gridSpan w:val="2"/>
            <w:shd w:val="clear" w:color="auto" w:fill="auto"/>
          </w:tcPr>
          <w:p w14:paraId="16E8DAC3" w14:textId="77777777" w:rsidR="005346CD" w:rsidRPr="00F8461C" w:rsidRDefault="005346CD" w:rsidP="0039622F">
            <w:pPr>
              <w:spacing w:before="240"/>
              <w:rPr>
                <w:b/>
              </w:rPr>
            </w:pPr>
            <w:r w:rsidRPr="00F8461C">
              <w:rPr>
                <w:b/>
              </w:rPr>
              <w:t>Mô tả vắn tắt</w:t>
            </w:r>
          </w:p>
        </w:tc>
        <w:tc>
          <w:tcPr>
            <w:tcW w:w="5716" w:type="dxa"/>
          </w:tcPr>
          <w:p w14:paraId="7E1D19E4" w14:textId="4135AA48" w:rsidR="005346CD" w:rsidRPr="00F8461C" w:rsidRDefault="005346CD" w:rsidP="0039622F">
            <w:pPr>
              <w:spacing w:before="240"/>
            </w:pPr>
            <w:r w:rsidRPr="00F8461C">
              <w:t xml:space="preserve">Use case này cho phép người quản trị Xóa một </w:t>
            </w:r>
            <w:r>
              <w:t>loại hàng</w:t>
            </w:r>
          </w:p>
        </w:tc>
      </w:tr>
      <w:tr w:rsidR="005346CD" w:rsidRPr="00F8461C" w14:paraId="06C405D2" w14:textId="77777777" w:rsidTr="0039622F">
        <w:tc>
          <w:tcPr>
            <w:tcW w:w="1413" w:type="dxa"/>
            <w:vMerge w:val="restart"/>
            <w:shd w:val="clear" w:color="auto" w:fill="auto"/>
          </w:tcPr>
          <w:p w14:paraId="2347C000"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129D7F18" w14:textId="77777777" w:rsidR="005346CD" w:rsidRPr="00F8461C" w:rsidRDefault="005346CD" w:rsidP="0039622F">
            <w:pPr>
              <w:spacing w:before="240"/>
              <w:ind w:left="360"/>
              <w:jc w:val="center"/>
              <w:rPr>
                <w:b/>
              </w:rPr>
            </w:pPr>
            <w:r w:rsidRPr="00F8461C">
              <w:rPr>
                <w:b/>
              </w:rPr>
              <w:t>Luồng cơ bản</w:t>
            </w:r>
          </w:p>
        </w:tc>
        <w:tc>
          <w:tcPr>
            <w:tcW w:w="5716" w:type="dxa"/>
          </w:tcPr>
          <w:p w14:paraId="3F216CF2" w14:textId="77777777" w:rsidR="005346CD" w:rsidRPr="00F8461C" w:rsidRDefault="005346CD">
            <w:pPr>
              <w:numPr>
                <w:ilvl w:val="0"/>
                <w:numId w:val="26"/>
              </w:numPr>
              <w:spacing w:before="240" w:after="0"/>
            </w:pPr>
            <w:r w:rsidRPr="00F8461C">
              <w:t>Use case này bắt đầu khi người quản trị kích vào nút “Xóa” tại cột hành động của người quản trị.</w:t>
            </w:r>
          </w:p>
          <w:p w14:paraId="005D66B8" w14:textId="1B7D0A5C" w:rsidR="005346CD" w:rsidRPr="00F8461C" w:rsidRDefault="005346CD">
            <w:pPr>
              <w:numPr>
                <w:ilvl w:val="0"/>
                <w:numId w:val="26"/>
              </w:numPr>
              <w:spacing w:after="0"/>
            </w:pPr>
            <w:r w:rsidRPr="00F8461C">
              <w:t xml:space="preserve">Hệ thống sẽ truy cập vào bảng manufactures và thay đổi trạng thái của </w:t>
            </w:r>
            <w:r>
              <w:t>loại hàng</w:t>
            </w:r>
            <w:r w:rsidRPr="00F8461C">
              <w:t xml:space="preserve"> thành “Đã xóa”.</w:t>
            </w:r>
          </w:p>
          <w:p w14:paraId="1A3A5C6A" w14:textId="77777777" w:rsidR="005346CD" w:rsidRPr="00F8461C" w:rsidRDefault="005346CD">
            <w:pPr>
              <w:numPr>
                <w:ilvl w:val="0"/>
                <w:numId w:val="26"/>
              </w:numPr>
              <w:spacing w:after="0"/>
            </w:pPr>
            <w:r w:rsidRPr="00F8461C">
              <w:t>Hệ thống thông báo “Đã xóa thành công”.</w:t>
            </w:r>
          </w:p>
          <w:p w14:paraId="4BF8117F" w14:textId="77777777" w:rsidR="005346CD" w:rsidRPr="00F8461C" w:rsidRDefault="005346CD">
            <w:pPr>
              <w:numPr>
                <w:ilvl w:val="0"/>
                <w:numId w:val="26"/>
              </w:numPr>
              <w:spacing w:after="0"/>
            </w:pPr>
            <w:r w:rsidRPr="00F8461C">
              <w:t>Use case kết thúc</w:t>
            </w:r>
          </w:p>
        </w:tc>
      </w:tr>
      <w:tr w:rsidR="005346CD" w:rsidRPr="00F8461C" w14:paraId="0B2F59FE" w14:textId="77777777" w:rsidTr="0039622F">
        <w:tc>
          <w:tcPr>
            <w:tcW w:w="1413" w:type="dxa"/>
            <w:vMerge/>
            <w:shd w:val="clear" w:color="auto" w:fill="auto"/>
          </w:tcPr>
          <w:p w14:paraId="291FF653" w14:textId="77777777" w:rsidR="005346CD" w:rsidRPr="00F8461C" w:rsidRDefault="005346CD" w:rsidP="0039622F">
            <w:pPr>
              <w:widowControl w:val="0"/>
              <w:spacing w:after="0"/>
              <w:jc w:val="left"/>
            </w:pPr>
          </w:p>
        </w:tc>
        <w:tc>
          <w:tcPr>
            <w:tcW w:w="1933" w:type="dxa"/>
            <w:shd w:val="clear" w:color="auto" w:fill="auto"/>
          </w:tcPr>
          <w:p w14:paraId="4A3987FF" w14:textId="77777777" w:rsidR="005346CD" w:rsidRPr="00F8461C" w:rsidRDefault="005346CD" w:rsidP="0039622F">
            <w:pPr>
              <w:spacing w:before="240"/>
              <w:jc w:val="center"/>
              <w:rPr>
                <w:b/>
              </w:rPr>
            </w:pPr>
            <w:r w:rsidRPr="00F8461C">
              <w:rPr>
                <w:b/>
              </w:rPr>
              <w:t>Luồng rẽ nhánh</w:t>
            </w:r>
          </w:p>
        </w:tc>
        <w:tc>
          <w:tcPr>
            <w:tcW w:w="5716" w:type="dxa"/>
          </w:tcPr>
          <w:p w14:paraId="1C23242C" w14:textId="2D536E55"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562D6A1A" w14:textId="77777777" w:rsidTr="0039622F">
        <w:tc>
          <w:tcPr>
            <w:tcW w:w="3346" w:type="dxa"/>
            <w:gridSpan w:val="2"/>
            <w:shd w:val="clear" w:color="auto" w:fill="auto"/>
          </w:tcPr>
          <w:p w14:paraId="329C2CFB" w14:textId="77777777" w:rsidR="005346CD" w:rsidRPr="00F8461C" w:rsidRDefault="005346CD" w:rsidP="0039622F">
            <w:pPr>
              <w:spacing w:before="240"/>
              <w:rPr>
                <w:b/>
              </w:rPr>
            </w:pPr>
            <w:r w:rsidRPr="00F8461C">
              <w:rPr>
                <w:b/>
              </w:rPr>
              <w:t>Các yêu cầu đặc biệt</w:t>
            </w:r>
          </w:p>
        </w:tc>
        <w:tc>
          <w:tcPr>
            <w:tcW w:w="5716" w:type="dxa"/>
          </w:tcPr>
          <w:p w14:paraId="2C766C81" w14:textId="77777777" w:rsidR="005346CD" w:rsidRPr="00F8461C" w:rsidRDefault="005346CD" w:rsidP="0039622F">
            <w:pPr>
              <w:spacing w:before="240"/>
            </w:pPr>
            <w:r w:rsidRPr="00F8461C">
              <w:t>Không có</w:t>
            </w:r>
          </w:p>
        </w:tc>
      </w:tr>
      <w:tr w:rsidR="005346CD" w:rsidRPr="00F8461C" w14:paraId="48666F7E" w14:textId="77777777" w:rsidTr="0039622F">
        <w:tc>
          <w:tcPr>
            <w:tcW w:w="3346" w:type="dxa"/>
            <w:gridSpan w:val="2"/>
            <w:shd w:val="clear" w:color="auto" w:fill="auto"/>
          </w:tcPr>
          <w:p w14:paraId="274C4E19" w14:textId="77777777" w:rsidR="005346CD" w:rsidRPr="00F8461C" w:rsidRDefault="005346CD" w:rsidP="0039622F">
            <w:pPr>
              <w:spacing w:before="240"/>
              <w:rPr>
                <w:b/>
              </w:rPr>
            </w:pPr>
            <w:r w:rsidRPr="00F8461C">
              <w:rPr>
                <w:b/>
              </w:rPr>
              <w:t>Tiền điều kiện</w:t>
            </w:r>
          </w:p>
        </w:tc>
        <w:tc>
          <w:tcPr>
            <w:tcW w:w="5716" w:type="dxa"/>
          </w:tcPr>
          <w:p w14:paraId="355CE914" w14:textId="77777777" w:rsidR="005346CD" w:rsidRPr="00F8461C" w:rsidRDefault="005346CD" w:rsidP="0039622F">
            <w:pPr>
              <w:spacing w:before="240"/>
            </w:pPr>
            <w:r w:rsidRPr="00F8461C">
              <w:t>Người quản trị phải đăng nhập thành công</w:t>
            </w:r>
          </w:p>
        </w:tc>
      </w:tr>
      <w:tr w:rsidR="005346CD" w:rsidRPr="00F8461C" w14:paraId="03D2B298" w14:textId="77777777" w:rsidTr="0039622F">
        <w:trPr>
          <w:trHeight w:val="843"/>
        </w:trPr>
        <w:tc>
          <w:tcPr>
            <w:tcW w:w="3346" w:type="dxa"/>
            <w:gridSpan w:val="2"/>
            <w:shd w:val="clear" w:color="auto" w:fill="auto"/>
          </w:tcPr>
          <w:p w14:paraId="1CD01CB4" w14:textId="77777777" w:rsidR="005346CD" w:rsidRPr="00F8461C" w:rsidRDefault="005346CD" w:rsidP="0039622F">
            <w:pPr>
              <w:spacing w:before="240"/>
              <w:rPr>
                <w:b/>
              </w:rPr>
            </w:pPr>
            <w:r w:rsidRPr="00F8461C">
              <w:rPr>
                <w:b/>
              </w:rPr>
              <w:lastRenderedPageBreak/>
              <w:t>Hậu điều kiện</w:t>
            </w:r>
          </w:p>
        </w:tc>
        <w:tc>
          <w:tcPr>
            <w:tcW w:w="5716" w:type="dxa"/>
          </w:tcPr>
          <w:p w14:paraId="76E9D664" w14:textId="77777777" w:rsidR="005346CD" w:rsidRPr="00F8461C" w:rsidRDefault="005346CD" w:rsidP="0039622F">
            <w:pPr>
              <w:spacing w:before="240"/>
            </w:pPr>
            <w:r w:rsidRPr="00F8461C">
              <w:t>Không có</w:t>
            </w:r>
          </w:p>
        </w:tc>
      </w:tr>
      <w:tr w:rsidR="005346CD" w:rsidRPr="00F8461C" w14:paraId="39CA54A8" w14:textId="77777777" w:rsidTr="0039622F">
        <w:trPr>
          <w:trHeight w:val="712"/>
        </w:trPr>
        <w:tc>
          <w:tcPr>
            <w:tcW w:w="3346" w:type="dxa"/>
            <w:gridSpan w:val="2"/>
            <w:shd w:val="clear" w:color="auto" w:fill="auto"/>
          </w:tcPr>
          <w:p w14:paraId="451A12DD" w14:textId="77777777" w:rsidR="005346CD" w:rsidRPr="00F8461C" w:rsidRDefault="005346CD" w:rsidP="0039622F">
            <w:pPr>
              <w:spacing w:before="240"/>
              <w:rPr>
                <w:b/>
              </w:rPr>
            </w:pPr>
            <w:r w:rsidRPr="00F8461C">
              <w:rPr>
                <w:b/>
              </w:rPr>
              <w:t>Điểm mở rộng</w:t>
            </w:r>
          </w:p>
        </w:tc>
        <w:tc>
          <w:tcPr>
            <w:tcW w:w="5716" w:type="dxa"/>
          </w:tcPr>
          <w:p w14:paraId="1452711E" w14:textId="77777777" w:rsidR="005346CD" w:rsidRPr="00F8461C" w:rsidRDefault="005346CD" w:rsidP="0039622F">
            <w:pPr>
              <w:spacing w:before="240"/>
            </w:pPr>
            <w:r w:rsidRPr="00F8461C">
              <w:t>Không có</w:t>
            </w:r>
          </w:p>
        </w:tc>
      </w:tr>
    </w:tbl>
    <w:p w14:paraId="221E72D2" w14:textId="168E65AC" w:rsidR="005346CD" w:rsidRPr="00F8461C" w:rsidRDefault="005346CD" w:rsidP="005346CD"/>
    <w:p w14:paraId="0527A833" w14:textId="4EADCC19" w:rsidR="005346CD" w:rsidRPr="00F8461C" w:rsidRDefault="005346CD" w:rsidP="00435213">
      <w:pPr>
        <w:pStyle w:val="Heading3"/>
        <w:numPr>
          <w:ilvl w:val="2"/>
          <w:numId w:val="43"/>
        </w:numPr>
      </w:pPr>
      <w:bookmarkStart w:id="86" w:name="_lo2nr6dny0m9" w:colFirst="0" w:colLast="0"/>
      <w:bookmarkStart w:id="87" w:name="_Toc106861407"/>
      <w:bookmarkStart w:id="88" w:name="_Toc132570123"/>
      <w:bookmarkEnd w:id="86"/>
      <w:r w:rsidRPr="00F8461C">
        <w:t xml:space="preserve">Use case “Thêm một </w:t>
      </w:r>
      <w:r>
        <w:t>loại hàng</w:t>
      </w:r>
      <w:r w:rsidRPr="00F8461C">
        <w:t>”</w:t>
      </w:r>
      <w:bookmarkEnd w:id="87"/>
      <w:bookmarkEnd w:id="88"/>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28D55A4F" w14:textId="77777777" w:rsidTr="0039622F">
        <w:trPr>
          <w:trHeight w:val="795"/>
        </w:trPr>
        <w:tc>
          <w:tcPr>
            <w:tcW w:w="3346" w:type="dxa"/>
            <w:gridSpan w:val="2"/>
            <w:shd w:val="clear" w:color="auto" w:fill="auto"/>
          </w:tcPr>
          <w:p w14:paraId="5D6C720F" w14:textId="77777777" w:rsidR="005346CD" w:rsidRPr="00F8461C" w:rsidRDefault="005346CD" w:rsidP="0039622F">
            <w:pPr>
              <w:spacing w:before="240"/>
              <w:rPr>
                <w:b/>
              </w:rPr>
            </w:pPr>
            <w:r w:rsidRPr="00F8461C">
              <w:rPr>
                <w:b/>
              </w:rPr>
              <w:t>Tên Use case</w:t>
            </w:r>
          </w:p>
        </w:tc>
        <w:tc>
          <w:tcPr>
            <w:tcW w:w="5716" w:type="dxa"/>
          </w:tcPr>
          <w:p w14:paraId="246098DF" w14:textId="604B6E4E" w:rsidR="005346CD" w:rsidRPr="00F8461C" w:rsidRDefault="005346CD" w:rsidP="0039622F">
            <w:pPr>
              <w:spacing w:before="240"/>
            </w:pPr>
            <w:r w:rsidRPr="00F8461C">
              <w:t xml:space="preserve">Thêm một </w:t>
            </w:r>
            <w:r>
              <w:t>loại hàng</w:t>
            </w:r>
          </w:p>
        </w:tc>
      </w:tr>
      <w:tr w:rsidR="005346CD" w:rsidRPr="00F8461C" w14:paraId="1B248E63" w14:textId="77777777" w:rsidTr="0039622F">
        <w:trPr>
          <w:trHeight w:val="795"/>
        </w:trPr>
        <w:tc>
          <w:tcPr>
            <w:tcW w:w="3346" w:type="dxa"/>
            <w:gridSpan w:val="2"/>
            <w:shd w:val="clear" w:color="auto" w:fill="auto"/>
          </w:tcPr>
          <w:p w14:paraId="1BF6647D" w14:textId="77777777" w:rsidR="005346CD" w:rsidRPr="00F8461C" w:rsidRDefault="005346CD" w:rsidP="0039622F">
            <w:pPr>
              <w:spacing w:before="240"/>
              <w:rPr>
                <w:b/>
              </w:rPr>
            </w:pPr>
            <w:r w:rsidRPr="00F8461C">
              <w:rPr>
                <w:b/>
              </w:rPr>
              <w:t>Tác nhân</w:t>
            </w:r>
          </w:p>
        </w:tc>
        <w:tc>
          <w:tcPr>
            <w:tcW w:w="5716" w:type="dxa"/>
          </w:tcPr>
          <w:p w14:paraId="5679D671" w14:textId="77777777" w:rsidR="005346CD" w:rsidRPr="00F8461C" w:rsidRDefault="005346CD" w:rsidP="0039622F">
            <w:pPr>
              <w:spacing w:before="240"/>
            </w:pPr>
            <w:r w:rsidRPr="00F8461C">
              <w:t>Người quản trị</w:t>
            </w:r>
          </w:p>
        </w:tc>
      </w:tr>
      <w:tr w:rsidR="005346CD" w:rsidRPr="00F8461C" w14:paraId="0F015255" w14:textId="77777777" w:rsidTr="0039622F">
        <w:tc>
          <w:tcPr>
            <w:tcW w:w="3346" w:type="dxa"/>
            <w:gridSpan w:val="2"/>
            <w:shd w:val="clear" w:color="auto" w:fill="auto"/>
          </w:tcPr>
          <w:p w14:paraId="64771D91" w14:textId="77777777" w:rsidR="005346CD" w:rsidRPr="00F8461C" w:rsidRDefault="005346CD" w:rsidP="0039622F">
            <w:pPr>
              <w:spacing w:before="240"/>
              <w:rPr>
                <w:b/>
              </w:rPr>
            </w:pPr>
            <w:r w:rsidRPr="00F8461C">
              <w:rPr>
                <w:b/>
              </w:rPr>
              <w:t>Mô tả vắn tắt</w:t>
            </w:r>
          </w:p>
        </w:tc>
        <w:tc>
          <w:tcPr>
            <w:tcW w:w="5716" w:type="dxa"/>
          </w:tcPr>
          <w:p w14:paraId="48B626F5" w14:textId="79F695D2" w:rsidR="005346CD" w:rsidRPr="00F8461C" w:rsidRDefault="005346CD" w:rsidP="0039622F">
            <w:pPr>
              <w:spacing w:before="240"/>
            </w:pPr>
            <w:r w:rsidRPr="00F8461C">
              <w:t xml:space="preserve">Use case này cho phép người quản trị thêm một </w:t>
            </w:r>
            <w:r>
              <w:t>loại hàng</w:t>
            </w:r>
          </w:p>
        </w:tc>
      </w:tr>
      <w:tr w:rsidR="005346CD" w:rsidRPr="00F8461C" w14:paraId="0E17CEF8" w14:textId="77777777" w:rsidTr="0039622F">
        <w:tc>
          <w:tcPr>
            <w:tcW w:w="1413" w:type="dxa"/>
            <w:vMerge w:val="restart"/>
            <w:shd w:val="clear" w:color="auto" w:fill="auto"/>
          </w:tcPr>
          <w:p w14:paraId="40C04BBD"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2C2668BA" w14:textId="77777777" w:rsidR="005346CD" w:rsidRPr="00F8461C" w:rsidRDefault="005346CD" w:rsidP="0039622F">
            <w:pPr>
              <w:spacing w:before="240"/>
              <w:ind w:left="360"/>
              <w:jc w:val="center"/>
              <w:rPr>
                <w:b/>
              </w:rPr>
            </w:pPr>
            <w:r w:rsidRPr="00F8461C">
              <w:rPr>
                <w:b/>
              </w:rPr>
              <w:t>Luồng cơ bản</w:t>
            </w:r>
          </w:p>
        </w:tc>
        <w:tc>
          <w:tcPr>
            <w:tcW w:w="5716" w:type="dxa"/>
          </w:tcPr>
          <w:p w14:paraId="588C83F5" w14:textId="58E8B074" w:rsidR="005346CD" w:rsidRPr="00F8461C" w:rsidRDefault="005346CD">
            <w:pPr>
              <w:numPr>
                <w:ilvl w:val="0"/>
                <w:numId w:val="26"/>
              </w:numPr>
              <w:spacing w:before="240" w:after="0"/>
            </w:pPr>
            <w:r w:rsidRPr="00F8461C">
              <w:t xml:space="preserve">Use case này bắt đầu khi người quản trị kích vào nút “Quản lý </w:t>
            </w:r>
            <w:r>
              <w:t>loại hàng</w:t>
            </w:r>
            <w:r w:rsidRPr="00F8461C">
              <w:t xml:space="preserve">” sau đó chọn nút “Thêm một </w:t>
            </w:r>
            <w:r>
              <w:t>loại hàng</w:t>
            </w:r>
            <w:r w:rsidRPr="00F8461C">
              <w:t>” trên thanh menu của người quản trị.</w:t>
            </w:r>
          </w:p>
          <w:p w14:paraId="21AF266C" w14:textId="77777777" w:rsidR="005346CD" w:rsidRPr="00F8461C" w:rsidRDefault="005346CD">
            <w:pPr>
              <w:numPr>
                <w:ilvl w:val="0"/>
                <w:numId w:val="26"/>
              </w:numPr>
              <w:spacing w:after="0"/>
            </w:pPr>
            <w:r w:rsidRPr="00F8461C">
              <w:t>Hệ thống sẽ truy cập vào bảng manufactures và hiển thị form yêu cầu người quản trị nhập các thông tin: tên danh mục, số điện thoại, địa chỉ, hình ảnh.</w:t>
            </w:r>
          </w:p>
          <w:p w14:paraId="5761BD99" w14:textId="77777777" w:rsidR="005346CD" w:rsidRPr="00F8461C" w:rsidRDefault="005346CD">
            <w:pPr>
              <w:numPr>
                <w:ilvl w:val="0"/>
                <w:numId w:val="26"/>
              </w:numPr>
              <w:spacing w:after="0"/>
            </w:pPr>
            <w:r w:rsidRPr="00F8461C">
              <w:t>Người quản trị kích chọn nút “thêm”. Hệ thống hiển thị thông báo “Thêm thành công”.</w:t>
            </w:r>
          </w:p>
          <w:p w14:paraId="5BB3718B" w14:textId="77777777" w:rsidR="005346CD" w:rsidRPr="00F8461C" w:rsidRDefault="005346CD">
            <w:pPr>
              <w:numPr>
                <w:ilvl w:val="0"/>
                <w:numId w:val="26"/>
              </w:numPr>
              <w:spacing w:after="0"/>
            </w:pPr>
            <w:r w:rsidRPr="00F8461C">
              <w:t>Use case kết thúc</w:t>
            </w:r>
          </w:p>
        </w:tc>
      </w:tr>
      <w:tr w:rsidR="005346CD" w:rsidRPr="00F8461C" w14:paraId="1C704497" w14:textId="77777777" w:rsidTr="0039622F">
        <w:tc>
          <w:tcPr>
            <w:tcW w:w="1413" w:type="dxa"/>
            <w:vMerge/>
            <w:shd w:val="clear" w:color="auto" w:fill="auto"/>
          </w:tcPr>
          <w:p w14:paraId="426BC208" w14:textId="77777777" w:rsidR="005346CD" w:rsidRPr="00F8461C" w:rsidRDefault="005346CD" w:rsidP="0039622F">
            <w:pPr>
              <w:widowControl w:val="0"/>
              <w:spacing w:after="0"/>
              <w:jc w:val="left"/>
            </w:pPr>
          </w:p>
        </w:tc>
        <w:tc>
          <w:tcPr>
            <w:tcW w:w="1933" w:type="dxa"/>
            <w:shd w:val="clear" w:color="auto" w:fill="auto"/>
          </w:tcPr>
          <w:p w14:paraId="3AFF80C0" w14:textId="77777777" w:rsidR="005346CD" w:rsidRPr="00F8461C" w:rsidRDefault="005346CD" w:rsidP="0039622F">
            <w:pPr>
              <w:spacing w:before="240"/>
              <w:jc w:val="center"/>
              <w:rPr>
                <w:b/>
              </w:rPr>
            </w:pPr>
            <w:r w:rsidRPr="00F8461C">
              <w:rPr>
                <w:b/>
              </w:rPr>
              <w:t>Luồng rẽ nhánh</w:t>
            </w:r>
          </w:p>
        </w:tc>
        <w:tc>
          <w:tcPr>
            <w:tcW w:w="5716" w:type="dxa"/>
          </w:tcPr>
          <w:p w14:paraId="76FB2967" w14:textId="00863F7C"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w:t>
            </w:r>
            <w:r w:rsidRPr="00F8461C">
              <w:lastRenderedPageBreak/>
              <w:t>thống sẽ hiển thị một thông báo lỗi và use case kết thúc.</w:t>
            </w:r>
          </w:p>
        </w:tc>
      </w:tr>
      <w:tr w:rsidR="005346CD" w:rsidRPr="00F8461C" w14:paraId="06037935" w14:textId="77777777" w:rsidTr="0039622F">
        <w:tc>
          <w:tcPr>
            <w:tcW w:w="3346" w:type="dxa"/>
            <w:gridSpan w:val="2"/>
            <w:shd w:val="clear" w:color="auto" w:fill="auto"/>
          </w:tcPr>
          <w:p w14:paraId="1A040530" w14:textId="77777777" w:rsidR="005346CD" w:rsidRPr="00F8461C" w:rsidRDefault="005346CD" w:rsidP="0039622F">
            <w:pPr>
              <w:spacing w:before="240"/>
              <w:rPr>
                <w:b/>
              </w:rPr>
            </w:pPr>
            <w:r w:rsidRPr="00F8461C">
              <w:rPr>
                <w:b/>
              </w:rPr>
              <w:t>Các yêu cầu đặc biệt</w:t>
            </w:r>
          </w:p>
        </w:tc>
        <w:tc>
          <w:tcPr>
            <w:tcW w:w="5716" w:type="dxa"/>
          </w:tcPr>
          <w:p w14:paraId="2747BBFC" w14:textId="77777777" w:rsidR="005346CD" w:rsidRPr="00F8461C" w:rsidRDefault="005346CD" w:rsidP="0039622F">
            <w:pPr>
              <w:spacing w:before="240"/>
            </w:pPr>
            <w:r w:rsidRPr="00F8461C">
              <w:t>Không có</w:t>
            </w:r>
          </w:p>
        </w:tc>
      </w:tr>
      <w:tr w:rsidR="005346CD" w:rsidRPr="00F8461C" w14:paraId="47351DA0" w14:textId="77777777" w:rsidTr="0039622F">
        <w:tc>
          <w:tcPr>
            <w:tcW w:w="3346" w:type="dxa"/>
            <w:gridSpan w:val="2"/>
            <w:shd w:val="clear" w:color="auto" w:fill="auto"/>
          </w:tcPr>
          <w:p w14:paraId="4E4DA4BE" w14:textId="77777777" w:rsidR="005346CD" w:rsidRPr="00F8461C" w:rsidRDefault="005346CD" w:rsidP="0039622F">
            <w:pPr>
              <w:spacing w:before="240"/>
              <w:rPr>
                <w:b/>
              </w:rPr>
            </w:pPr>
            <w:r w:rsidRPr="00F8461C">
              <w:rPr>
                <w:b/>
              </w:rPr>
              <w:t>Tiền điều kiện</w:t>
            </w:r>
          </w:p>
        </w:tc>
        <w:tc>
          <w:tcPr>
            <w:tcW w:w="5716" w:type="dxa"/>
          </w:tcPr>
          <w:p w14:paraId="13B5F999" w14:textId="77777777" w:rsidR="005346CD" w:rsidRPr="00F8461C" w:rsidRDefault="005346CD" w:rsidP="0039622F">
            <w:pPr>
              <w:spacing w:before="240"/>
            </w:pPr>
            <w:r w:rsidRPr="00F8461C">
              <w:t>Người quản trị phải đăng nhập thành công</w:t>
            </w:r>
          </w:p>
        </w:tc>
      </w:tr>
      <w:tr w:rsidR="005346CD" w:rsidRPr="00F8461C" w14:paraId="62EB065F" w14:textId="77777777" w:rsidTr="0039622F">
        <w:trPr>
          <w:trHeight w:val="843"/>
        </w:trPr>
        <w:tc>
          <w:tcPr>
            <w:tcW w:w="3346" w:type="dxa"/>
            <w:gridSpan w:val="2"/>
            <w:shd w:val="clear" w:color="auto" w:fill="auto"/>
          </w:tcPr>
          <w:p w14:paraId="5BBE620F" w14:textId="77777777" w:rsidR="005346CD" w:rsidRPr="00F8461C" w:rsidRDefault="005346CD" w:rsidP="0039622F">
            <w:pPr>
              <w:spacing w:before="240"/>
              <w:rPr>
                <w:b/>
              </w:rPr>
            </w:pPr>
            <w:r w:rsidRPr="00F8461C">
              <w:rPr>
                <w:b/>
              </w:rPr>
              <w:t>Hậu điều kiện</w:t>
            </w:r>
          </w:p>
        </w:tc>
        <w:tc>
          <w:tcPr>
            <w:tcW w:w="5716" w:type="dxa"/>
          </w:tcPr>
          <w:p w14:paraId="31C4B89C" w14:textId="77777777" w:rsidR="005346CD" w:rsidRPr="00F8461C" w:rsidRDefault="005346CD" w:rsidP="0039622F">
            <w:pPr>
              <w:spacing w:before="240"/>
            </w:pPr>
            <w:r w:rsidRPr="00F8461C">
              <w:t>Không có</w:t>
            </w:r>
          </w:p>
        </w:tc>
      </w:tr>
      <w:tr w:rsidR="005346CD" w:rsidRPr="00F8461C" w14:paraId="3AE92F63" w14:textId="77777777" w:rsidTr="0039622F">
        <w:trPr>
          <w:trHeight w:val="712"/>
        </w:trPr>
        <w:tc>
          <w:tcPr>
            <w:tcW w:w="3346" w:type="dxa"/>
            <w:gridSpan w:val="2"/>
            <w:shd w:val="clear" w:color="auto" w:fill="auto"/>
          </w:tcPr>
          <w:p w14:paraId="6D605236" w14:textId="77777777" w:rsidR="005346CD" w:rsidRPr="00F8461C" w:rsidRDefault="005346CD" w:rsidP="0039622F">
            <w:pPr>
              <w:spacing w:before="240"/>
              <w:rPr>
                <w:b/>
              </w:rPr>
            </w:pPr>
            <w:r w:rsidRPr="00F8461C">
              <w:rPr>
                <w:b/>
              </w:rPr>
              <w:t>Điểm mở rộng</w:t>
            </w:r>
          </w:p>
        </w:tc>
        <w:tc>
          <w:tcPr>
            <w:tcW w:w="5716" w:type="dxa"/>
          </w:tcPr>
          <w:p w14:paraId="233ECA72" w14:textId="77777777" w:rsidR="005346CD" w:rsidRPr="00F8461C" w:rsidRDefault="005346CD" w:rsidP="0039622F">
            <w:pPr>
              <w:spacing w:before="240"/>
            </w:pPr>
            <w:r w:rsidRPr="00F8461C">
              <w:t>Không có</w:t>
            </w:r>
          </w:p>
        </w:tc>
      </w:tr>
    </w:tbl>
    <w:p w14:paraId="1ECBB6BE" w14:textId="6FDF4329" w:rsidR="005346CD" w:rsidRPr="00F8461C" w:rsidRDefault="005346CD" w:rsidP="005346CD"/>
    <w:p w14:paraId="082E5F55" w14:textId="7C7BA854" w:rsidR="005346CD" w:rsidRPr="00F8461C" w:rsidRDefault="005346CD" w:rsidP="00435213">
      <w:pPr>
        <w:pStyle w:val="Heading3"/>
        <w:numPr>
          <w:ilvl w:val="2"/>
          <w:numId w:val="43"/>
        </w:numPr>
      </w:pPr>
      <w:bookmarkStart w:id="89" w:name="_l5yqzupwpwkn" w:colFirst="0" w:colLast="0"/>
      <w:bookmarkStart w:id="90" w:name="_Toc106861408"/>
      <w:bookmarkStart w:id="91" w:name="_Toc132570124"/>
      <w:bookmarkEnd w:id="89"/>
      <w:r w:rsidRPr="00F8461C">
        <w:t>Use case “Quản lý nhân viên”</w:t>
      </w:r>
      <w:bookmarkEnd w:id="90"/>
      <w:bookmarkEnd w:id="91"/>
      <w:r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25A7C88C" w14:textId="77777777" w:rsidTr="0039622F">
        <w:trPr>
          <w:trHeight w:val="795"/>
        </w:trPr>
        <w:tc>
          <w:tcPr>
            <w:tcW w:w="3346" w:type="dxa"/>
            <w:gridSpan w:val="2"/>
            <w:shd w:val="clear" w:color="auto" w:fill="auto"/>
          </w:tcPr>
          <w:p w14:paraId="760BFE37" w14:textId="77777777" w:rsidR="005346CD" w:rsidRPr="00F8461C" w:rsidRDefault="005346CD" w:rsidP="0039622F">
            <w:pPr>
              <w:spacing w:before="240"/>
              <w:rPr>
                <w:b/>
              </w:rPr>
            </w:pPr>
            <w:r w:rsidRPr="00F8461C">
              <w:rPr>
                <w:b/>
              </w:rPr>
              <w:t>Tên Use case</w:t>
            </w:r>
          </w:p>
        </w:tc>
        <w:tc>
          <w:tcPr>
            <w:tcW w:w="5716" w:type="dxa"/>
          </w:tcPr>
          <w:p w14:paraId="452488FA" w14:textId="77777777" w:rsidR="005346CD" w:rsidRPr="00F8461C" w:rsidRDefault="005346CD" w:rsidP="0039622F">
            <w:pPr>
              <w:spacing w:before="240"/>
            </w:pPr>
            <w:r w:rsidRPr="00F8461C">
              <w:t>Xem danh sách nhân viên</w:t>
            </w:r>
          </w:p>
        </w:tc>
      </w:tr>
      <w:tr w:rsidR="005346CD" w:rsidRPr="00F8461C" w14:paraId="753549E2" w14:textId="77777777" w:rsidTr="0039622F">
        <w:trPr>
          <w:trHeight w:val="795"/>
        </w:trPr>
        <w:tc>
          <w:tcPr>
            <w:tcW w:w="3346" w:type="dxa"/>
            <w:gridSpan w:val="2"/>
            <w:shd w:val="clear" w:color="auto" w:fill="auto"/>
          </w:tcPr>
          <w:p w14:paraId="30C561A7" w14:textId="77777777" w:rsidR="005346CD" w:rsidRPr="00F8461C" w:rsidRDefault="005346CD" w:rsidP="0039622F">
            <w:pPr>
              <w:spacing w:before="240"/>
              <w:rPr>
                <w:b/>
              </w:rPr>
            </w:pPr>
            <w:r w:rsidRPr="00F8461C">
              <w:rPr>
                <w:b/>
              </w:rPr>
              <w:t>Tác nhân</w:t>
            </w:r>
          </w:p>
        </w:tc>
        <w:tc>
          <w:tcPr>
            <w:tcW w:w="5716" w:type="dxa"/>
          </w:tcPr>
          <w:p w14:paraId="1F3FFF63" w14:textId="77777777" w:rsidR="005346CD" w:rsidRPr="00F8461C" w:rsidRDefault="005346CD" w:rsidP="0039622F">
            <w:pPr>
              <w:spacing w:before="240"/>
            </w:pPr>
            <w:r w:rsidRPr="00F8461C">
              <w:t>Người quản trị</w:t>
            </w:r>
          </w:p>
        </w:tc>
      </w:tr>
      <w:tr w:rsidR="005346CD" w:rsidRPr="00F8461C" w14:paraId="283C615E" w14:textId="77777777" w:rsidTr="0039622F">
        <w:tc>
          <w:tcPr>
            <w:tcW w:w="3346" w:type="dxa"/>
            <w:gridSpan w:val="2"/>
            <w:shd w:val="clear" w:color="auto" w:fill="auto"/>
          </w:tcPr>
          <w:p w14:paraId="186069E6" w14:textId="77777777" w:rsidR="005346CD" w:rsidRPr="00F8461C" w:rsidRDefault="005346CD" w:rsidP="0039622F">
            <w:pPr>
              <w:spacing w:before="240"/>
              <w:rPr>
                <w:b/>
              </w:rPr>
            </w:pPr>
            <w:r w:rsidRPr="00F8461C">
              <w:rPr>
                <w:b/>
              </w:rPr>
              <w:t>Mô tả vắn tắt</w:t>
            </w:r>
          </w:p>
        </w:tc>
        <w:tc>
          <w:tcPr>
            <w:tcW w:w="5716" w:type="dxa"/>
          </w:tcPr>
          <w:p w14:paraId="45CB6DB4" w14:textId="77777777" w:rsidR="005346CD" w:rsidRPr="00F8461C" w:rsidRDefault="005346CD" w:rsidP="0039622F">
            <w:pPr>
              <w:spacing w:before="240"/>
            </w:pPr>
            <w:r w:rsidRPr="00F8461C">
              <w:t>Use case này cho phép người quản trị xem danh sách các nhân viên</w:t>
            </w:r>
          </w:p>
        </w:tc>
      </w:tr>
      <w:tr w:rsidR="005346CD" w:rsidRPr="00F8461C" w14:paraId="27D8FD60" w14:textId="77777777" w:rsidTr="0039622F">
        <w:tc>
          <w:tcPr>
            <w:tcW w:w="1413" w:type="dxa"/>
            <w:vMerge w:val="restart"/>
            <w:shd w:val="clear" w:color="auto" w:fill="auto"/>
          </w:tcPr>
          <w:p w14:paraId="2F7017DC"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7A501C0C" w14:textId="77777777" w:rsidR="005346CD" w:rsidRPr="00F8461C" w:rsidRDefault="005346CD" w:rsidP="0039622F">
            <w:pPr>
              <w:spacing w:before="240"/>
              <w:ind w:left="360"/>
              <w:jc w:val="center"/>
              <w:rPr>
                <w:b/>
              </w:rPr>
            </w:pPr>
            <w:r w:rsidRPr="00F8461C">
              <w:rPr>
                <w:b/>
              </w:rPr>
              <w:t>Luồng cơ bản</w:t>
            </w:r>
          </w:p>
        </w:tc>
        <w:tc>
          <w:tcPr>
            <w:tcW w:w="5716" w:type="dxa"/>
          </w:tcPr>
          <w:p w14:paraId="6E510359" w14:textId="77777777" w:rsidR="005346CD" w:rsidRPr="00F8461C" w:rsidRDefault="005346CD">
            <w:pPr>
              <w:numPr>
                <w:ilvl w:val="0"/>
                <w:numId w:val="26"/>
              </w:numPr>
              <w:spacing w:before="240" w:after="0"/>
            </w:pPr>
            <w:r w:rsidRPr="00F8461C">
              <w:t>Use case này bắt đầu khi người quản trị kích vào nút “Quản lý nhân viên” sau đó chọn nút “Danh sách nhân viên” trên thanh menu của người quản trị.</w:t>
            </w:r>
          </w:p>
          <w:p w14:paraId="34FA6B70" w14:textId="77777777" w:rsidR="005346CD" w:rsidRPr="00F8461C" w:rsidRDefault="005346CD">
            <w:pPr>
              <w:numPr>
                <w:ilvl w:val="0"/>
                <w:numId w:val="26"/>
              </w:numPr>
              <w:spacing w:after="0"/>
            </w:pPr>
            <w:r w:rsidRPr="00F8461C">
              <w:t>Hệ thống sẽ truy cập vào bảng users và hiển thị ra màn hình danh sách các nhân viên: Tên nhân viên, Email, Địa chỉ, Số điện thoại, Giới tính, Ảnh đại diện.</w:t>
            </w:r>
          </w:p>
          <w:p w14:paraId="05F87624" w14:textId="77777777" w:rsidR="005346CD" w:rsidRPr="00F8461C" w:rsidRDefault="005346CD">
            <w:pPr>
              <w:numPr>
                <w:ilvl w:val="0"/>
                <w:numId w:val="26"/>
              </w:numPr>
              <w:spacing w:after="0"/>
            </w:pPr>
            <w:r w:rsidRPr="00F8461C">
              <w:t>Use case kết thúc</w:t>
            </w:r>
          </w:p>
        </w:tc>
      </w:tr>
      <w:tr w:rsidR="005346CD" w:rsidRPr="00F8461C" w14:paraId="37954935" w14:textId="77777777" w:rsidTr="0039622F">
        <w:tc>
          <w:tcPr>
            <w:tcW w:w="1413" w:type="dxa"/>
            <w:vMerge/>
            <w:shd w:val="clear" w:color="auto" w:fill="auto"/>
          </w:tcPr>
          <w:p w14:paraId="4A7D0B7D" w14:textId="77777777" w:rsidR="005346CD" w:rsidRPr="00F8461C" w:rsidRDefault="005346CD" w:rsidP="0039622F">
            <w:pPr>
              <w:widowControl w:val="0"/>
              <w:spacing w:after="0"/>
              <w:jc w:val="left"/>
            </w:pPr>
          </w:p>
        </w:tc>
        <w:tc>
          <w:tcPr>
            <w:tcW w:w="1933" w:type="dxa"/>
            <w:shd w:val="clear" w:color="auto" w:fill="auto"/>
          </w:tcPr>
          <w:p w14:paraId="3A2E9C6B" w14:textId="77777777" w:rsidR="005346CD" w:rsidRPr="00F8461C" w:rsidRDefault="005346CD" w:rsidP="0039622F">
            <w:pPr>
              <w:spacing w:before="240"/>
              <w:jc w:val="center"/>
              <w:rPr>
                <w:b/>
              </w:rPr>
            </w:pPr>
            <w:r w:rsidRPr="00F8461C">
              <w:rPr>
                <w:b/>
              </w:rPr>
              <w:t>Luồng rẽ nhánh</w:t>
            </w:r>
          </w:p>
        </w:tc>
        <w:tc>
          <w:tcPr>
            <w:tcW w:w="5716" w:type="dxa"/>
          </w:tcPr>
          <w:p w14:paraId="29337ED4" w14:textId="21DBFC90"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4664B10E" w14:textId="77777777" w:rsidTr="0039622F">
        <w:tc>
          <w:tcPr>
            <w:tcW w:w="3346" w:type="dxa"/>
            <w:gridSpan w:val="2"/>
            <w:shd w:val="clear" w:color="auto" w:fill="auto"/>
          </w:tcPr>
          <w:p w14:paraId="752646F3" w14:textId="77777777" w:rsidR="005346CD" w:rsidRPr="00F8461C" w:rsidRDefault="005346CD" w:rsidP="0039622F">
            <w:pPr>
              <w:spacing w:before="240"/>
              <w:rPr>
                <w:b/>
              </w:rPr>
            </w:pPr>
            <w:r w:rsidRPr="00F8461C">
              <w:rPr>
                <w:b/>
              </w:rPr>
              <w:t>Các yêu cầu đặc biệt</w:t>
            </w:r>
          </w:p>
        </w:tc>
        <w:tc>
          <w:tcPr>
            <w:tcW w:w="5716" w:type="dxa"/>
          </w:tcPr>
          <w:p w14:paraId="587CCA2B" w14:textId="77777777" w:rsidR="005346CD" w:rsidRPr="00F8461C" w:rsidRDefault="005346CD" w:rsidP="0039622F">
            <w:pPr>
              <w:spacing w:before="240"/>
            </w:pPr>
            <w:r w:rsidRPr="00F8461C">
              <w:t>Không có</w:t>
            </w:r>
          </w:p>
        </w:tc>
      </w:tr>
      <w:tr w:rsidR="005346CD" w:rsidRPr="00F8461C" w14:paraId="7C39D8A2" w14:textId="77777777" w:rsidTr="0039622F">
        <w:tc>
          <w:tcPr>
            <w:tcW w:w="3346" w:type="dxa"/>
            <w:gridSpan w:val="2"/>
            <w:shd w:val="clear" w:color="auto" w:fill="auto"/>
          </w:tcPr>
          <w:p w14:paraId="1FE95355" w14:textId="77777777" w:rsidR="005346CD" w:rsidRPr="00F8461C" w:rsidRDefault="005346CD" w:rsidP="0039622F">
            <w:pPr>
              <w:spacing w:before="240"/>
              <w:rPr>
                <w:b/>
              </w:rPr>
            </w:pPr>
            <w:r w:rsidRPr="00F8461C">
              <w:rPr>
                <w:b/>
              </w:rPr>
              <w:t>Tiền điều kiện</w:t>
            </w:r>
          </w:p>
        </w:tc>
        <w:tc>
          <w:tcPr>
            <w:tcW w:w="5716" w:type="dxa"/>
          </w:tcPr>
          <w:p w14:paraId="552EB746" w14:textId="77777777" w:rsidR="005346CD" w:rsidRPr="00F8461C" w:rsidRDefault="005346CD" w:rsidP="0039622F">
            <w:pPr>
              <w:spacing w:before="240"/>
            </w:pPr>
            <w:r w:rsidRPr="00F8461C">
              <w:t>Người quản trị phải đăng nhập thành công</w:t>
            </w:r>
          </w:p>
        </w:tc>
      </w:tr>
      <w:tr w:rsidR="005346CD" w:rsidRPr="00F8461C" w14:paraId="12CCC00F" w14:textId="77777777" w:rsidTr="0039622F">
        <w:trPr>
          <w:trHeight w:val="843"/>
        </w:trPr>
        <w:tc>
          <w:tcPr>
            <w:tcW w:w="3346" w:type="dxa"/>
            <w:gridSpan w:val="2"/>
            <w:shd w:val="clear" w:color="auto" w:fill="auto"/>
          </w:tcPr>
          <w:p w14:paraId="5238C7BF" w14:textId="77777777" w:rsidR="005346CD" w:rsidRPr="00F8461C" w:rsidRDefault="005346CD" w:rsidP="0039622F">
            <w:pPr>
              <w:spacing w:before="240"/>
              <w:rPr>
                <w:b/>
              </w:rPr>
            </w:pPr>
            <w:r w:rsidRPr="00F8461C">
              <w:rPr>
                <w:b/>
              </w:rPr>
              <w:t>Hậu điều kiện</w:t>
            </w:r>
          </w:p>
        </w:tc>
        <w:tc>
          <w:tcPr>
            <w:tcW w:w="5716" w:type="dxa"/>
          </w:tcPr>
          <w:p w14:paraId="6753BED4" w14:textId="77777777" w:rsidR="005346CD" w:rsidRPr="00F8461C" w:rsidRDefault="005346CD" w:rsidP="0039622F">
            <w:pPr>
              <w:spacing w:before="240"/>
            </w:pPr>
            <w:r w:rsidRPr="00F8461C">
              <w:t>Không có</w:t>
            </w:r>
          </w:p>
        </w:tc>
      </w:tr>
      <w:tr w:rsidR="005346CD" w:rsidRPr="00F8461C" w14:paraId="66AE457B" w14:textId="77777777" w:rsidTr="0039622F">
        <w:trPr>
          <w:trHeight w:val="712"/>
        </w:trPr>
        <w:tc>
          <w:tcPr>
            <w:tcW w:w="3346" w:type="dxa"/>
            <w:gridSpan w:val="2"/>
            <w:shd w:val="clear" w:color="auto" w:fill="auto"/>
          </w:tcPr>
          <w:p w14:paraId="53F0A849" w14:textId="77777777" w:rsidR="005346CD" w:rsidRPr="00F8461C" w:rsidRDefault="005346CD" w:rsidP="0039622F">
            <w:pPr>
              <w:spacing w:before="240"/>
              <w:rPr>
                <w:b/>
              </w:rPr>
            </w:pPr>
            <w:r w:rsidRPr="00F8461C">
              <w:rPr>
                <w:b/>
              </w:rPr>
              <w:t>Điểm mở rộng</w:t>
            </w:r>
          </w:p>
        </w:tc>
        <w:tc>
          <w:tcPr>
            <w:tcW w:w="5716" w:type="dxa"/>
          </w:tcPr>
          <w:p w14:paraId="5274D222" w14:textId="77777777" w:rsidR="005346CD" w:rsidRPr="00F8461C" w:rsidRDefault="005346CD" w:rsidP="0039622F">
            <w:pPr>
              <w:spacing w:before="240"/>
            </w:pPr>
            <w:r w:rsidRPr="00F8461C">
              <w:t>Không có</w:t>
            </w:r>
          </w:p>
        </w:tc>
      </w:tr>
    </w:tbl>
    <w:p w14:paraId="46AC6570" w14:textId="632072C4" w:rsidR="005346CD" w:rsidRPr="00F8461C" w:rsidRDefault="005346CD" w:rsidP="005346CD"/>
    <w:p w14:paraId="5EBC46CA" w14:textId="2EF5A922" w:rsidR="005346CD" w:rsidRPr="00F8461C" w:rsidRDefault="005346CD" w:rsidP="00435213">
      <w:pPr>
        <w:pStyle w:val="Heading3"/>
        <w:numPr>
          <w:ilvl w:val="2"/>
          <w:numId w:val="43"/>
        </w:numPr>
      </w:pPr>
      <w:bookmarkStart w:id="92" w:name="_gf5su5gho0zb" w:colFirst="0" w:colLast="0"/>
      <w:bookmarkStart w:id="93" w:name="_Toc106861409"/>
      <w:bookmarkStart w:id="94" w:name="_Toc132570125"/>
      <w:bookmarkEnd w:id="92"/>
      <w:r w:rsidRPr="00F8461C">
        <w:t>Use case “Thêm mới nhân viên”</w:t>
      </w:r>
      <w:bookmarkEnd w:id="93"/>
      <w:bookmarkEnd w:id="94"/>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CB412D7" w14:textId="77777777" w:rsidTr="0039622F">
        <w:trPr>
          <w:trHeight w:val="795"/>
        </w:trPr>
        <w:tc>
          <w:tcPr>
            <w:tcW w:w="3346" w:type="dxa"/>
            <w:gridSpan w:val="2"/>
            <w:shd w:val="clear" w:color="auto" w:fill="auto"/>
          </w:tcPr>
          <w:p w14:paraId="77F489B2" w14:textId="77777777" w:rsidR="005346CD" w:rsidRPr="00F8461C" w:rsidRDefault="005346CD" w:rsidP="0039622F">
            <w:pPr>
              <w:spacing w:before="240"/>
              <w:rPr>
                <w:b/>
              </w:rPr>
            </w:pPr>
            <w:r w:rsidRPr="00F8461C">
              <w:rPr>
                <w:b/>
              </w:rPr>
              <w:t>Tên Use case</w:t>
            </w:r>
          </w:p>
        </w:tc>
        <w:tc>
          <w:tcPr>
            <w:tcW w:w="5716" w:type="dxa"/>
          </w:tcPr>
          <w:p w14:paraId="7B537B74" w14:textId="77777777" w:rsidR="005346CD" w:rsidRPr="00F8461C" w:rsidRDefault="005346CD" w:rsidP="0039622F">
            <w:pPr>
              <w:spacing w:before="240"/>
            </w:pPr>
            <w:r w:rsidRPr="00F8461C">
              <w:t>Thêm mới nhân viên</w:t>
            </w:r>
          </w:p>
        </w:tc>
      </w:tr>
      <w:tr w:rsidR="005346CD" w:rsidRPr="00F8461C" w14:paraId="1F030044" w14:textId="77777777" w:rsidTr="0039622F">
        <w:trPr>
          <w:trHeight w:val="795"/>
        </w:trPr>
        <w:tc>
          <w:tcPr>
            <w:tcW w:w="3346" w:type="dxa"/>
            <w:gridSpan w:val="2"/>
            <w:shd w:val="clear" w:color="auto" w:fill="auto"/>
          </w:tcPr>
          <w:p w14:paraId="3343AC21" w14:textId="77777777" w:rsidR="005346CD" w:rsidRPr="00F8461C" w:rsidRDefault="005346CD" w:rsidP="0039622F">
            <w:pPr>
              <w:spacing w:before="240"/>
              <w:rPr>
                <w:b/>
              </w:rPr>
            </w:pPr>
            <w:r w:rsidRPr="00F8461C">
              <w:rPr>
                <w:b/>
              </w:rPr>
              <w:t>Tác nhân</w:t>
            </w:r>
          </w:p>
        </w:tc>
        <w:tc>
          <w:tcPr>
            <w:tcW w:w="5716" w:type="dxa"/>
          </w:tcPr>
          <w:p w14:paraId="462F48A7" w14:textId="77777777" w:rsidR="005346CD" w:rsidRPr="00F8461C" w:rsidRDefault="005346CD" w:rsidP="0039622F">
            <w:pPr>
              <w:spacing w:before="240"/>
            </w:pPr>
            <w:r w:rsidRPr="00F8461C">
              <w:t>Người quản trị</w:t>
            </w:r>
          </w:p>
        </w:tc>
      </w:tr>
      <w:tr w:rsidR="005346CD" w:rsidRPr="00F8461C" w14:paraId="003D7FD7" w14:textId="77777777" w:rsidTr="0039622F">
        <w:tc>
          <w:tcPr>
            <w:tcW w:w="3346" w:type="dxa"/>
            <w:gridSpan w:val="2"/>
            <w:shd w:val="clear" w:color="auto" w:fill="auto"/>
          </w:tcPr>
          <w:p w14:paraId="512E0320" w14:textId="77777777" w:rsidR="005346CD" w:rsidRPr="00F8461C" w:rsidRDefault="005346CD" w:rsidP="0039622F">
            <w:pPr>
              <w:spacing w:before="240"/>
              <w:rPr>
                <w:b/>
              </w:rPr>
            </w:pPr>
            <w:r w:rsidRPr="00F8461C">
              <w:rPr>
                <w:b/>
              </w:rPr>
              <w:t>Mô tả vắn tắt</w:t>
            </w:r>
          </w:p>
        </w:tc>
        <w:tc>
          <w:tcPr>
            <w:tcW w:w="5716" w:type="dxa"/>
          </w:tcPr>
          <w:p w14:paraId="6D3AB4F8" w14:textId="77777777" w:rsidR="005346CD" w:rsidRPr="00F8461C" w:rsidRDefault="005346CD" w:rsidP="0039622F">
            <w:pPr>
              <w:spacing w:before="240"/>
            </w:pPr>
            <w:r w:rsidRPr="00F8461C">
              <w:t>Use case này cho phép người quản trị Thêm mới nhân viên</w:t>
            </w:r>
          </w:p>
        </w:tc>
      </w:tr>
      <w:tr w:rsidR="005346CD" w:rsidRPr="00F8461C" w14:paraId="0B2C46EB" w14:textId="77777777" w:rsidTr="0039622F">
        <w:tc>
          <w:tcPr>
            <w:tcW w:w="1413" w:type="dxa"/>
            <w:vMerge w:val="restart"/>
            <w:shd w:val="clear" w:color="auto" w:fill="auto"/>
          </w:tcPr>
          <w:p w14:paraId="525E0464"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7BDB4D63" w14:textId="77777777" w:rsidR="005346CD" w:rsidRPr="00F8461C" w:rsidRDefault="005346CD" w:rsidP="0039622F">
            <w:pPr>
              <w:spacing w:before="240"/>
              <w:ind w:left="360"/>
              <w:jc w:val="center"/>
              <w:rPr>
                <w:b/>
              </w:rPr>
            </w:pPr>
            <w:r w:rsidRPr="00F8461C">
              <w:rPr>
                <w:b/>
              </w:rPr>
              <w:t>Luồng cơ bản</w:t>
            </w:r>
          </w:p>
        </w:tc>
        <w:tc>
          <w:tcPr>
            <w:tcW w:w="5716" w:type="dxa"/>
          </w:tcPr>
          <w:p w14:paraId="2734CE1F" w14:textId="77777777" w:rsidR="005346CD" w:rsidRPr="00F8461C" w:rsidRDefault="005346CD">
            <w:pPr>
              <w:numPr>
                <w:ilvl w:val="0"/>
                <w:numId w:val="26"/>
              </w:numPr>
              <w:spacing w:before="240" w:after="0"/>
            </w:pPr>
            <w:r w:rsidRPr="00F8461C">
              <w:t>Use case này bắt đầu khi người quản trị kích vào nút “Quản lý nhân viên” sau đó chọn nút “Thêm mới nhân viên” trên thanh menu của người quản trị.</w:t>
            </w:r>
          </w:p>
          <w:p w14:paraId="2FD4382E" w14:textId="77777777" w:rsidR="005346CD" w:rsidRPr="00F8461C" w:rsidRDefault="005346CD">
            <w:pPr>
              <w:numPr>
                <w:ilvl w:val="0"/>
                <w:numId w:val="26"/>
              </w:numPr>
              <w:spacing w:after="0"/>
            </w:pPr>
            <w:r w:rsidRPr="00F8461C">
              <w:t xml:space="preserve">Hệ thống sẽ truy cập vào bảng users và hiển thị giao diện người quản trị nhập vào gồm </w:t>
            </w:r>
            <w:r w:rsidRPr="00F8461C">
              <w:lastRenderedPageBreak/>
              <w:t xml:space="preserve">Tên nhân viên, Email, Địa chỉ, Số điện thoại, Giới tính, Ảnh đại diện, mật khẩu. </w:t>
            </w:r>
          </w:p>
          <w:p w14:paraId="7B7C0A09" w14:textId="77777777" w:rsidR="005346CD" w:rsidRPr="00F8461C" w:rsidRDefault="005346CD">
            <w:pPr>
              <w:numPr>
                <w:ilvl w:val="0"/>
                <w:numId w:val="26"/>
              </w:numPr>
              <w:spacing w:after="0"/>
            </w:pPr>
            <w:r w:rsidRPr="00F8461C">
              <w:t>Người quản trị kích chọn nút “Thêm”, hệ thống đưa ra thông báo thêm một nhân viên thành công.</w:t>
            </w:r>
          </w:p>
          <w:p w14:paraId="6099E67E" w14:textId="77777777" w:rsidR="005346CD" w:rsidRPr="00F8461C" w:rsidRDefault="005346CD">
            <w:pPr>
              <w:numPr>
                <w:ilvl w:val="0"/>
                <w:numId w:val="26"/>
              </w:numPr>
              <w:spacing w:after="0"/>
            </w:pPr>
            <w:r w:rsidRPr="00F8461C">
              <w:t>Use case kết thúc</w:t>
            </w:r>
          </w:p>
        </w:tc>
      </w:tr>
      <w:tr w:rsidR="005346CD" w:rsidRPr="00F8461C" w14:paraId="5C9C4997" w14:textId="77777777" w:rsidTr="0039622F">
        <w:tc>
          <w:tcPr>
            <w:tcW w:w="1413" w:type="dxa"/>
            <w:vMerge/>
            <w:shd w:val="clear" w:color="auto" w:fill="auto"/>
          </w:tcPr>
          <w:p w14:paraId="3CA9625D" w14:textId="77777777" w:rsidR="005346CD" w:rsidRPr="00F8461C" w:rsidRDefault="005346CD" w:rsidP="0039622F">
            <w:pPr>
              <w:widowControl w:val="0"/>
              <w:spacing w:after="0"/>
              <w:jc w:val="left"/>
            </w:pPr>
          </w:p>
        </w:tc>
        <w:tc>
          <w:tcPr>
            <w:tcW w:w="1933" w:type="dxa"/>
            <w:shd w:val="clear" w:color="auto" w:fill="auto"/>
          </w:tcPr>
          <w:p w14:paraId="492F5E14" w14:textId="77777777" w:rsidR="005346CD" w:rsidRPr="00F8461C" w:rsidRDefault="005346CD" w:rsidP="0039622F">
            <w:pPr>
              <w:spacing w:before="240"/>
              <w:jc w:val="center"/>
              <w:rPr>
                <w:b/>
              </w:rPr>
            </w:pPr>
            <w:r w:rsidRPr="00F8461C">
              <w:rPr>
                <w:b/>
              </w:rPr>
              <w:t>Luồng rẽ nhánh</w:t>
            </w:r>
          </w:p>
        </w:tc>
        <w:tc>
          <w:tcPr>
            <w:tcW w:w="5716" w:type="dxa"/>
          </w:tcPr>
          <w:p w14:paraId="39390C5E" w14:textId="0FD3DF39"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54955921" w14:textId="77777777" w:rsidTr="0039622F">
        <w:tc>
          <w:tcPr>
            <w:tcW w:w="3346" w:type="dxa"/>
            <w:gridSpan w:val="2"/>
            <w:shd w:val="clear" w:color="auto" w:fill="auto"/>
          </w:tcPr>
          <w:p w14:paraId="72BFFEB8" w14:textId="77777777" w:rsidR="005346CD" w:rsidRPr="00F8461C" w:rsidRDefault="005346CD" w:rsidP="0039622F">
            <w:pPr>
              <w:spacing w:before="240"/>
              <w:rPr>
                <w:b/>
              </w:rPr>
            </w:pPr>
            <w:r w:rsidRPr="00F8461C">
              <w:rPr>
                <w:b/>
              </w:rPr>
              <w:t>Các yêu cầu đặc biệt</w:t>
            </w:r>
          </w:p>
        </w:tc>
        <w:tc>
          <w:tcPr>
            <w:tcW w:w="5716" w:type="dxa"/>
          </w:tcPr>
          <w:p w14:paraId="4A9BC304" w14:textId="77777777" w:rsidR="005346CD" w:rsidRPr="00F8461C" w:rsidRDefault="005346CD" w:rsidP="0039622F">
            <w:pPr>
              <w:spacing w:before="240"/>
            </w:pPr>
            <w:r w:rsidRPr="00F8461C">
              <w:t>Không có</w:t>
            </w:r>
          </w:p>
        </w:tc>
      </w:tr>
      <w:tr w:rsidR="005346CD" w:rsidRPr="00F8461C" w14:paraId="6BF94F36" w14:textId="77777777" w:rsidTr="0039622F">
        <w:tc>
          <w:tcPr>
            <w:tcW w:w="3346" w:type="dxa"/>
            <w:gridSpan w:val="2"/>
            <w:shd w:val="clear" w:color="auto" w:fill="auto"/>
          </w:tcPr>
          <w:p w14:paraId="00891751" w14:textId="77777777" w:rsidR="005346CD" w:rsidRPr="00F8461C" w:rsidRDefault="005346CD" w:rsidP="0039622F">
            <w:pPr>
              <w:spacing w:before="240"/>
              <w:rPr>
                <w:b/>
              </w:rPr>
            </w:pPr>
            <w:r w:rsidRPr="00F8461C">
              <w:rPr>
                <w:b/>
              </w:rPr>
              <w:t>Tiền điều kiện</w:t>
            </w:r>
          </w:p>
        </w:tc>
        <w:tc>
          <w:tcPr>
            <w:tcW w:w="5716" w:type="dxa"/>
          </w:tcPr>
          <w:p w14:paraId="2650271D" w14:textId="77777777" w:rsidR="005346CD" w:rsidRPr="00F8461C" w:rsidRDefault="005346CD" w:rsidP="0039622F">
            <w:pPr>
              <w:spacing w:before="240"/>
            </w:pPr>
            <w:r w:rsidRPr="00F8461C">
              <w:t>Người quản trị phải đăng nhập thành công</w:t>
            </w:r>
          </w:p>
        </w:tc>
      </w:tr>
      <w:tr w:rsidR="005346CD" w:rsidRPr="00F8461C" w14:paraId="6904A62C" w14:textId="77777777" w:rsidTr="0039622F">
        <w:trPr>
          <w:trHeight w:val="843"/>
        </w:trPr>
        <w:tc>
          <w:tcPr>
            <w:tcW w:w="3346" w:type="dxa"/>
            <w:gridSpan w:val="2"/>
            <w:shd w:val="clear" w:color="auto" w:fill="auto"/>
          </w:tcPr>
          <w:p w14:paraId="5660C17D" w14:textId="77777777" w:rsidR="005346CD" w:rsidRPr="00F8461C" w:rsidRDefault="005346CD" w:rsidP="0039622F">
            <w:pPr>
              <w:spacing w:before="240"/>
              <w:rPr>
                <w:b/>
              </w:rPr>
            </w:pPr>
            <w:r w:rsidRPr="00F8461C">
              <w:rPr>
                <w:b/>
              </w:rPr>
              <w:t>Hậu điều kiện</w:t>
            </w:r>
          </w:p>
        </w:tc>
        <w:tc>
          <w:tcPr>
            <w:tcW w:w="5716" w:type="dxa"/>
          </w:tcPr>
          <w:p w14:paraId="58EBCC2C" w14:textId="77777777" w:rsidR="005346CD" w:rsidRPr="00F8461C" w:rsidRDefault="005346CD" w:rsidP="0039622F">
            <w:pPr>
              <w:spacing w:before="240"/>
            </w:pPr>
            <w:r w:rsidRPr="00F8461C">
              <w:t>Không có</w:t>
            </w:r>
          </w:p>
        </w:tc>
      </w:tr>
      <w:tr w:rsidR="005346CD" w:rsidRPr="00F8461C" w14:paraId="6ADBAAC5" w14:textId="77777777" w:rsidTr="0039622F">
        <w:trPr>
          <w:trHeight w:val="712"/>
        </w:trPr>
        <w:tc>
          <w:tcPr>
            <w:tcW w:w="3346" w:type="dxa"/>
            <w:gridSpan w:val="2"/>
            <w:shd w:val="clear" w:color="auto" w:fill="auto"/>
          </w:tcPr>
          <w:p w14:paraId="7267DF4A" w14:textId="77777777" w:rsidR="005346CD" w:rsidRPr="00F8461C" w:rsidRDefault="005346CD" w:rsidP="0039622F">
            <w:pPr>
              <w:spacing w:before="240"/>
              <w:rPr>
                <w:b/>
              </w:rPr>
            </w:pPr>
            <w:r w:rsidRPr="00F8461C">
              <w:rPr>
                <w:b/>
              </w:rPr>
              <w:t>Điểm mở rộng</w:t>
            </w:r>
          </w:p>
        </w:tc>
        <w:tc>
          <w:tcPr>
            <w:tcW w:w="5716" w:type="dxa"/>
          </w:tcPr>
          <w:p w14:paraId="15EE1D03" w14:textId="77777777" w:rsidR="005346CD" w:rsidRPr="00F8461C" w:rsidRDefault="005346CD" w:rsidP="0039622F">
            <w:pPr>
              <w:spacing w:before="240"/>
            </w:pPr>
            <w:r w:rsidRPr="00F8461C">
              <w:t>Không có</w:t>
            </w:r>
          </w:p>
        </w:tc>
      </w:tr>
    </w:tbl>
    <w:p w14:paraId="083327A1" w14:textId="77777777" w:rsidR="005346CD" w:rsidRPr="00F8461C" w:rsidRDefault="005346CD" w:rsidP="005346CD">
      <w:r w:rsidRPr="00F8461C">
        <w:br w:type="page"/>
      </w:r>
    </w:p>
    <w:p w14:paraId="2D83F9DF" w14:textId="216658B1" w:rsidR="005346CD" w:rsidRPr="00F8461C" w:rsidRDefault="005346CD" w:rsidP="00435213">
      <w:pPr>
        <w:pStyle w:val="Heading3"/>
        <w:numPr>
          <w:ilvl w:val="2"/>
          <w:numId w:val="43"/>
        </w:numPr>
      </w:pPr>
      <w:bookmarkStart w:id="95" w:name="_iid9wopqrvoj" w:colFirst="0" w:colLast="0"/>
      <w:bookmarkStart w:id="96" w:name="_Toc106861410"/>
      <w:bookmarkStart w:id="97" w:name="_Toc132570126"/>
      <w:bookmarkEnd w:id="95"/>
      <w:r w:rsidRPr="00F8461C">
        <w:lastRenderedPageBreak/>
        <w:t>Use case “Sửa nhân viên”</w:t>
      </w:r>
      <w:bookmarkEnd w:id="96"/>
      <w:bookmarkEnd w:id="97"/>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3241E0A3" w14:textId="77777777" w:rsidTr="0039622F">
        <w:trPr>
          <w:trHeight w:val="795"/>
        </w:trPr>
        <w:tc>
          <w:tcPr>
            <w:tcW w:w="3346" w:type="dxa"/>
            <w:gridSpan w:val="2"/>
            <w:shd w:val="clear" w:color="auto" w:fill="auto"/>
          </w:tcPr>
          <w:p w14:paraId="3B15A432" w14:textId="77777777" w:rsidR="005346CD" w:rsidRPr="00F8461C" w:rsidRDefault="005346CD" w:rsidP="0039622F">
            <w:pPr>
              <w:spacing w:before="240"/>
              <w:rPr>
                <w:b/>
              </w:rPr>
            </w:pPr>
            <w:r w:rsidRPr="00F8461C">
              <w:rPr>
                <w:b/>
              </w:rPr>
              <w:t>Tên Use case</w:t>
            </w:r>
          </w:p>
        </w:tc>
        <w:tc>
          <w:tcPr>
            <w:tcW w:w="5716" w:type="dxa"/>
          </w:tcPr>
          <w:p w14:paraId="4848F73E" w14:textId="77777777" w:rsidR="005346CD" w:rsidRPr="00F8461C" w:rsidRDefault="005346CD" w:rsidP="0039622F">
            <w:pPr>
              <w:spacing w:before="240"/>
            </w:pPr>
            <w:r w:rsidRPr="00F8461C">
              <w:t>Sửa nhân viên</w:t>
            </w:r>
          </w:p>
        </w:tc>
      </w:tr>
      <w:tr w:rsidR="005346CD" w:rsidRPr="00F8461C" w14:paraId="75AF93DC" w14:textId="77777777" w:rsidTr="0039622F">
        <w:trPr>
          <w:trHeight w:val="795"/>
        </w:trPr>
        <w:tc>
          <w:tcPr>
            <w:tcW w:w="3346" w:type="dxa"/>
            <w:gridSpan w:val="2"/>
            <w:shd w:val="clear" w:color="auto" w:fill="auto"/>
          </w:tcPr>
          <w:p w14:paraId="2453A243" w14:textId="77777777" w:rsidR="005346CD" w:rsidRPr="00F8461C" w:rsidRDefault="005346CD" w:rsidP="0039622F">
            <w:pPr>
              <w:spacing w:before="240"/>
              <w:rPr>
                <w:b/>
              </w:rPr>
            </w:pPr>
            <w:r w:rsidRPr="00F8461C">
              <w:rPr>
                <w:b/>
              </w:rPr>
              <w:t>Tác nhân</w:t>
            </w:r>
          </w:p>
        </w:tc>
        <w:tc>
          <w:tcPr>
            <w:tcW w:w="5716" w:type="dxa"/>
          </w:tcPr>
          <w:p w14:paraId="37849E09" w14:textId="77777777" w:rsidR="005346CD" w:rsidRPr="00F8461C" w:rsidRDefault="005346CD" w:rsidP="0039622F">
            <w:pPr>
              <w:spacing w:before="240"/>
            </w:pPr>
            <w:r w:rsidRPr="00F8461C">
              <w:t>Người quản trị</w:t>
            </w:r>
          </w:p>
        </w:tc>
      </w:tr>
      <w:tr w:rsidR="005346CD" w:rsidRPr="00F8461C" w14:paraId="6D6F2B07" w14:textId="77777777" w:rsidTr="0039622F">
        <w:tc>
          <w:tcPr>
            <w:tcW w:w="3346" w:type="dxa"/>
            <w:gridSpan w:val="2"/>
            <w:shd w:val="clear" w:color="auto" w:fill="auto"/>
          </w:tcPr>
          <w:p w14:paraId="6BC861E5" w14:textId="77777777" w:rsidR="005346CD" w:rsidRPr="00F8461C" w:rsidRDefault="005346CD" w:rsidP="0039622F">
            <w:pPr>
              <w:spacing w:before="240"/>
              <w:rPr>
                <w:b/>
              </w:rPr>
            </w:pPr>
            <w:r w:rsidRPr="00F8461C">
              <w:rPr>
                <w:b/>
              </w:rPr>
              <w:t>Mô tả vắn tắt</w:t>
            </w:r>
          </w:p>
        </w:tc>
        <w:tc>
          <w:tcPr>
            <w:tcW w:w="5716" w:type="dxa"/>
          </w:tcPr>
          <w:p w14:paraId="01607B84" w14:textId="77777777" w:rsidR="005346CD" w:rsidRPr="00F8461C" w:rsidRDefault="005346CD" w:rsidP="0039622F">
            <w:pPr>
              <w:spacing w:before="240"/>
            </w:pPr>
            <w:r w:rsidRPr="00F8461C">
              <w:t>Use case này cho phép người quản trị Sửa thông tin nhân viên</w:t>
            </w:r>
          </w:p>
        </w:tc>
      </w:tr>
      <w:tr w:rsidR="005346CD" w:rsidRPr="00F8461C" w14:paraId="5D284168" w14:textId="77777777" w:rsidTr="0039622F">
        <w:tc>
          <w:tcPr>
            <w:tcW w:w="1413" w:type="dxa"/>
            <w:vMerge w:val="restart"/>
            <w:shd w:val="clear" w:color="auto" w:fill="auto"/>
          </w:tcPr>
          <w:p w14:paraId="5CD28E99"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14B56DE9" w14:textId="77777777" w:rsidR="005346CD" w:rsidRPr="00F8461C" w:rsidRDefault="005346CD" w:rsidP="0039622F">
            <w:pPr>
              <w:spacing w:before="240"/>
              <w:ind w:left="360"/>
              <w:jc w:val="center"/>
              <w:rPr>
                <w:b/>
              </w:rPr>
            </w:pPr>
            <w:r w:rsidRPr="00F8461C">
              <w:rPr>
                <w:b/>
              </w:rPr>
              <w:t>Luồng cơ bản</w:t>
            </w:r>
          </w:p>
        </w:tc>
        <w:tc>
          <w:tcPr>
            <w:tcW w:w="5716" w:type="dxa"/>
          </w:tcPr>
          <w:p w14:paraId="0F462D75" w14:textId="77777777" w:rsidR="005346CD" w:rsidRPr="00F8461C" w:rsidRDefault="005346CD">
            <w:pPr>
              <w:numPr>
                <w:ilvl w:val="0"/>
                <w:numId w:val="26"/>
              </w:numPr>
              <w:spacing w:before="240" w:after="0"/>
            </w:pPr>
            <w:r w:rsidRPr="00F8461C">
              <w:t>Use case này bắt đầu khi người quản trị kích vào nút “Sửa” trên cột “Sửa”</w:t>
            </w:r>
          </w:p>
          <w:p w14:paraId="124AA29F" w14:textId="77777777" w:rsidR="005346CD" w:rsidRPr="00F8461C" w:rsidRDefault="005346CD">
            <w:pPr>
              <w:numPr>
                <w:ilvl w:val="0"/>
                <w:numId w:val="26"/>
              </w:numPr>
              <w:spacing w:after="0"/>
            </w:pPr>
            <w:r w:rsidRPr="00F8461C">
              <w:t xml:space="preserve">Hệ thống sẽ truy cập vào bảng users và hiển thị ra thông tin nhân viên: Tên nhân viên, Email, Địa chỉ, Số điện thoại, Giới tính, Ảnh đại diện, mật khẩu. </w:t>
            </w:r>
          </w:p>
          <w:p w14:paraId="544D5B51" w14:textId="77777777" w:rsidR="005346CD" w:rsidRPr="00F8461C" w:rsidRDefault="005346CD">
            <w:pPr>
              <w:numPr>
                <w:ilvl w:val="0"/>
                <w:numId w:val="26"/>
              </w:numPr>
              <w:spacing w:after="0"/>
            </w:pPr>
            <w:r w:rsidRPr="00F8461C">
              <w:t>Người quản trị nhập thông tin cần sửa, kích chọn nút sửa, hệ thống đưa ra thông báo sửa thông tin thành công.</w:t>
            </w:r>
          </w:p>
          <w:p w14:paraId="36B51D0D" w14:textId="77777777" w:rsidR="005346CD" w:rsidRPr="00F8461C" w:rsidRDefault="005346CD">
            <w:pPr>
              <w:numPr>
                <w:ilvl w:val="0"/>
                <w:numId w:val="26"/>
              </w:numPr>
              <w:spacing w:after="0"/>
            </w:pPr>
            <w:r w:rsidRPr="00F8461C">
              <w:t>Use case kết thúc</w:t>
            </w:r>
          </w:p>
        </w:tc>
      </w:tr>
      <w:tr w:rsidR="005346CD" w:rsidRPr="00F8461C" w14:paraId="6BACCB00" w14:textId="77777777" w:rsidTr="0039622F">
        <w:tc>
          <w:tcPr>
            <w:tcW w:w="1413" w:type="dxa"/>
            <w:vMerge/>
            <w:shd w:val="clear" w:color="auto" w:fill="auto"/>
          </w:tcPr>
          <w:p w14:paraId="6C6209C5" w14:textId="77777777" w:rsidR="005346CD" w:rsidRPr="00F8461C" w:rsidRDefault="005346CD" w:rsidP="0039622F">
            <w:pPr>
              <w:widowControl w:val="0"/>
              <w:spacing w:after="0"/>
              <w:jc w:val="left"/>
            </w:pPr>
          </w:p>
        </w:tc>
        <w:tc>
          <w:tcPr>
            <w:tcW w:w="1933" w:type="dxa"/>
            <w:shd w:val="clear" w:color="auto" w:fill="auto"/>
          </w:tcPr>
          <w:p w14:paraId="081DC65A" w14:textId="77777777" w:rsidR="005346CD" w:rsidRPr="00F8461C" w:rsidRDefault="005346CD" w:rsidP="0039622F">
            <w:pPr>
              <w:spacing w:before="240"/>
              <w:jc w:val="center"/>
              <w:rPr>
                <w:b/>
              </w:rPr>
            </w:pPr>
            <w:r w:rsidRPr="00F8461C">
              <w:rPr>
                <w:b/>
              </w:rPr>
              <w:t>Luồng rẽ nhánh</w:t>
            </w:r>
          </w:p>
        </w:tc>
        <w:tc>
          <w:tcPr>
            <w:tcW w:w="5716" w:type="dxa"/>
          </w:tcPr>
          <w:p w14:paraId="794F20DE" w14:textId="52BA5CB8"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45BDA18E" w14:textId="77777777" w:rsidTr="0039622F">
        <w:tc>
          <w:tcPr>
            <w:tcW w:w="3346" w:type="dxa"/>
            <w:gridSpan w:val="2"/>
            <w:shd w:val="clear" w:color="auto" w:fill="auto"/>
          </w:tcPr>
          <w:p w14:paraId="5EF49DA2" w14:textId="77777777" w:rsidR="005346CD" w:rsidRPr="00F8461C" w:rsidRDefault="005346CD" w:rsidP="0039622F">
            <w:pPr>
              <w:spacing w:before="240"/>
              <w:rPr>
                <w:b/>
              </w:rPr>
            </w:pPr>
            <w:r w:rsidRPr="00F8461C">
              <w:rPr>
                <w:b/>
              </w:rPr>
              <w:t>Các yêu cầu đặc biệt</w:t>
            </w:r>
          </w:p>
        </w:tc>
        <w:tc>
          <w:tcPr>
            <w:tcW w:w="5716" w:type="dxa"/>
          </w:tcPr>
          <w:p w14:paraId="69503993" w14:textId="77777777" w:rsidR="005346CD" w:rsidRPr="00F8461C" w:rsidRDefault="005346CD" w:rsidP="0039622F">
            <w:pPr>
              <w:spacing w:before="240"/>
            </w:pPr>
            <w:r w:rsidRPr="00F8461C">
              <w:t>Không có</w:t>
            </w:r>
          </w:p>
        </w:tc>
      </w:tr>
      <w:tr w:rsidR="005346CD" w:rsidRPr="00F8461C" w14:paraId="7F5EE96D" w14:textId="77777777" w:rsidTr="0039622F">
        <w:tc>
          <w:tcPr>
            <w:tcW w:w="3346" w:type="dxa"/>
            <w:gridSpan w:val="2"/>
            <w:shd w:val="clear" w:color="auto" w:fill="auto"/>
          </w:tcPr>
          <w:p w14:paraId="16EBA6AB" w14:textId="77777777" w:rsidR="005346CD" w:rsidRPr="00F8461C" w:rsidRDefault="005346CD" w:rsidP="0039622F">
            <w:pPr>
              <w:spacing w:before="240"/>
              <w:rPr>
                <w:b/>
              </w:rPr>
            </w:pPr>
            <w:r w:rsidRPr="00F8461C">
              <w:rPr>
                <w:b/>
              </w:rPr>
              <w:t>Tiền điều kiện</w:t>
            </w:r>
          </w:p>
        </w:tc>
        <w:tc>
          <w:tcPr>
            <w:tcW w:w="5716" w:type="dxa"/>
          </w:tcPr>
          <w:p w14:paraId="6965BF0B" w14:textId="77777777" w:rsidR="005346CD" w:rsidRPr="00F8461C" w:rsidRDefault="005346CD" w:rsidP="0039622F">
            <w:pPr>
              <w:spacing w:before="240"/>
            </w:pPr>
            <w:r w:rsidRPr="00F8461C">
              <w:t>Người quản trị phải đăng nhập thành công</w:t>
            </w:r>
          </w:p>
        </w:tc>
      </w:tr>
      <w:tr w:rsidR="005346CD" w:rsidRPr="00F8461C" w14:paraId="14E22B71" w14:textId="77777777" w:rsidTr="0039622F">
        <w:trPr>
          <w:trHeight w:val="843"/>
        </w:trPr>
        <w:tc>
          <w:tcPr>
            <w:tcW w:w="3346" w:type="dxa"/>
            <w:gridSpan w:val="2"/>
            <w:shd w:val="clear" w:color="auto" w:fill="auto"/>
          </w:tcPr>
          <w:p w14:paraId="772DF208" w14:textId="77777777" w:rsidR="005346CD" w:rsidRPr="00F8461C" w:rsidRDefault="005346CD" w:rsidP="0039622F">
            <w:pPr>
              <w:spacing w:before="240"/>
              <w:rPr>
                <w:b/>
              </w:rPr>
            </w:pPr>
            <w:r w:rsidRPr="00F8461C">
              <w:rPr>
                <w:b/>
              </w:rPr>
              <w:t>Hậu điều kiện</w:t>
            </w:r>
          </w:p>
        </w:tc>
        <w:tc>
          <w:tcPr>
            <w:tcW w:w="5716" w:type="dxa"/>
          </w:tcPr>
          <w:p w14:paraId="38AB0B6D" w14:textId="77777777" w:rsidR="005346CD" w:rsidRPr="00F8461C" w:rsidRDefault="005346CD" w:rsidP="0039622F">
            <w:pPr>
              <w:spacing w:before="240"/>
            </w:pPr>
            <w:r w:rsidRPr="00F8461C">
              <w:t>Không có</w:t>
            </w:r>
          </w:p>
        </w:tc>
      </w:tr>
      <w:tr w:rsidR="005346CD" w:rsidRPr="00F8461C" w14:paraId="75431BAD" w14:textId="77777777" w:rsidTr="0039622F">
        <w:trPr>
          <w:trHeight w:val="712"/>
        </w:trPr>
        <w:tc>
          <w:tcPr>
            <w:tcW w:w="3346" w:type="dxa"/>
            <w:gridSpan w:val="2"/>
            <w:shd w:val="clear" w:color="auto" w:fill="auto"/>
          </w:tcPr>
          <w:p w14:paraId="43A95588" w14:textId="77777777" w:rsidR="005346CD" w:rsidRPr="00F8461C" w:rsidRDefault="005346CD" w:rsidP="0039622F">
            <w:pPr>
              <w:spacing w:before="240"/>
              <w:rPr>
                <w:b/>
              </w:rPr>
            </w:pPr>
            <w:r w:rsidRPr="00F8461C">
              <w:rPr>
                <w:b/>
              </w:rPr>
              <w:lastRenderedPageBreak/>
              <w:t>Điểm mở rộng</w:t>
            </w:r>
          </w:p>
        </w:tc>
        <w:tc>
          <w:tcPr>
            <w:tcW w:w="5716" w:type="dxa"/>
          </w:tcPr>
          <w:p w14:paraId="5243272F" w14:textId="77777777" w:rsidR="005346CD" w:rsidRPr="00F8461C" w:rsidRDefault="005346CD" w:rsidP="0039622F">
            <w:pPr>
              <w:spacing w:before="240"/>
            </w:pPr>
            <w:r w:rsidRPr="00F8461C">
              <w:t>Không có</w:t>
            </w:r>
          </w:p>
        </w:tc>
      </w:tr>
    </w:tbl>
    <w:p w14:paraId="2A89A161" w14:textId="77777777" w:rsidR="005346CD" w:rsidRPr="00F8461C" w:rsidRDefault="005346CD" w:rsidP="005346CD"/>
    <w:p w14:paraId="7D00BE82" w14:textId="77777777" w:rsidR="005346CD" w:rsidRPr="00F8461C" w:rsidRDefault="005346CD" w:rsidP="005346CD"/>
    <w:p w14:paraId="20996AE1" w14:textId="77777777" w:rsidR="005346CD" w:rsidRPr="00F8461C" w:rsidRDefault="005346CD" w:rsidP="005346CD"/>
    <w:p w14:paraId="38A5F1B6" w14:textId="6E6541E2" w:rsidR="005346CD" w:rsidRPr="00F8461C" w:rsidRDefault="005346CD" w:rsidP="00435213">
      <w:pPr>
        <w:pStyle w:val="Heading3"/>
        <w:numPr>
          <w:ilvl w:val="2"/>
          <w:numId w:val="43"/>
        </w:numPr>
      </w:pPr>
      <w:bookmarkStart w:id="98" w:name="_13lirxzb79j3" w:colFirst="0" w:colLast="0"/>
      <w:bookmarkStart w:id="99" w:name="_Toc106861411"/>
      <w:bookmarkStart w:id="100" w:name="_Toc132570127"/>
      <w:bookmarkEnd w:id="98"/>
      <w:r w:rsidRPr="00F8461C">
        <w:t>Use case “Xóa nhân viên”</w:t>
      </w:r>
      <w:bookmarkEnd w:id="99"/>
      <w:bookmarkEnd w:id="100"/>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70F5A1D6" w14:textId="77777777" w:rsidTr="0039622F">
        <w:trPr>
          <w:trHeight w:val="795"/>
        </w:trPr>
        <w:tc>
          <w:tcPr>
            <w:tcW w:w="3346" w:type="dxa"/>
            <w:gridSpan w:val="2"/>
            <w:shd w:val="clear" w:color="auto" w:fill="auto"/>
          </w:tcPr>
          <w:p w14:paraId="5136A0E4" w14:textId="77777777" w:rsidR="005346CD" w:rsidRPr="00F8461C" w:rsidRDefault="005346CD" w:rsidP="0039622F">
            <w:pPr>
              <w:spacing w:before="240"/>
              <w:rPr>
                <w:b/>
              </w:rPr>
            </w:pPr>
            <w:r w:rsidRPr="00F8461C">
              <w:rPr>
                <w:b/>
              </w:rPr>
              <w:t>Tên Use case</w:t>
            </w:r>
          </w:p>
        </w:tc>
        <w:tc>
          <w:tcPr>
            <w:tcW w:w="5716" w:type="dxa"/>
          </w:tcPr>
          <w:p w14:paraId="37C7397F" w14:textId="77777777" w:rsidR="005346CD" w:rsidRPr="00F8461C" w:rsidRDefault="005346CD" w:rsidP="0039622F">
            <w:pPr>
              <w:spacing w:before="240"/>
            </w:pPr>
            <w:r w:rsidRPr="00F8461C">
              <w:t>Xóa nhân viên</w:t>
            </w:r>
          </w:p>
        </w:tc>
      </w:tr>
      <w:tr w:rsidR="005346CD" w:rsidRPr="00F8461C" w14:paraId="6F36CBC1" w14:textId="77777777" w:rsidTr="0039622F">
        <w:trPr>
          <w:trHeight w:val="795"/>
        </w:trPr>
        <w:tc>
          <w:tcPr>
            <w:tcW w:w="3346" w:type="dxa"/>
            <w:gridSpan w:val="2"/>
            <w:shd w:val="clear" w:color="auto" w:fill="auto"/>
          </w:tcPr>
          <w:p w14:paraId="1A4E93BE" w14:textId="77777777" w:rsidR="005346CD" w:rsidRPr="00F8461C" w:rsidRDefault="005346CD" w:rsidP="0039622F">
            <w:pPr>
              <w:spacing w:before="240"/>
              <w:rPr>
                <w:b/>
              </w:rPr>
            </w:pPr>
            <w:r w:rsidRPr="00F8461C">
              <w:rPr>
                <w:b/>
              </w:rPr>
              <w:t>Tác nhân</w:t>
            </w:r>
          </w:p>
        </w:tc>
        <w:tc>
          <w:tcPr>
            <w:tcW w:w="5716" w:type="dxa"/>
          </w:tcPr>
          <w:p w14:paraId="5386A362" w14:textId="77777777" w:rsidR="005346CD" w:rsidRPr="00F8461C" w:rsidRDefault="005346CD" w:rsidP="0039622F">
            <w:pPr>
              <w:spacing w:before="240"/>
            </w:pPr>
            <w:r w:rsidRPr="00F8461C">
              <w:t>Người quản trị</w:t>
            </w:r>
          </w:p>
        </w:tc>
      </w:tr>
      <w:tr w:rsidR="005346CD" w:rsidRPr="00F8461C" w14:paraId="23C0744C" w14:textId="77777777" w:rsidTr="0039622F">
        <w:tc>
          <w:tcPr>
            <w:tcW w:w="3346" w:type="dxa"/>
            <w:gridSpan w:val="2"/>
            <w:shd w:val="clear" w:color="auto" w:fill="auto"/>
          </w:tcPr>
          <w:p w14:paraId="24338D32" w14:textId="77777777" w:rsidR="005346CD" w:rsidRPr="00F8461C" w:rsidRDefault="005346CD" w:rsidP="0039622F">
            <w:pPr>
              <w:spacing w:before="240"/>
              <w:rPr>
                <w:b/>
              </w:rPr>
            </w:pPr>
            <w:r w:rsidRPr="00F8461C">
              <w:rPr>
                <w:b/>
              </w:rPr>
              <w:t>Mô tả vắn tắt</w:t>
            </w:r>
          </w:p>
        </w:tc>
        <w:tc>
          <w:tcPr>
            <w:tcW w:w="5716" w:type="dxa"/>
          </w:tcPr>
          <w:p w14:paraId="68BC8829" w14:textId="77777777" w:rsidR="005346CD" w:rsidRPr="00F8461C" w:rsidRDefault="005346CD" w:rsidP="0039622F">
            <w:pPr>
              <w:spacing w:before="240"/>
            </w:pPr>
            <w:r w:rsidRPr="00F8461C">
              <w:t>Use case này cho phép người quản trị Xóa nhân viên</w:t>
            </w:r>
          </w:p>
        </w:tc>
      </w:tr>
      <w:tr w:rsidR="005346CD" w:rsidRPr="00F8461C" w14:paraId="3481E1EA" w14:textId="77777777" w:rsidTr="0039622F">
        <w:tc>
          <w:tcPr>
            <w:tcW w:w="1413" w:type="dxa"/>
            <w:vMerge w:val="restart"/>
            <w:shd w:val="clear" w:color="auto" w:fill="auto"/>
          </w:tcPr>
          <w:p w14:paraId="293A5490"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3DCAE0B2" w14:textId="77777777" w:rsidR="005346CD" w:rsidRPr="00F8461C" w:rsidRDefault="005346CD" w:rsidP="0039622F">
            <w:pPr>
              <w:spacing w:before="240"/>
              <w:ind w:left="360"/>
              <w:jc w:val="center"/>
              <w:rPr>
                <w:b/>
              </w:rPr>
            </w:pPr>
            <w:r w:rsidRPr="00F8461C">
              <w:rPr>
                <w:b/>
              </w:rPr>
              <w:t>Luồng cơ bản</w:t>
            </w:r>
          </w:p>
        </w:tc>
        <w:tc>
          <w:tcPr>
            <w:tcW w:w="5716" w:type="dxa"/>
          </w:tcPr>
          <w:p w14:paraId="2B1AD1F9" w14:textId="77777777" w:rsidR="005346CD" w:rsidRPr="00F8461C" w:rsidRDefault="005346CD">
            <w:pPr>
              <w:numPr>
                <w:ilvl w:val="0"/>
                <w:numId w:val="26"/>
              </w:numPr>
              <w:spacing w:before="240" w:after="0"/>
            </w:pPr>
            <w:r w:rsidRPr="00F8461C">
              <w:t>Use case này bắt đầu khi người quản trị kích vào nút “Xóa” trên danh sách nhân viên tại cột “Xóa”.</w:t>
            </w:r>
          </w:p>
          <w:p w14:paraId="3EF617F9" w14:textId="77777777" w:rsidR="005346CD" w:rsidRPr="00F8461C" w:rsidRDefault="005346CD">
            <w:pPr>
              <w:numPr>
                <w:ilvl w:val="0"/>
                <w:numId w:val="26"/>
              </w:numPr>
              <w:spacing w:after="0"/>
            </w:pPr>
            <w:r w:rsidRPr="00F8461C">
              <w:t>Hệ thống sẽ truy cập vào bảng users và đổi trạng thái nhân viên thành “Đã xóa”</w:t>
            </w:r>
          </w:p>
          <w:p w14:paraId="02026F1F" w14:textId="77777777" w:rsidR="005346CD" w:rsidRPr="00F8461C" w:rsidRDefault="005346CD">
            <w:pPr>
              <w:numPr>
                <w:ilvl w:val="0"/>
                <w:numId w:val="26"/>
              </w:numPr>
              <w:spacing w:after="0"/>
            </w:pPr>
            <w:r w:rsidRPr="00F8461C">
              <w:t>Hệ thống hiển thị thông báo xóa nhân viên thành công.</w:t>
            </w:r>
          </w:p>
          <w:p w14:paraId="326DAC90" w14:textId="77777777" w:rsidR="005346CD" w:rsidRPr="00F8461C" w:rsidRDefault="005346CD">
            <w:pPr>
              <w:numPr>
                <w:ilvl w:val="0"/>
                <w:numId w:val="26"/>
              </w:numPr>
              <w:spacing w:after="0"/>
            </w:pPr>
            <w:r w:rsidRPr="00F8461C">
              <w:t>Use case kết thúc</w:t>
            </w:r>
          </w:p>
        </w:tc>
      </w:tr>
      <w:tr w:rsidR="005346CD" w:rsidRPr="00F8461C" w14:paraId="5F678CF0" w14:textId="77777777" w:rsidTr="0039622F">
        <w:tc>
          <w:tcPr>
            <w:tcW w:w="1413" w:type="dxa"/>
            <w:vMerge/>
            <w:shd w:val="clear" w:color="auto" w:fill="auto"/>
          </w:tcPr>
          <w:p w14:paraId="75C49111" w14:textId="77777777" w:rsidR="005346CD" w:rsidRPr="00F8461C" w:rsidRDefault="005346CD" w:rsidP="0039622F">
            <w:pPr>
              <w:widowControl w:val="0"/>
              <w:spacing w:after="0"/>
              <w:jc w:val="left"/>
            </w:pPr>
          </w:p>
        </w:tc>
        <w:tc>
          <w:tcPr>
            <w:tcW w:w="1933" w:type="dxa"/>
            <w:shd w:val="clear" w:color="auto" w:fill="auto"/>
          </w:tcPr>
          <w:p w14:paraId="10FE28D2" w14:textId="77777777" w:rsidR="005346CD" w:rsidRPr="00F8461C" w:rsidRDefault="005346CD" w:rsidP="0039622F">
            <w:pPr>
              <w:spacing w:before="240"/>
              <w:jc w:val="center"/>
              <w:rPr>
                <w:b/>
              </w:rPr>
            </w:pPr>
            <w:r w:rsidRPr="00F8461C">
              <w:rPr>
                <w:b/>
              </w:rPr>
              <w:t>Luồng rẽ nhánh</w:t>
            </w:r>
          </w:p>
        </w:tc>
        <w:tc>
          <w:tcPr>
            <w:tcW w:w="5716" w:type="dxa"/>
          </w:tcPr>
          <w:p w14:paraId="0170CCA5" w14:textId="29C004DB" w:rsidR="005346CD" w:rsidRPr="00F8461C" w:rsidRDefault="005346CD" w:rsidP="0039622F">
            <w:pPr>
              <w:spacing w:before="240"/>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7A7A086E" w14:textId="77777777" w:rsidTr="0039622F">
        <w:tc>
          <w:tcPr>
            <w:tcW w:w="3346" w:type="dxa"/>
            <w:gridSpan w:val="2"/>
            <w:shd w:val="clear" w:color="auto" w:fill="auto"/>
          </w:tcPr>
          <w:p w14:paraId="2296B978" w14:textId="77777777" w:rsidR="005346CD" w:rsidRPr="00F8461C" w:rsidRDefault="005346CD" w:rsidP="0039622F">
            <w:pPr>
              <w:spacing w:before="240"/>
              <w:rPr>
                <w:b/>
              </w:rPr>
            </w:pPr>
            <w:r w:rsidRPr="00F8461C">
              <w:rPr>
                <w:b/>
              </w:rPr>
              <w:t>Các yêu cầu đặc biệt</w:t>
            </w:r>
          </w:p>
        </w:tc>
        <w:tc>
          <w:tcPr>
            <w:tcW w:w="5716" w:type="dxa"/>
          </w:tcPr>
          <w:p w14:paraId="0B55ED37" w14:textId="77777777" w:rsidR="005346CD" w:rsidRPr="00F8461C" w:rsidRDefault="005346CD" w:rsidP="0039622F">
            <w:pPr>
              <w:spacing w:before="240"/>
            </w:pPr>
            <w:r w:rsidRPr="00F8461C">
              <w:t>Không có</w:t>
            </w:r>
          </w:p>
        </w:tc>
      </w:tr>
      <w:tr w:rsidR="005346CD" w:rsidRPr="00F8461C" w14:paraId="54204248" w14:textId="77777777" w:rsidTr="0039622F">
        <w:tc>
          <w:tcPr>
            <w:tcW w:w="3346" w:type="dxa"/>
            <w:gridSpan w:val="2"/>
            <w:shd w:val="clear" w:color="auto" w:fill="auto"/>
          </w:tcPr>
          <w:p w14:paraId="36A25FAB" w14:textId="77777777" w:rsidR="005346CD" w:rsidRPr="00F8461C" w:rsidRDefault="005346CD" w:rsidP="0039622F">
            <w:pPr>
              <w:spacing w:before="240"/>
              <w:rPr>
                <w:b/>
              </w:rPr>
            </w:pPr>
            <w:r w:rsidRPr="00F8461C">
              <w:rPr>
                <w:b/>
              </w:rPr>
              <w:lastRenderedPageBreak/>
              <w:t>Tiền điều kiện</w:t>
            </w:r>
          </w:p>
        </w:tc>
        <w:tc>
          <w:tcPr>
            <w:tcW w:w="5716" w:type="dxa"/>
          </w:tcPr>
          <w:p w14:paraId="0E3CF8C4" w14:textId="77777777" w:rsidR="005346CD" w:rsidRPr="00F8461C" w:rsidRDefault="005346CD" w:rsidP="0039622F">
            <w:pPr>
              <w:spacing w:before="240"/>
            </w:pPr>
            <w:r w:rsidRPr="00F8461C">
              <w:t>Người quản trị phải đăng nhập thành công</w:t>
            </w:r>
          </w:p>
        </w:tc>
      </w:tr>
      <w:tr w:rsidR="005346CD" w:rsidRPr="00F8461C" w14:paraId="0076B0E0" w14:textId="77777777" w:rsidTr="0039622F">
        <w:trPr>
          <w:trHeight w:val="843"/>
        </w:trPr>
        <w:tc>
          <w:tcPr>
            <w:tcW w:w="3346" w:type="dxa"/>
            <w:gridSpan w:val="2"/>
            <w:shd w:val="clear" w:color="auto" w:fill="auto"/>
          </w:tcPr>
          <w:p w14:paraId="749B9E24" w14:textId="77777777" w:rsidR="005346CD" w:rsidRPr="00F8461C" w:rsidRDefault="005346CD" w:rsidP="0039622F">
            <w:pPr>
              <w:spacing w:before="240"/>
              <w:rPr>
                <w:b/>
              </w:rPr>
            </w:pPr>
            <w:r w:rsidRPr="00F8461C">
              <w:rPr>
                <w:b/>
              </w:rPr>
              <w:t>Hậu điều kiện</w:t>
            </w:r>
          </w:p>
        </w:tc>
        <w:tc>
          <w:tcPr>
            <w:tcW w:w="5716" w:type="dxa"/>
          </w:tcPr>
          <w:p w14:paraId="110ED10E" w14:textId="77777777" w:rsidR="005346CD" w:rsidRPr="00F8461C" w:rsidRDefault="005346CD" w:rsidP="0039622F">
            <w:pPr>
              <w:spacing w:before="240"/>
            </w:pPr>
            <w:r w:rsidRPr="00F8461C">
              <w:t>Không có</w:t>
            </w:r>
          </w:p>
        </w:tc>
      </w:tr>
      <w:tr w:rsidR="005346CD" w:rsidRPr="00F8461C" w14:paraId="4C930F5B" w14:textId="77777777" w:rsidTr="0039622F">
        <w:trPr>
          <w:trHeight w:val="712"/>
        </w:trPr>
        <w:tc>
          <w:tcPr>
            <w:tcW w:w="3346" w:type="dxa"/>
            <w:gridSpan w:val="2"/>
            <w:shd w:val="clear" w:color="auto" w:fill="auto"/>
          </w:tcPr>
          <w:p w14:paraId="646C29FC" w14:textId="77777777" w:rsidR="005346CD" w:rsidRPr="00F8461C" w:rsidRDefault="005346CD" w:rsidP="0039622F">
            <w:pPr>
              <w:spacing w:before="240"/>
              <w:rPr>
                <w:b/>
              </w:rPr>
            </w:pPr>
            <w:r w:rsidRPr="00F8461C">
              <w:rPr>
                <w:b/>
              </w:rPr>
              <w:t>Điểm mở rộng</w:t>
            </w:r>
          </w:p>
        </w:tc>
        <w:tc>
          <w:tcPr>
            <w:tcW w:w="5716" w:type="dxa"/>
          </w:tcPr>
          <w:p w14:paraId="2493939F" w14:textId="77777777" w:rsidR="005346CD" w:rsidRPr="00F8461C" w:rsidRDefault="005346CD" w:rsidP="0039622F">
            <w:pPr>
              <w:spacing w:before="240"/>
            </w:pPr>
            <w:r w:rsidRPr="00F8461C">
              <w:t>Không có</w:t>
            </w:r>
          </w:p>
        </w:tc>
      </w:tr>
    </w:tbl>
    <w:p w14:paraId="40C0F2AC" w14:textId="6EDFBCF7" w:rsidR="005346CD" w:rsidRPr="00F8461C" w:rsidRDefault="005346CD" w:rsidP="005346CD"/>
    <w:p w14:paraId="452A7771" w14:textId="3D9D7529" w:rsidR="005346CD" w:rsidRPr="00F8461C" w:rsidRDefault="005346CD" w:rsidP="00435213">
      <w:pPr>
        <w:pStyle w:val="Heading3"/>
        <w:numPr>
          <w:ilvl w:val="2"/>
          <w:numId w:val="43"/>
        </w:numPr>
      </w:pPr>
      <w:bookmarkStart w:id="101" w:name="_rz997diwsnuw" w:colFirst="0" w:colLast="0"/>
      <w:bookmarkStart w:id="102" w:name="_Toc106861412"/>
      <w:bookmarkStart w:id="103" w:name="_Toc132570128"/>
      <w:bookmarkEnd w:id="101"/>
      <w:r w:rsidRPr="00F8461C">
        <w:t>Use case “Quản lý khách hàng”</w:t>
      </w:r>
      <w:bookmarkEnd w:id="102"/>
      <w:bookmarkEnd w:id="103"/>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135CD421" w14:textId="77777777" w:rsidTr="0039622F">
        <w:trPr>
          <w:trHeight w:val="795"/>
        </w:trPr>
        <w:tc>
          <w:tcPr>
            <w:tcW w:w="3346" w:type="dxa"/>
            <w:gridSpan w:val="2"/>
            <w:shd w:val="clear" w:color="auto" w:fill="auto"/>
          </w:tcPr>
          <w:p w14:paraId="0935046B" w14:textId="77777777" w:rsidR="005346CD" w:rsidRPr="00F8461C" w:rsidRDefault="005346CD" w:rsidP="0039622F">
            <w:pPr>
              <w:spacing w:before="240"/>
              <w:rPr>
                <w:b/>
              </w:rPr>
            </w:pPr>
            <w:r w:rsidRPr="00F8461C">
              <w:rPr>
                <w:b/>
              </w:rPr>
              <w:t>Tên Use case</w:t>
            </w:r>
          </w:p>
        </w:tc>
        <w:tc>
          <w:tcPr>
            <w:tcW w:w="5716" w:type="dxa"/>
          </w:tcPr>
          <w:p w14:paraId="51F73298" w14:textId="77777777" w:rsidR="005346CD" w:rsidRPr="00F8461C" w:rsidRDefault="005346CD" w:rsidP="0039622F">
            <w:pPr>
              <w:spacing w:before="240"/>
            </w:pPr>
            <w:r w:rsidRPr="00F8461C">
              <w:t>Hiển thị danh sách khách hàng</w:t>
            </w:r>
          </w:p>
        </w:tc>
      </w:tr>
      <w:tr w:rsidR="005346CD" w:rsidRPr="00F8461C" w14:paraId="560FD394" w14:textId="77777777" w:rsidTr="0039622F">
        <w:trPr>
          <w:trHeight w:val="795"/>
        </w:trPr>
        <w:tc>
          <w:tcPr>
            <w:tcW w:w="3346" w:type="dxa"/>
            <w:gridSpan w:val="2"/>
            <w:shd w:val="clear" w:color="auto" w:fill="auto"/>
          </w:tcPr>
          <w:p w14:paraId="6B42A078" w14:textId="77777777" w:rsidR="005346CD" w:rsidRPr="00F8461C" w:rsidRDefault="005346CD" w:rsidP="0039622F">
            <w:pPr>
              <w:spacing w:before="240"/>
              <w:rPr>
                <w:b/>
              </w:rPr>
            </w:pPr>
            <w:r w:rsidRPr="00F8461C">
              <w:rPr>
                <w:b/>
              </w:rPr>
              <w:t>Tác nhân</w:t>
            </w:r>
          </w:p>
        </w:tc>
        <w:tc>
          <w:tcPr>
            <w:tcW w:w="5716" w:type="dxa"/>
          </w:tcPr>
          <w:p w14:paraId="76131B6B" w14:textId="77777777" w:rsidR="005346CD" w:rsidRPr="00F8461C" w:rsidRDefault="005346CD" w:rsidP="0039622F">
            <w:pPr>
              <w:spacing w:before="240"/>
            </w:pPr>
            <w:r w:rsidRPr="00F8461C">
              <w:t>Người quản trị</w:t>
            </w:r>
          </w:p>
        </w:tc>
      </w:tr>
      <w:tr w:rsidR="005346CD" w:rsidRPr="00F8461C" w14:paraId="0957E9B3" w14:textId="77777777" w:rsidTr="0039622F">
        <w:tc>
          <w:tcPr>
            <w:tcW w:w="3346" w:type="dxa"/>
            <w:gridSpan w:val="2"/>
            <w:shd w:val="clear" w:color="auto" w:fill="auto"/>
          </w:tcPr>
          <w:p w14:paraId="3834AA69" w14:textId="77777777" w:rsidR="005346CD" w:rsidRPr="00F8461C" w:rsidRDefault="005346CD" w:rsidP="0039622F">
            <w:pPr>
              <w:spacing w:before="240"/>
              <w:rPr>
                <w:b/>
              </w:rPr>
            </w:pPr>
            <w:r w:rsidRPr="00F8461C">
              <w:rPr>
                <w:b/>
              </w:rPr>
              <w:t>Mô tả vắn tắt</w:t>
            </w:r>
          </w:p>
        </w:tc>
        <w:tc>
          <w:tcPr>
            <w:tcW w:w="5716" w:type="dxa"/>
          </w:tcPr>
          <w:p w14:paraId="577A4939" w14:textId="77777777" w:rsidR="005346CD" w:rsidRPr="00F8461C" w:rsidRDefault="005346CD" w:rsidP="0039622F">
            <w:pPr>
              <w:spacing w:before="240"/>
            </w:pPr>
            <w:r w:rsidRPr="00F8461C">
              <w:t>Use case này cho phép người quản trị xem danh sách khách hàng</w:t>
            </w:r>
          </w:p>
        </w:tc>
      </w:tr>
      <w:tr w:rsidR="005346CD" w:rsidRPr="00F8461C" w14:paraId="3B9CEB02" w14:textId="77777777" w:rsidTr="0039622F">
        <w:tc>
          <w:tcPr>
            <w:tcW w:w="1413" w:type="dxa"/>
            <w:vMerge w:val="restart"/>
            <w:shd w:val="clear" w:color="auto" w:fill="auto"/>
          </w:tcPr>
          <w:p w14:paraId="0CAD3147"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6B481B93" w14:textId="77777777" w:rsidR="005346CD" w:rsidRPr="00F8461C" w:rsidRDefault="005346CD" w:rsidP="0039622F">
            <w:pPr>
              <w:spacing w:before="240"/>
              <w:ind w:left="360"/>
              <w:jc w:val="center"/>
              <w:rPr>
                <w:b/>
              </w:rPr>
            </w:pPr>
            <w:r w:rsidRPr="00F8461C">
              <w:rPr>
                <w:b/>
              </w:rPr>
              <w:t>Luồng cơ bản</w:t>
            </w:r>
          </w:p>
        </w:tc>
        <w:tc>
          <w:tcPr>
            <w:tcW w:w="5716" w:type="dxa"/>
          </w:tcPr>
          <w:p w14:paraId="4856CBBD" w14:textId="77777777" w:rsidR="005346CD" w:rsidRPr="00F8461C" w:rsidRDefault="005346CD">
            <w:pPr>
              <w:numPr>
                <w:ilvl w:val="0"/>
                <w:numId w:val="26"/>
              </w:numPr>
              <w:spacing w:before="240" w:after="0"/>
            </w:pPr>
            <w:r w:rsidRPr="00F8461C">
              <w:t>Use case này bắt đầu khi người quản trị kích vào nút “Quản lý khách hàng” sau đó chọn nút “Danh sách khách hàng”.</w:t>
            </w:r>
          </w:p>
          <w:p w14:paraId="44D2FCE2" w14:textId="77777777" w:rsidR="005346CD" w:rsidRPr="00F8461C" w:rsidRDefault="005346CD">
            <w:pPr>
              <w:numPr>
                <w:ilvl w:val="0"/>
                <w:numId w:val="26"/>
              </w:numPr>
              <w:spacing w:after="0"/>
            </w:pPr>
            <w:r w:rsidRPr="00F8461C">
              <w:t>Hệ thống sẽ truy cập vào bảng users và lấy ra tất cả các thông tin của khách hàng có role = 2.</w:t>
            </w:r>
          </w:p>
          <w:p w14:paraId="6D3C412A" w14:textId="77777777" w:rsidR="005346CD" w:rsidRPr="00F8461C" w:rsidRDefault="005346CD">
            <w:pPr>
              <w:numPr>
                <w:ilvl w:val="0"/>
                <w:numId w:val="26"/>
              </w:numPr>
              <w:spacing w:after="0"/>
            </w:pPr>
            <w:r w:rsidRPr="00F8461C">
              <w:t>Use case kết thúc</w:t>
            </w:r>
          </w:p>
        </w:tc>
      </w:tr>
      <w:tr w:rsidR="005346CD" w:rsidRPr="00F8461C" w14:paraId="2B5E7BC9" w14:textId="77777777" w:rsidTr="0039622F">
        <w:tc>
          <w:tcPr>
            <w:tcW w:w="1413" w:type="dxa"/>
            <w:vMerge/>
            <w:shd w:val="clear" w:color="auto" w:fill="auto"/>
          </w:tcPr>
          <w:p w14:paraId="0DF08438" w14:textId="77777777" w:rsidR="005346CD" w:rsidRPr="00F8461C" w:rsidRDefault="005346CD" w:rsidP="0039622F">
            <w:pPr>
              <w:widowControl w:val="0"/>
              <w:spacing w:after="0"/>
              <w:jc w:val="left"/>
            </w:pPr>
          </w:p>
        </w:tc>
        <w:tc>
          <w:tcPr>
            <w:tcW w:w="1933" w:type="dxa"/>
            <w:shd w:val="clear" w:color="auto" w:fill="auto"/>
          </w:tcPr>
          <w:p w14:paraId="5F0D1FAD" w14:textId="77777777" w:rsidR="005346CD" w:rsidRPr="00F8461C" w:rsidRDefault="005346CD" w:rsidP="0039622F">
            <w:pPr>
              <w:spacing w:before="240"/>
              <w:jc w:val="center"/>
              <w:rPr>
                <w:b/>
              </w:rPr>
            </w:pPr>
            <w:r w:rsidRPr="00F8461C">
              <w:rPr>
                <w:b/>
              </w:rPr>
              <w:t>Luồng rẽ nhánh</w:t>
            </w:r>
          </w:p>
        </w:tc>
        <w:tc>
          <w:tcPr>
            <w:tcW w:w="5716" w:type="dxa"/>
          </w:tcPr>
          <w:p w14:paraId="158506B1" w14:textId="7CB93AE4" w:rsidR="005346CD" w:rsidRPr="00F8461C" w:rsidRDefault="005346CD" w:rsidP="0039622F">
            <w:pPr>
              <w:spacing w:before="240"/>
            </w:pPr>
            <w:r w:rsidRPr="00F8461C">
              <w:t xml:space="preserve">Tại bất kỳ thời điểm nào trong quá trình thực hiện use case, nếu không thể kết nối với </w:t>
            </w:r>
            <w:r w:rsidR="004E7950">
              <w:t>Admin</w:t>
            </w:r>
            <w:r w:rsidRPr="00F8461C">
              <w:t xml:space="preserve"> thì hệ thống sẽ hiển thị một thông báo lỗi và use case kết thúc.</w:t>
            </w:r>
          </w:p>
        </w:tc>
      </w:tr>
      <w:tr w:rsidR="005346CD" w:rsidRPr="00F8461C" w14:paraId="3DB560A0" w14:textId="77777777" w:rsidTr="0039622F">
        <w:tc>
          <w:tcPr>
            <w:tcW w:w="3346" w:type="dxa"/>
            <w:gridSpan w:val="2"/>
            <w:shd w:val="clear" w:color="auto" w:fill="auto"/>
          </w:tcPr>
          <w:p w14:paraId="62BF8C6F" w14:textId="77777777" w:rsidR="005346CD" w:rsidRPr="00F8461C" w:rsidRDefault="005346CD" w:rsidP="0039622F">
            <w:pPr>
              <w:spacing w:before="240"/>
              <w:rPr>
                <w:b/>
              </w:rPr>
            </w:pPr>
            <w:r w:rsidRPr="00F8461C">
              <w:rPr>
                <w:b/>
              </w:rPr>
              <w:t>Các yêu cầu đặc biệt</w:t>
            </w:r>
          </w:p>
        </w:tc>
        <w:tc>
          <w:tcPr>
            <w:tcW w:w="5716" w:type="dxa"/>
          </w:tcPr>
          <w:p w14:paraId="697B63ED" w14:textId="77777777" w:rsidR="005346CD" w:rsidRPr="00F8461C" w:rsidRDefault="005346CD" w:rsidP="0039622F">
            <w:pPr>
              <w:spacing w:before="240"/>
            </w:pPr>
            <w:r w:rsidRPr="00F8461C">
              <w:t>Không có</w:t>
            </w:r>
          </w:p>
        </w:tc>
      </w:tr>
      <w:tr w:rsidR="005346CD" w:rsidRPr="00F8461C" w14:paraId="796443FE" w14:textId="77777777" w:rsidTr="0039622F">
        <w:tc>
          <w:tcPr>
            <w:tcW w:w="3346" w:type="dxa"/>
            <w:gridSpan w:val="2"/>
            <w:shd w:val="clear" w:color="auto" w:fill="auto"/>
          </w:tcPr>
          <w:p w14:paraId="7248B8AF" w14:textId="77777777" w:rsidR="005346CD" w:rsidRPr="00F8461C" w:rsidRDefault="005346CD" w:rsidP="0039622F">
            <w:pPr>
              <w:spacing w:before="240"/>
              <w:rPr>
                <w:b/>
              </w:rPr>
            </w:pPr>
            <w:r w:rsidRPr="00F8461C">
              <w:rPr>
                <w:b/>
              </w:rPr>
              <w:lastRenderedPageBreak/>
              <w:t>Tiền điều kiện</w:t>
            </w:r>
          </w:p>
        </w:tc>
        <w:tc>
          <w:tcPr>
            <w:tcW w:w="5716" w:type="dxa"/>
          </w:tcPr>
          <w:p w14:paraId="6AE1F441" w14:textId="77777777" w:rsidR="005346CD" w:rsidRPr="00F8461C" w:rsidRDefault="005346CD" w:rsidP="0039622F">
            <w:pPr>
              <w:spacing w:before="240"/>
            </w:pPr>
            <w:r w:rsidRPr="00F8461C">
              <w:t>Người quản trị phải đăng nhập thành công</w:t>
            </w:r>
          </w:p>
        </w:tc>
      </w:tr>
      <w:tr w:rsidR="005346CD" w:rsidRPr="00F8461C" w14:paraId="5A7605BE" w14:textId="77777777" w:rsidTr="0039622F">
        <w:trPr>
          <w:trHeight w:val="843"/>
        </w:trPr>
        <w:tc>
          <w:tcPr>
            <w:tcW w:w="3346" w:type="dxa"/>
            <w:gridSpan w:val="2"/>
            <w:shd w:val="clear" w:color="auto" w:fill="auto"/>
          </w:tcPr>
          <w:p w14:paraId="16915426" w14:textId="77777777" w:rsidR="005346CD" w:rsidRPr="00F8461C" w:rsidRDefault="005346CD" w:rsidP="0039622F">
            <w:pPr>
              <w:spacing w:before="240"/>
              <w:rPr>
                <w:b/>
              </w:rPr>
            </w:pPr>
            <w:r w:rsidRPr="00F8461C">
              <w:rPr>
                <w:b/>
              </w:rPr>
              <w:t>Hậu điều kiện</w:t>
            </w:r>
          </w:p>
        </w:tc>
        <w:tc>
          <w:tcPr>
            <w:tcW w:w="5716" w:type="dxa"/>
          </w:tcPr>
          <w:p w14:paraId="6055E66E" w14:textId="77777777" w:rsidR="005346CD" w:rsidRPr="00F8461C" w:rsidRDefault="005346CD" w:rsidP="0039622F">
            <w:pPr>
              <w:spacing w:before="240"/>
            </w:pPr>
            <w:r w:rsidRPr="00F8461C">
              <w:t>Không có</w:t>
            </w:r>
          </w:p>
        </w:tc>
      </w:tr>
      <w:tr w:rsidR="005346CD" w:rsidRPr="00F8461C" w14:paraId="6873C29B" w14:textId="77777777" w:rsidTr="0039622F">
        <w:trPr>
          <w:trHeight w:val="712"/>
        </w:trPr>
        <w:tc>
          <w:tcPr>
            <w:tcW w:w="3346" w:type="dxa"/>
            <w:gridSpan w:val="2"/>
            <w:shd w:val="clear" w:color="auto" w:fill="auto"/>
          </w:tcPr>
          <w:p w14:paraId="7CC7268E" w14:textId="77777777" w:rsidR="005346CD" w:rsidRPr="00F8461C" w:rsidRDefault="005346CD" w:rsidP="0039622F">
            <w:pPr>
              <w:spacing w:before="240"/>
              <w:rPr>
                <w:b/>
              </w:rPr>
            </w:pPr>
            <w:r w:rsidRPr="00F8461C">
              <w:rPr>
                <w:b/>
              </w:rPr>
              <w:t>Điểm mở rộng</w:t>
            </w:r>
          </w:p>
        </w:tc>
        <w:tc>
          <w:tcPr>
            <w:tcW w:w="5716" w:type="dxa"/>
          </w:tcPr>
          <w:p w14:paraId="7F1F224C" w14:textId="77777777" w:rsidR="005346CD" w:rsidRPr="00F8461C" w:rsidRDefault="005346CD" w:rsidP="0039622F">
            <w:pPr>
              <w:spacing w:before="240"/>
            </w:pPr>
            <w:r w:rsidRPr="00F8461C">
              <w:t>Không có</w:t>
            </w:r>
          </w:p>
        </w:tc>
      </w:tr>
    </w:tbl>
    <w:p w14:paraId="0BA47E10" w14:textId="186141ED" w:rsidR="005346CD" w:rsidRPr="00F8461C" w:rsidRDefault="005346CD" w:rsidP="005346CD">
      <w:pPr>
        <w:rPr>
          <w:b/>
          <w:color w:val="000000"/>
        </w:rPr>
      </w:pPr>
    </w:p>
    <w:p w14:paraId="4084E788" w14:textId="5CA47BB0" w:rsidR="005346CD" w:rsidRPr="00F8461C" w:rsidRDefault="005346CD" w:rsidP="00435213">
      <w:pPr>
        <w:pStyle w:val="Heading3"/>
        <w:numPr>
          <w:ilvl w:val="2"/>
          <w:numId w:val="43"/>
        </w:numPr>
      </w:pPr>
      <w:bookmarkStart w:id="104" w:name="_Toc106861413"/>
      <w:bookmarkStart w:id="105" w:name="_Toc132570129"/>
      <w:r w:rsidRPr="00F8461C">
        <w:t>Use case “Xem sản phẩm”</w:t>
      </w:r>
      <w:bookmarkEnd w:id="104"/>
      <w:bookmarkEnd w:id="105"/>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53FFDE59" w14:textId="77777777" w:rsidTr="0039622F">
        <w:trPr>
          <w:trHeight w:val="795"/>
        </w:trPr>
        <w:tc>
          <w:tcPr>
            <w:tcW w:w="3346" w:type="dxa"/>
            <w:gridSpan w:val="2"/>
            <w:shd w:val="clear" w:color="auto" w:fill="auto"/>
            <w:vAlign w:val="center"/>
          </w:tcPr>
          <w:p w14:paraId="45B31D54" w14:textId="77777777" w:rsidR="005346CD" w:rsidRPr="00F8461C" w:rsidRDefault="005346CD" w:rsidP="0039622F">
            <w:pPr>
              <w:spacing w:before="240"/>
              <w:jc w:val="center"/>
              <w:rPr>
                <w:b/>
              </w:rPr>
            </w:pPr>
            <w:r w:rsidRPr="00F8461C">
              <w:rPr>
                <w:b/>
              </w:rPr>
              <w:t>Tên Use case</w:t>
            </w:r>
          </w:p>
        </w:tc>
        <w:tc>
          <w:tcPr>
            <w:tcW w:w="5716" w:type="dxa"/>
            <w:vAlign w:val="center"/>
          </w:tcPr>
          <w:p w14:paraId="0378FFF4" w14:textId="77777777" w:rsidR="005346CD" w:rsidRPr="00F8461C" w:rsidRDefault="005346CD" w:rsidP="0039622F">
            <w:pPr>
              <w:pBdr>
                <w:top w:val="nil"/>
                <w:left w:val="nil"/>
                <w:bottom w:val="nil"/>
                <w:right w:val="nil"/>
                <w:between w:val="nil"/>
              </w:pBdr>
              <w:spacing w:before="240"/>
              <w:jc w:val="left"/>
            </w:pPr>
            <w:r w:rsidRPr="00F8461C">
              <w:t>Xem danh sách sản phẩm</w:t>
            </w:r>
          </w:p>
        </w:tc>
      </w:tr>
      <w:tr w:rsidR="005346CD" w:rsidRPr="00F8461C" w14:paraId="4A958776" w14:textId="77777777" w:rsidTr="0039622F">
        <w:trPr>
          <w:trHeight w:val="795"/>
        </w:trPr>
        <w:tc>
          <w:tcPr>
            <w:tcW w:w="3346" w:type="dxa"/>
            <w:gridSpan w:val="2"/>
            <w:shd w:val="clear" w:color="auto" w:fill="auto"/>
            <w:vAlign w:val="center"/>
          </w:tcPr>
          <w:p w14:paraId="1A01EAB4" w14:textId="77777777" w:rsidR="005346CD" w:rsidRPr="00F8461C" w:rsidRDefault="005346CD" w:rsidP="0039622F">
            <w:pPr>
              <w:spacing w:before="240"/>
              <w:jc w:val="center"/>
              <w:rPr>
                <w:b/>
              </w:rPr>
            </w:pPr>
            <w:r w:rsidRPr="00F8461C">
              <w:rPr>
                <w:b/>
              </w:rPr>
              <w:t>Tác nhân</w:t>
            </w:r>
          </w:p>
        </w:tc>
        <w:tc>
          <w:tcPr>
            <w:tcW w:w="5716" w:type="dxa"/>
            <w:vAlign w:val="center"/>
          </w:tcPr>
          <w:p w14:paraId="5695C438" w14:textId="77777777" w:rsidR="005346CD" w:rsidRPr="00F8461C" w:rsidRDefault="005346CD" w:rsidP="0039622F">
            <w:pPr>
              <w:pBdr>
                <w:top w:val="nil"/>
                <w:left w:val="nil"/>
                <w:bottom w:val="nil"/>
                <w:right w:val="nil"/>
                <w:between w:val="nil"/>
              </w:pBdr>
              <w:spacing w:before="240"/>
              <w:jc w:val="left"/>
            </w:pPr>
            <w:r w:rsidRPr="00F8461C">
              <w:t>Khách hàng</w:t>
            </w:r>
          </w:p>
        </w:tc>
      </w:tr>
      <w:tr w:rsidR="005346CD" w:rsidRPr="00F8461C" w14:paraId="05B3281C" w14:textId="77777777" w:rsidTr="0039622F">
        <w:trPr>
          <w:trHeight w:val="1090"/>
        </w:trPr>
        <w:tc>
          <w:tcPr>
            <w:tcW w:w="3346" w:type="dxa"/>
            <w:gridSpan w:val="2"/>
            <w:shd w:val="clear" w:color="auto" w:fill="auto"/>
            <w:vAlign w:val="center"/>
          </w:tcPr>
          <w:p w14:paraId="657AA204"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2CA65FBA" w14:textId="77777777" w:rsidR="005346CD" w:rsidRPr="00F8461C" w:rsidRDefault="005346CD" w:rsidP="0039622F">
            <w:pPr>
              <w:spacing w:before="240"/>
              <w:jc w:val="left"/>
            </w:pPr>
            <w:r w:rsidRPr="00F8461C">
              <w:t>Use case này cho phép người dùng xem danh sách các sản phẩm</w:t>
            </w:r>
          </w:p>
        </w:tc>
      </w:tr>
      <w:tr w:rsidR="005346CD" w:rsidRPr="00F8461C" w14:paraId="1EFED4B8" w14:textId="77777777" w:rsidTr="0039622F">
        <w:tc>
          <w:tcPr>
            <w:tcW w:w="1413" w:type="dxa"/>
            <w:vMerge w:val="restart"/>
            <w:shd w:val="clear" w:color="auto" w:fill="auto"/>
            <w:vAlign w:val="center"/>
          </w:tcPr>
          <w:p w14:paraId="45165CDD"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05F567F3" w14:textId="77777777" w:rsidR="005346CD" w:rsidRPr="00F8461C" w:rsidRDefault="005346CD" w:rsidP="0039622F">
            <w:pPr>
              <w:spacing w:before="240"/>
              <w:jc w:val="center"/>
              <w:rPr>
                <w:b/>
              </w:rPr>
            </w:pPr>
            <w:r w:rsidRPr="00F8461C">
              <w:rPr>
                <w:b/>
              </w:rPr>
              <w:t>Luồng cơ bản</w:t>
            </w:r>
          </w:p>
        </w:tc>
        <w:tc>
          <w:tcPr>
            <w:tcW w:w="5716" w:type="dxa"/>
          </w:tcPr>
          <w:p w14:paraId="32A18AB4" w14:textId="77777777" w:rsidR="005346CD" w:rsidRPr="00F8461C" w:rsidRDefault="005346CD">
            <w:pPr>
              <w:numPr>
                <w:ilvl w:val="0"/>
                <w:numId w:val="28"/>
              </w:numPr>
              <w:pBdr>
                <w:top w:val="nil"/>
                <w:left w:val="nil"/>
                <w:bottom w:val="nil"/>
                <w:right w:val="nil"/>
                <w:between w:val="nil"/>
              </w:pBdr>
              <w:spacing w:before="240" w:after="0"/>
              <w:jc w:val="left"/>
              <w:rPr>
                <w:color w:val="000000"/>
              </w:rPr>
            </w:pPr>
            <w:r w:rsidRPr="00F8461C">
              <w:rPr>
                <w:color w:val="000000"/>
              </w:rPr>
              <w:t>Use case này bắt đầu khi người dùng kích vào “Sản phẩm” trên menu giao diện.</w:t>
            </w:r>
          </w:p>
          <w:p w14:paraId="7A52E26B" w14:textId="77777777" w:rsidR="005346CD" w:rsidRPr="00F8461C" w:rsidRDefault="005346CD">
            <w:pPr>
              <w:numPr>
                <w:ilvl w:val="0"/>
                <w:numId w:val="28"/>
              </w:numPr>
              <w:pBdr>
                <w:top w:val="nil"/>
                <w:left w:val="nil"/>
                <w:bottom w:val="nil"/>
                <w:right w:val="nil"/>
                <w:between w:val="nil"/>
              </w:pBdr>
              <w:spacing w:after="0"/>
              <w:jc w:val="left"/>
              <w:rPr>
                <w:color w:val="000000"/>
              </w:rPr>
            </w:pPr>
            <w:r w:rsidRPr="00F8461C">
              <w:rPr>
                <w:color w:val="000000"/>
              </w:rPr>
              <w:t xml:space="preserve">Hệ thống sẽ truy cập vào bảng product và hiển thị ra màn hình danh sách các sản </w:t>
            </w:r>
            <w:r w:rsidRPr="00F8461C">
              <w:t>phẩm</w:t>
            </w:r>
            <w:r w:rsidRPr="00F8461C">
              <w:rPr>
                <w:color w:val="000000"/>
              </w:rPr>
              <w:t xml:space="preserve"> gồm: tên sản phẩm, hình ảnh, giá gốc, giá đã giảm.</w:t>
            </w:r>
          </w:p>
          <w:p w14:paraId="58C52A91" w14:textId="77777777" w:rsidR="005346CD" w:rsidRPr="00F8461C" w:rsidRDefault="005346CD">
            <w:pPr>
              <w:numPr>
                <w:ilvl w:val="0"/>
                <w:numId w:val="28"/>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4A1C5B9B" w14:textId="77777777" w:rsidTr="0039622F">
        <w:tc>
          <w:tcPr>
            <w:tcW w:w="1413" w:type="dxa"/>
            <w:vMerge/>
            <w:shd w:val="clear" w:color="auto" w:fill="auto"/>
            <w:vAlign w:val="center"/>
          </w:tcPr>
          <w:p w14:paraId="31335ABB"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1A2C8124" w14:textId="77777777" w:rsidR="005346CD" w:rsidRPr="00F8461C" w:rsidRDefault="005346CD" w:rsidP="0039622F">
            <w:pPr>
              <w:spacing w:before="240"/>
              <w:jc w:val="center"/>
              <w:rPr>
                <w:b/>
              </w:rPr>
            </w:pPr>
            <w:r w:rsidRPr="00F8461C">
              <w:rPr>
                <w:b/>
              </w:rPr>
              <w:t>Luồng rẽ nhánh</w:t>
            </w:r>
          </w:p>
        </w:tc>
        <w:tc>
          <w:tcPr>
            <w:tcW w:w="5716" w:type="dxa"/>
          </w:tcPr>
          <w:p w14:paraId="38630750" w14:textId="4753CEAB"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65924C14" w14:textId="77777777" w:rsidTr="0039622F">
        <w:tc>
          <w:tcPr>
            <w:tcW w:w="3346" w:type="dxa"/>
            <w:gridSpan w:val="2"/>
            <w:shd w:val="clear" w:color="auto" w:fill="auto"/>
          </w:tcPr>
          <w:p w14:paraId="3CF33774" w14:textId="77777777" w:rsidR="005346CD" w:rsidRPr="00F8461C" w:rsidRDefault="005346CD" w:rsidP="0039622F">
            <w:pPr>
              <w:spacing w:before="240"/>
              <w:rPr>
                <w:b/>
              </w:rPr>
            </w:pPr>
            <w:r w:rsidRPr="00F8461C">
              <w:rPr>
                <w:b/>
              </w:rPr>
              <w:t>Các yêu cầu đặc biệt</w:t>
            </w:r>
          </w:p>
        </w:tc>
        <w:tc>
          <w:tcPr>
            <w:tcW w:w="5716" w:type="dxa"/>
          </w:tcPr>
          <w:p w14:paraId="59A3376E" w14:textId="77777777" w:rsidR="005346CD" w:rsidRPr="00F8461C" w:rsidRDefault="005346CD" w:rsidP="0039622F">
            <w:pPr>
              <w:spacing w:before="240"/>
            </w:pPr>
            <w:r w:rsidRPr="00F8461C">
              <w:t>Không có</w:t>
            </w:r>
          </w:p>
        </w:tc>
      </w:tr>
      <w:tr w:rsidR="005346CD" w:rsidRPr="00F8461C" w14:paraId="06583AD5" w14:textId="77777777" w:rsidTr="0039622F">
        <w:tc>
          <w:tcPr>
            <w:tcW w:w="3346" w:type="dxa"/>
            <w:gridSpan w:val="2"/>
            <w:shd w:val="clear" w:color="auto" w:fill="auto"/>
          </w:tcPr>
          <w:p w14:paraId="387D824B" w14:textId="77777777" w:rsidR="005346CD" w:rsidRPr="00F8461C" w:rsidRDefault="005346CD" w:rsidP="0039622F">
            <w:pPr>
              <w:spacing w:before="240"/>
              <w:rPr>
                <w:b/>
              </w:rPr>
            </w:pPr>
            <w:r w:rsidRPr="00F8461C">
              <w:rPr>
                <w:b/>
              </w:rPr>
              <w:lastRenderedPageBreak/>
              <w:t>Tiền điều kiện</w:t>
            </w:r>
          </w:p>
        </w:tc>
        <w:tc>
          <w:tcPr>
            <w:tcW w:w="5716" w:type="dxa"/>
          </w:tcPr>
          <w:p w14:paraId="41FC47B8" w14:textId="77777777" w:rsidR="005346CD" w:rsidRPr="00F8461C" w:rsidRDefault="005346CD" w:rsidP="0039622F">
            <w:pPr>
              <w:pBdr>
                <w:top w:val="nil"/>
                <w:left w:val="nil"/>
                <w:bottom w:val="nil"/>
                <w:right w:val="nil"/>
                <w:between w:val="nil"/>
              </w:pBdr>
              <w:spacing w:before="240"/>
              <w:jc w:val="left"/>
            </w:pPr>
            <w:r w:rsidRPr="00F8461C">
              <w:t>Không có</w:t>
            </w:r>
          </w:p>
        </w:tc>
      </w:tr>
      <w:tr w:rsidR="005346CD" w:rsidRPr="00F8461C" w14:paraId="0529328A" w14:textId="77777777" w:rsidTr="0039622F">
        <w:trPr>
          <w:trHeight w:val="656"/>
        </w:trPr>
        <w:tc>
          <w:tcPr>
            <w:tcW w:w="3346" w:type="dxa"/>
            <w:gridSpan w:val="2"/>
            <w:shd w:val="clear" w:color="auto" w:fill="auto"/>
          </w:tcPr>
          <w:p w14:paraId="01D5C0D2" w14:textId="77777777" w:rsidR="005346CD" w:rsidRPr="00F8461C" w:rsidRDefault="005346CD" w:rsidP="0039622F">
            <w:pPr>
              <w:spacing w:before="240"/>
              <w:rPr>
                <w:b/>
              </w:rPr>
            </w:pPr>
            <w:r w:rsidRPr="00F8461C">
              <w:rPr>
                <w:b/>
              </w:rPr>
              <w:t>Hậu điều kiện</w:t>
            </w:r>
          </w:p>
        </w:tc>
        <w:tc>
          <w:tcPr>
            <w:tcW w:w="5716" w:type="dxa"/>
          </w:tcPr>
          <w:p w14:paraId="0052D7B0" w14:textId="77777777" w:rsidR="005346CD" w:rsidRPr="00F8461C" w:rsidRDefault="005346CD" w:rsidP="0039622F">
            <w:pPr>
              <w:spacing w:before="240"/>
            </w:pPr>
            <w:r w:rsidRPr="00F8461C">
              <w:t>Không có</w:t>
            </w:r>
          </w:p>
        </w:tc>
      </w:tr>
      <w:tr w:rsidR="005346CD" w:rsidRPr="00F8461C" w14:paraId="41430582" w14:textId="77777777" w:rsidTr="0039622F">
        <w:trPr>
          <w:trHeight w:val="690"/>
        </w:trPr>
        <w:tc>
          <w:tcPr>
            <w:tcW w:w="3346" w:type="dxa"/>
            <w:gridSpan w:val="2"/>
            <w:shd w:val="clear" w:color="auto" w:fill="auto"/>
          </w:tcPr>
          <w:p w14:paraId="18849A11" w14:textId="77777777" w:rsidR="005346CD" w:rsidRPr="00F8461C" w:rsidRDefault="005346CD" w:rsidP="0039622F">
            <w:pPr>
              <w:rPr>
                <w:b/>
              </w:rPr>
            </w:pPr>
            <w:r w:rsidRPr="00F8461C">
              <w:rPr>
                <w:b/>
              </w:rPr>
              <w:t>Điểm mở rộng</w:t>
            </w:r>
          </w:p>
        </w:tc>
        <w:tc>
          <w:tcPr>
            <w:tcW w:w="5716" w:type="dxa"/>
          </w:tcPr>
          <w:p w14:paraId="321741C6" w14:textId="77777777" w:rsidR="005346CD" w:rsidRPr="00F8461C" w:rsidRDefault="005346CD" w:rsidP="0039622F">
            <w:r w:rsidRPr="00F8461C">
              <w:t>Không có</w:t>
            </w:r>
          </w:p>
        </w:tc>
      </w:tr>
    </w:tbl>
    <w:p w14:paraId="433733BD" w14:textId="77777777" w:rsidR="005346CD" w:rsidRPr="00F8461C" w:rsidRDefault="005346CD" w:rsidP="005346CD"/>
    <w:p w14:paraId="37C8C436" w14:textId="2D29E7F4" w:rsidR="005346CD" w:rsidRPr="00F8461C" w:rsidRDefault="005346CD" w:rsidP="00435213">
      <w:pPr>
        <w:pStyle w:val="Heading3"/>
        <w:numPr>
          <w:ilvl w:val="2"/>
          <w:numId w:val="43"/>
        </w:numPr>
      </w:pPr>
      <w:bookmarkStart w:id="106" w:name="_Toc106861414"/>
      <w:bookmarkStart w:id="107" w:name="_Toc132570130"/>
      <w:r w:rsidRPr="00F8461C">
        <w:t>Use case “Xem giới thiệu”</w:t>
      </w:r>
      <w:bookmarkEnd w:id="106"/>
      <w:bookmarkEnd w:id="107"/>
      <w:r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0B4E9A52" w14:textId="77777777" w:rsidTr="0039622F">
        <w:trPr>
          <w:trHeight w:val="795"/>
        </w:trPr>
        <w:tc>
          <w:tcPr>
            <w:tcW w:w="3346" w:type="dxa"/>
            <w:gridSpan w:val="2"/>
            <w:shd w:val="clear" w:color="auto" w:fill="auto"/>
            <w:vAlign w:val="center"/>
          </w:tcPr>
          <w:p w14:paraId="2C1C0A55" w14:textId="77777777" w:rsidR="005346CD" w:rsidRPr="00F8461C" w:rsidRDefault="005346CD" w:rsidP="0039622F">
            <w:pPr>
              <w:spacing w:before="240"/>
              <w:jc w:val="center"/>
              <w:rPr>
                <w:b/>
              </w:rPr>
            </w:pPr>
            <w:r w:rsidRPr="00F8461C">
              <w:rPr>
                <w:b/>
              </w:rPr>
              <w:t>Tên Use case</w:t>
            </w:r>
          </w:p>
        </w:tc>
        <w:tc>
          <w:tcPr>
            <w:tcW w:w="5716" w:type="dxa"/>
            <w:vAlign w:val="center"/>
          </w:tcPr>
          <w:p w14:paraId="4AC539FE" w14:textId="77777777" w:rsidR="005346CD" w:rsidRPr="00F8461C" w:rsidRDefault="005346CD" w:rsidP="0039622F">
            <w:pPr>
              <w:pBdr>
                <w:top w:val="nil"/>
                <w:left w:val="nil"/>
                <w:bottom w:val="nil"/>
                <w:right w:val="nil"/>
                <w:between w:val="nil"/>
              </w:pBdr>
              <w:spacing w:before="240"/>
              <w:jc w:val="left"/>
            </w:pPr>
            <w:r w:rsidRPr="00F8461C">
              <w:t>Xem giới thiệu</w:t>
            </w:r>
          </w:p>
        </w:tc>
      </w:tr>
      <w:tr w:rsidR="005346CD" w:rsidRPr="00F8461C" w14:paraId="28D7F231" w14:textId="77777777" w:rsidTr="0039622F">
        <w:trPr>
          <w:trHeight w:val="795"/>
        </w:trPr>
        <w:tc>
          <w:tcPr>
            <w:tcW w:w="3346" w:type="dxa"/>
            <w:gridSpan w:val="2"/>
            <w:shd w:val="clear" w:color="auto" w:fill="auto"/>
            <w:vAlign w:val="center"/>
          </w:tcPr>
          <w:p w14:paraId="6182F57B" w14:textId="77777777" w:rsidR="005346CD" w:rsidRPr="00F8461C" w:rsidRDefault="005346CD" w:rsidP="0039622F">
            <w:pPr>
              <w:spacing w:before="240"/>
              <w:jc w:val="center"/>
              <w:rPr>
                <w:b/>
              </w:rPr>
            </w:pPr>
            <w:r w:rsidRPr="00F8461C">
              <w:rPr>
                <w:b/>
              </w:rPr>
              <w:t>Tác nhân</w:t>
            </w:r>
          </w:p>
        </w:tc>
        <w:tc>
          <w:tcPr>
            <w:tcW w:w="5716" w:type="dxa"/>
            <w:vAlign w:val="center"/>
          </w:tcPr>
          <w:p w14:paraId="78106AA3" w14:textId="77777777" w:rsidR="005346CD" w:rsidRPr="00F8461C" w:rsidRDefault="005346CD" w:rsidP="0039622F">
            <w:pPr>
              <w:pBdr>
                <w:top w:val="nil"/>
                <w:left w:val="nil"/>
                <w:bottom w:val="nil"/>
                <w:right w:val="nil"/>
                <w:between w:val="nil"/>
              </w:pBdr>
              <w:spacing w:before="240"/>
              <w:jc w:val="left"/>
            </w:pPr>
            <w:r w:rsidRPr="00F8461C">
              <w:t>Người dùng</w:t>
            </w:r>
          </w:p>
        </w:tc>
      </w:tr>
      <w:tr w:rsidR="005346CD" w:rsidRPr="00F8461C" w14:paraId="28A91858" w14:textId="77777777" w:rsidTr="0039622F">
        <w:tc>
          <w:tcPr>
            <w:tcW w:w="3346" w:type="dxa"/>
            <w:gridSpan w:val="2"/>
            <w:shd w:val="clear" w:color="auto" w:fill="auto"/>
            <w:vAlign w:val="center"/>
          </w:tcPr>
          <w:p w14:paraId="7F7308C1"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7B23D4D6" w14:textId="77777777" w:rsidR="005346CD" w:rsidRPr="00F8461C" w:rsidRDefault="005346CD" w:rsidP="0039622F">
            <w:pPr>
              <w:spacing w:before="240"/>
              <w:jc w:val="left"/>
            </w:pPr>
            <w:r w:rsidRPr="00F8461C">
              <w:t>Use case này cho phép người dùng xem thông tin  giới thiệu của cửa hàng.</w:t>
            </w:r>
          </w:p>
        </w:tc>
      </w:tr>
      <w:tr w:rsidR="005346CD" w:rsidRPr="00F8461C" w14:paraId="64C22A86" w14:textId="77777777" w:rsidTr="0039622F">
        <w:tc>
          <w:tcPr>
            <w:tcW w:w="1413" w:type="dxa"/>
            <w:vMerge w:val="restart"/>
            <w:shd w:val="clear" w:color="auto" w:fill="auto"/>
            <w:vAlign w:val="center"/>
          </w:tcPr>
          <w:p w14:paraId="7A17B285" w14:textId="77777777" w:rsidR="005346CD" w:rsidRPr="00F8461C" w:rsidRDefault="005346CD" w:rsidP="0039622F">
            <w:pPr>
              <w:spacing w:before="240"/>
              <w:jc w:val="center"/>
              <w:rPr>
                <w:b/>
              </w:rPr>
            </w:pPr>
            <w:r w:rsidRPr="00F8461C">
              <w:rPr>
                <w:b/>
              </w:rPr>
              <w:t xml:space="preserve"> Luồng sự kiện</w:t>
            </w:r>
          </w:p>
        </w:tc>
        <w:tc>
          <w:tcPr>
            <w:tcW w:w="1933" w:type="dxa"/>
            <w:shd w:val="clear" w:color="auto" w:fill="auto"/>
            <w:vAlign w:val="center"/>
          </w:tcPr>
          <w:p w14:paraId="7A288E40" w14:textId="77777777" w:rsidR="005346CD" w:rsidRPr="00F8461C" w:rsidRDefault="005346CD" w:rsidP="0039622F">
            <w:pPr>
              <w:spacing w:before="240"/>
              <w:jc w:val="center"/>
              <w:rPr>
                <w:b/>
              </w:rPr>
            </w:pPr>
            <w:r w:rsidRPr="00F8461C">
              <w:rPr>
                <w:b/>
              </w:rPr>
              <w:t>Luồng cơ bản</w:t>
            </w:r>
          </w:p>
        </w:tc>
        <w:tc>
          <w:tcPr>
            <w:tcW w:w="5716" w:type="dxa"/>
          </w:tcPr>
          <w:p w14:paraId="00E629DC" w14:textId="77777777" w:rsidR="005346CD" w:rsidRPr="00F8461C" w:rsidRDefault="005346CD">
            <w:pPr>
              <w:numPr>
                <w:ilvl w:val="0"/>
                <w:numId w:val="29"/>
              </w:numPr>
              <w:pBdr>
                <w:top w:val="nil"/>
                <w:left w:val="nil"/>
                <w:bottom w:val="nil"/>
                <w:right w:val="nil"/>
                <w:between w:val="nil"/>
              </w:pBdr>
              <w:spacing w:before="240" w:after="0"/>
              <w:jc w:val="left"/>
              <w:rPr>
                <w:color w:val="000000"/>
              </w:rPr>
            </w:pPr>
            <w:r w:rsidRPr="00F8461C">
              <w:rPr>
                <w:color w:val="000000"/>
              </w:rPr>
              <w:t>Use case này bắt đầu khi người dùng kích vào “Giới thiệu” trên menu giao diện.</w:t>
            </w:r>
          </w:p>
          <w:p w14:paraId="18E09319" w14:textId="77777777" w:rsidR="005346CD" w:rsidRPr="00F8461C" w:rsidRDefault="005346CD">
            <w:pPr>
              <w:numPr>
                <w:ilvl w:val="0"/>
                <w:numId w:val="29"/>
              </w:numPr>
              <w:pBdr>
                <w:top w:val="nil"/>
                <w:left w:val="nil"/>
                <w:bottom w:val="nil"/>
                <w:right w:val="nil"/>
                <w:between w:val="nil"/>
              </w:pBdr>
              <w:spacing w:after="0"/>
              <w:jc w:val="left"/>
              <w:rPr>
                <w:color w:val="000000"/>
              </w:rPr>
            </w:pPr>
            <w:r w:rsidRPr="00F8461C">
              <w:rPr>
                <w:color w:val="000000"/>
              </w:rPr>
              <w:t>Hệ thống sẽ hiển thị giao diện giới thiệu trang web.</w:t>
            </w:r>
          </w:p>
          <w:p w14:paraId="7A77E612" w14:textId="77777777" w:rsidR="005346CD" w:rsidRPr="00F8461C" w:rsidRDefault="005346CD">
            <w:pPr>
              <w:numPr>
                <w:ilvl w:val="0"/>
                <w:numId w:val="29"/>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6960A336" w14:textId="77777777" w:rsidTr="0039622F">
        <w:tc>
          <w:tcPr>
            <w:tcW w:w="1413" w:type="dxa"/>
            <w:vMerge/>
            <w:shd w:val="clear" w:color="auto" w:fill="auto"/>
            <w:vAlign w:val="center"/>
          </w:tcPr>
          <w:p w14:paraId="07E64128"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275E5348" w14:textId="77777777" w:rsidR="005346CD" w:rsidRPr="00F8461C" w:rsidRDefault="005346CD" w:rsidP="0039622F">
            <w:pPr>
              <w:spacing w:before="240"/>
              <w:jc w:val="center"/>
              <w:rPr>
                <w:b/>
              </w:rPr>
            </w:pPr>
            <w:r w:rsidRPr="00F8461C">
              <w:rPr>
                <w:b/>
              </w:rPr>
              <w:t>Luồng rẽ nhánh</w:t>
            </w:r>
          </w:p>
        </w:tc>
        <w:tc>
          <w:tcPr>
            <w:tcW w:w="5716" w:type="dxa"/>
          </w:tcPr>
          <w:p w14:paraId="68ADAA06" w14:textId="405D7E08"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65D17785" w14:textId="77777777" w:rsidTr="0039622F">
        <w:tc>
          <w:tcPr>
            <w:tcW w:w="3346" w:type="dxa"/>
            <w:gridSpan w:val="2"/>
            <w:shd w:val="clear" w:color="auto" w:fill="auto"/>
          </w:tcPr>
          <w:p w14:paraId="3B623233" w14:textId="77777777" w:rsidR="005346CD" w:rsidRPr="00F8461C" w:rsidRDefault="005346CD" w:rsidP="0039622F">
            <w:pPr>
              <w:spacing w:before="240"/>
              <w:rPr>
                <w:b/>
              </w:rPr>
            </w:pPr>
            <w:r w:rsidRPr="00F8461C">
              <w:rPr>
                <w:b/>
              </w:rPr>
              <w:t>Các yêu cầu đặc biệt</w:t>
            </w:r>
          </w:p>
        </w:tc>
        <w:tc>
          <w:tcPr>
            <w:tcW w:w="5716" w:type="dxa"/>
          </w:tcPr>
          <w:p w14:paraId="412C915D" w14:textId="77777777" w:rsidR="005346CD" w:rsidRPr="00F8461C" w:rsidRDefault="005346CD" w:rsidP="0039622F">
            <w:pPr>
              <w:spacing w:before="240"/>
            </w:pPr>
            <w:r w:rsidRPr="00F8461C">
              <w:t>Không có</w:t>
            </w:r>
          </w:p>
        </w:tc>
      </w:tr>
      <w:tr w:rsidR="005346CD" w:rsidRPr="00F8461C" w14:paraId="65654F28" w14:textId="77777777" w:rsidTr="0039622F">
        <w:tc>
          <w:tcPr>
            <w:tcW w:w="3346" w:type="dxa"/>
            <w:gridSpan w:val="2"/>
            <w:shd w:val="clear" w:color="auto" w:fill="auto"/>
          </w:tcPr>
          <w:p w14:paraId="2FE3283F" w14:textId="77777777" w:rsidR="005346CD" w:rsidRPr="00F8461C" w:rsidRDefault="005346CD" w:rsidP="0039622F">
            <w:pPr>
              <w:spacing w:before="240"/>
              <w:rPr>
                <w:b/>
              </w:rPr>
            </w:pPr>
            <w:r w:rsidRPr="00F8461C">
              <w:rPr>
                <w:b/>
              </w:rPr>
              <w:t>Tiền điều kiện</w:t>
            </w:r>
          </w:p>
        </w:tc>
        <w:tc>
          <w:tcPr>
            <w:tcW w:w="5716" w:type="dxa"/>
          </w:tcPr>
          <w:p w14:paraId="388BC730" w14:textId="77777777" w:rsidR="005346CD" w:rsidRPr="00F8461C" w:rsidRDefault="005346CD" w:rsidP="0039622F">
            <w:pPr>
              <w:pBdr>
                <w:top w:val="nil"/>
                <w:left w:val="nil"/>
                <w:bottom w:val="nil"/>
                <w:right w:val="nil"/>
                <w:between w:val="nil"/>
              </w:pBdr>
              <w:spacing w:before="240"/>
              <w:jc w:val="left"/>
            </w:pPr>
            <w:r w:rsidRPr="00F8461C">
              <w:t>Không có</w:t>
            </w:r>
          </w:p>
        </w:tc>
      </w:tr>
      <w:tr w:rsidR="005346CD" w:rsidRPr="00F8461C" w14:paraId="33C29FE0" w14:textId="77777777" w:rsidTr="0039622F">
        <w:trPr>
          <w:trHeight w:val="659"/>
        </w:trPr>
        <w:tc>
          <w:tcPr>
            <w:tcW w:w="3346" w:type="dxa"/>
            <w:gridSpan w:val="2"/>
            <w:shd w:val="clear" w:color="auto" w:fill="auto"/>
          </w:tcPr>
          <w:p w14:paraId="7A9A9FBF" w14:textId="77777777" w:rsidR="005346CD" w:rsidRPr="00F8461C" w:rsidRDefault="005346CD" w:rsidP="0039622F">
            <w:pPr>
              <w:spacing w:before="240"/>
              <w:rPr>
                <w:b/>
              </w:rPr>
            </w:pPr>
            <w:r w:rsidRPr="00F8461C">
              <w:rPr>
                <w:b/>
              </w:rPr>
              <w:lastRenderedPageBreak/>
              <w:t>Hậu điều kiện</w:t>
            </w:r>
          </w:p>
        </w:tc>
        <w:tc>
          <w:tcPr>
            <w:tcW w:w="5716" w:type="dxa"/>
          </w:tcPr>
          <w:p w14:paraId="18EF6A02" w14:textId="77777777" w:rsidR="005346CD" w:rsidRPr="00F8461C" w:rsidRDefault="005346CD" w:rsidP="0039622F">
            <w:pPr>
              <w:spacing w:before="240"/>
            </w:pPr>
            <w:r w:rsidRPr="00F8461C">
              <w:t>Không có</w:t>
            </w:r>
          </w:p>
        </w:tc>
      </w:tr>
      <w:tr w:rsidR="005346CD" w:rsidRPr="00F8461C" w14:paraId="299A76EA" w14:textId="77777777" w:rsidTr="0039622F">
        <w:trPr>
          <w:trHeight w:val="597"/>
        </w:trPr>
        <w:tc>
          <w:tcPr>
            <w:tcW w:w="3346" w:type="dxa"/>
            <w:gridSpan w:val="2"/>
            <w:shd w:val="clear" w:color="auto" w:fill="auto"/>
          </w:tcPr>
          <w:p w14:paraId="4C7C2359" w14:textId="77777777" w:rsidR="005346CD" w:rsidRPr="00F8461C" w:rsidRDefault="005346CD" w:rsidP="0039622F">
            <w:pPr>
              <w:rPr>
                <w:b/>
              </w:rPr>
            </w:pPr>
            <w:r w:rsidRPr="00F8461C">
              <w:rPr>
                <w:b/>
              </w:rPr>
              <w:t>Điểm mở rộng</w:t>
            </w:r>
          </w:p>
        </w:tc>
        <w:tc>
          <w:tcPr>
            <w:tcW w:w="5716" w:type="dxa"/>
          </w:tcPr>
          <w:p w14:paraId="5164F867" w14:textId="77777777" w:rsidR="005346CD" w:rsidRPr="00F8461C" w:rsidRDefault="005346CD" w:rsidP="0039622F">
            <w:r w:rsidRPr="00F8461C">
              <w:t>Không có</w:t>
            </w:r>
          </w:p>
        </w:tc>
      </w:tr>
    </w:tbl>
    <w:p w14:paraId="25D0AD46" w14:textId="77777777" w:rsidR="005346CD" w:rsidRPr="00F8461C" w:rsidRDefault="005346CD" w:rsidP="005346CD"/>
    <w:p w14:paraId="51942E18" w14:textId="3BB44D63" w:rsidR="005346CD" w:rsidRPr="00F8461C" w:rsidRDefault="005346CD" w:rsidP="00435213">
      <w:pPr>
        <w:pStyle w:val="Heading3"/>
        <w:numPr>
          <w:ilvl w:val="2"/>
          <w:numId w:val="43"/>
        </w:numPr>
      </w:pPr>
      <w:bookmarkStart w:id="108" w:name="_Toc106861415"/>
      <w:bookmarkStart w:id="109" w:name="_Toc132570131"/>
      <w:r w:rsidRPr="00F8461C">
        <w:t>Use case “Tìm kiếm sản phẩm”</w:t>
      </w:r>
      <w:bookmarkEnd w:id="108"/>
      <w:bookmarkEnd w:id="109"/>
      <w:r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5901FF11" w14:textId="77777777" w:rsidTr="0039622F">
        <w:trPr>
          <w:trHeight w:val="795"/>
        </w:trPr>
        <w:tc>
          <w:tcPr>
            <w:tcW w:w="3346" w:type="dxa"/>
            <w:gridSpan w:val="2"/>
            <w:shd w:val="clear" w:color="auto" w:fill="auto"/>
            <w:vAlign w:val="center"/>
          </w:tcPr>
          <w:p w14:paraId="3CB93C7D" w14:textId="77777777" w:rsidR="005346CD" w:rsidRPr="00F8461C" w:rsidRDefault="005346CD" w:rsidP="0039622F">
            <w:pPr>
              <w:spacing w:before="240"/>
              <w:jc w:val="center"/>
              <w:rPr>
                <w:b/>
              </w:rPr>
            </w:pPr>
            <w:r w:rsidRPr="00F8461C">
              <w:rPr>
                <w:b/>
              </w:rPr>
              <w:t>Tên Use case</w:t>
            </w:r>
          </w:p>
        </w:tc>
        <w:tc>
          <w:tcPr>
            <w:tcW w:w="5716" w:type="dxa"/>
            <w:vAlign w:val="center"/>
          </w:tcPr>
          <w:p w14:paraId="29526539" w14:textId="77777777" w:rsidR="005346CD" w:rsidRPr="00F8461C" w:rsidRDefault="005346CD" w:rsidP="0039622F">
            <w:pPr>
              <w:pBdr>
                <w:top w:val="nil"/>
                <w:left w:val="nil"/>
                <w:bottom w:val="nil"/>
                <w:right w:val="nil"/>
                <w:between w:val="nil"/>
              </w:pBdr>
              <w:spacing w:before="240"/>
              <w:jc w:val="left"/>
            </w:pPr>
            <w:r w:rsidRPr="00F8461C">
              <w:t>Tìm kiếm sản phẩm</w:t>
            </w:r>
          </w:p>
        </w:tc>
      </w:tr>
      <w:tr w:rsidR="005346CD" w:rsidRPr="00F8461C" w14:paraId="29030A82" w14:textId="77777777" w:rsidTr="0039622F">
        <w:trPr>
          <w:trHeight w:val="795"/>
        </w:trPr>
        <w:tc>
          <w:tcPr>
            <w:tcW w:w="3346" w:type="dxa"/>
            <w:gridSpan w:val="2"/>
            <w:shd w:val="clear" w:color="auto" w:fill="auto"/>
            <w:vAlign w:val="center"/>
          </w:tcPr>
          <w:p w14:paraId="3CA31454" w14:textId="77777777" w:rsidR="005346CD" w:rsidRPr="00F8461C" w:rsidRDefault="005346CD" w:rsidP="0039622F">
            <w:pPr>
              <w:spacing w:before="240"/>
              <w:jc w:val="center"/>
              <w:rPr>
                <w:b/>
              </w:rPr>
            </w:pPr>
            <w:r w:rsidRPr="00F8461C">
              <w:rPr>
                <w:b/>
              </w:rPr>
              <w:t>Tác nhân</w:t>
            </w:r>
          </w:p>
        </w:tc>
        <w:tc>
          <w:tcPr>
            <w:tcW w:w="5716" w:type="dxa"/>
            <w:vAlign w:val="center"/>
          </w:tcPr>
          <w:p w14:paraId="574FBC98" w14:textId="77777777" w:rsidR="005346CD" w:rsidRPr="00F8461C" w:rsidRDefault="005346CD" w:rsidP="0039622F">
            <w:pPr>
              <w:pBdr>
                <w:top w:val="nil"/>
                <w:left w:val="nil"/>
                <w:bottom w:val="nil"/>
                <w:right w:val="nil"/>
                <w:between w:val="nil"/>
              </w:pBdr>
              <w:spacing w:before="240"/>
              <w:jc w:val="left"/>
            </w:pPr>
            <w:r w:rsidRPr="00F8461C">
              <w:t>Người dùng</w:t>
            </w:r>
          </w:p>
        </w:tc>
      </w:tr>
      <w:tr w:rsidR="005346CD" w:rsidRPr="00F8461C" w14:paraId="13F3B4BC" w14:textId="77777777" w:rsidTr="0039622F">
        <w:tc>
          <w:tcPr>
            <w:tcW w:w="3346" w:type="dxa"/>
            <w:gridSpan w:val="2"/>
            <w:shd w:val="clear" w:color="auto" w:fill="auto"/>
            <w:vAlign w:val="center"/>
          </w:tcPr>
          <w:p w14:paraId="74B6D74B"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256E4FAF" w14:textId="77777777" w:rsidR="005346CD" w:rsidRPr="00F8461C" w:rsidRDefault="005346CD" w:rsidP="0039622F">
            <w:pPr>
              <w:spacing w:before="240"/>
              <w:jc w:val="left"/>
            </w:pPr>
            <w:r w:rsidRPr="00F8461C">
              <w:t>Use case này cho phép người dùng tìm kiếm sản phẩm theo tên</w:t>
            </w:r>
          </w:p>
        </w:tc>
      </w:tr>
      <w:tr w:rsidR="005346CD" w:rsidRPr="00F8461C" w14:paraId="45C86425" w14:textId="77777777" w:rsidTr="0039622F">
        <w:tc>
          <w:tcPr>
            <w:tcW w:w="1413" w:type="dxa"/>
            <w:vMerge w:val="restart"/>
            <w:shd w:val="clear" w:color="auto" w:fill="auto"/>
            <w:vAlign w:val="center"/>
          </w:tcPr>
          <w:p w14:paraId="076940B4"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6BE3F9E7" w14:textId="77777777" w:rsidR="005346CD" w:rsidRPr="00F8461C" w:rsidRDefault="005346CD" w:rsidP="0039622F">
            <w:pPr>
              <w:spacing w:before="240"/>
              <w:jc w:val="center"/>
              <w:rPr>
                <w:b/>
              </w:rPr>
            </w:pPr>
            <w:r w:rsidRPr="00F8461C">
              <w:rPr>
                <w:b/>
              </w:rPr>
              <w:t>Luồng cơ bản</w:t>
            </w:r>
          </w:p>
        </w:tc>
        <w:tc>
          <w:tcPr>
            <w:tcW w:w="5716" w:type="dxa"/>
          </w:tcPr>
          <w:p w14:paraId="23F6FBD2" w14:textId="77777777" w:rsidR="005346CD" w:rsidRPr="00F8461C" w:rsidRDefault="005346CD">
            <w:pPr>
              <w:numPr>
                <w:ilvl w:val="0"/>
                <w:numId w:val="30"/>
              </w:numPr>
              <w:pBdr>
                <w:top w:val="nil"/>
                <w:left w:val="nil"/>
                <w:bottom w:val="nil"/>
                <w:right w:val="nil"/>
                <w:between w:val="nil"/>
              </w:pBdr>
              <w:spacing w:before="240" w:after="0"/>
              <w:jc w:val="left"/>
              <w:rPr>
                <w:color w:val="000000"/>
              </w:rPr>
            </w:pPr>
            <w:r w:rsidRPr="00F8461C">
              <w:rPr>
                <w:color w:val="000000"/>
              </w:rPr>
              <w:t>Use case này bắt đầu khi người dùng gõ vào thanh tìm kiếm và nhấn nút “Tìm kiếm”.</w:t>
            </w:r>
          </w:p>
          <w:p w14:paraId="55276627" w14:textId="77777777" w:rsidR="005346CD" w:rsidRPr="00F8461C" w:rsidRDefault="005346CD">
            <w:pPr>
              <w:numPr>
                <w:ilvl w:val="0"/>
                <w:numId w:val="30"/>
              </w:numPr>
              <w:pBdr>
                <w:top w:val="nil"/>
                <w:left w:val="nil"/>
                <w:bottom w:val="nil"/>
                <w:right w:val="nil"/>
                <w:between w:val="nil"/>
              </w:pBdr>
              <w:spacing w:after="0"/>
              <w:jc w:val="left"/>
              <w:rPr>
                <w:color w:val="000000"/>
              </w:rPr>
            </w:pPr>
            <w:r w:rsidRPr="00F8461C">
              <w:rPr>
                <w:color w:val="000000"/>
              </w:rPr>
              <w:t xml:space="preserve">Hệ thống sẽ truy cập vào bảng products tìm sản phẩm phù hợp và hiển thị ra màn hình các </w:t>
            </w:r>
            <w:r w:rsidRPr="00F8461C">
              <w:t>thông</w:t>
            </w:r>
            <w:r w:rsidRPr="00F8461C">
              <w:rPr>
                <w:color w:val="000000"/>
              </w:rPr>
              <w:t xml:space="preserve"> tin như: hình ảnh, tên sản </w:t>
            </w:r>
            <w:r w:rsidRPr="00F8461C">
              <w:t>phẩm</w:t>
            </w:r>
            <w:r w:rsidRPr="00F8461C">
              <w:rPr>
                <w:color w:val="000000"/>
              </w:rPr>
              <w:t>, giá gốc, giá đã giảm.</w:t>
            </w:r>
          </w:p>
          <w:p w14:paraId="6386CF37" w14:textId="77777777" w:rsidR="005346CD" w:rsidRPr="00F8461C" w:rsidRDefault="005346CD">
            <w:pPr>
              <w:numPr>
                <w:ilvl w:val="0"/>
                <w:numId w:val="30"/>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62903CDD" w14:textId="77777777" w:rsidTr="0039622F">
        <w:tc>
          <w:tcPr>
            <w:tcW w:w="1413" w:type="dxa"/>
            <w:vMerge/>
            <w:shd w:val="clear" w:color="auto" w:fill="auto"/>
            <w:vAlign w:val="center"/>
          </w:tcPr>
          <w:p w14:paraId="33B6C040"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04FA24CE" w14:textId="77777777" w:rsidR="005346CD" w:rsidRPr="00F8461C" w:rsidRDefault="005346CD" w:rsidP="0039622F">
            <w:pPr>
              <w:spacing w:before="240"/>
              <w:jc w:val="center"/>
              <w:rPr>
                <w:b/>
              </w:rPr>
            </w:pPr>
            <w:r w:rsidRPr="00F8461C">
              <w:rPr>
                <w:b/>
              </w:rPr>
              <w:t>Luồng rẽ nhánh</w:t>
            </w:r>
          </w:p>
        </w:tc>
        <w:tc>
          <w:tcPr>
            <w:tcW w:w="5716" w:type="dxa"/>
          </w:tcPr>
          <w:p w14:paraId="0B62A63E" w14:textId="14859190"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08276EA5" w14:textId="77777777" w:rsidTr="0039622F">
        <w:tc>
          <w:tcPr>
            <w:tcW w:w="3346" w:type="dxa"/>
            <w:gridSpan w:val="2"/>
            <w:shd w:val="clear" w:color="auto" w:fill="auto"/>
          </w:tcPr>
          <w:p w14:paraId="527BC7CB" w14:textId="77777777" w:rsidR="005346CD" w:rsidRPr="00F8461C" w:rsidRDefault="005346CD" w:rsidP="0039622F">
            <w:pPr>
              <w:spacing w:before="240"/>
              <w:rPr>
                <w:b/>
              </w:rPr>
            </w:pPr>
            <w:r w:rsidRPr="00F8461C">
              <w:rPr>
                <w:b/>
              </w:rPr>
              <w:t>Các yêu cầu đặc biệt</w:t>
            </w:r>
          </w:p>
        </w:tc>
        <w:tc>
          <w:tcPr>
            <w:tcW w:w="5716" w:type="dxa"/>
          </w:tcPr>
          <w:p w14:paraId="71ACAAF5" w14:textId="77777777" w:rsidR="005346CD" w:rsidRPr="00F8461C" w:rsidRDefault="005346CD" w:rsidP="0039622F">
            <w:pPr>
              <w:spacing w:before="240"/>
            </w:pPr>
            <w:r w:rsidRPr="00F8461C">
              <w:t>Không có</w:t>
            </w:r>
          </w:p>
        </w:tc>
      </w:tr>
      <w:tr w:rsidR="005346CD" w:rsidRPr="00F8461C" w14:paraId="43D7A8FA" w14:textId="77777777" w:rsidTr="0039622F">
        <w:tc>
          <w:tcPr>
            <w:tcW w:w="3346" w:type="dxa"/>
            <w:gridSpan w:val="2"/>
            <w:shd w:val="clear" w:color="auto" w:fill="auto"/>
          </w:tcPr>
          <w:p w14:paraId="6BCC6A4F" w14:textId="77777777" w:rsidR="005346CD" w:rsidRPr="00F8461C" w:rsidRDefault="005346CD" w:rsidP="0039622F">
            <w:pPr>
              <w:spacing w:before="240"/>
              <w:rPr>
                <w:b/>
              </w:rPr>
            </w:pPr>
            <w:r w:rsidRPr="00F8461C">
              <w:rPr>
                <w:b/>
              </w:rPr>
              <w:t>Tiền điều kiện</w:t>
            </w:r>
          </w:p>
        </w:tc>
        <w:tc>
          <w:tcPr>
            <w:tcW w:w="5716" w:type="dxa"/>
          </w:tcPr>
          <w:p w14:paraId="1C1745A6" w14:textId="77777777" w:rsidR="005346CD" w:rsidRPr="00F8461C" w:rsidRDefault="005346CD" w:rsidP="0039622F">
            <w:pPr>
              <w:pBdr>
                <w:top w:val="nil"/>
                <w:left w:val="nil"/>
                <w:bottom w:val="nil"/>
                <w:right w:val="nil"/>
                <w:between w:val="nil"/>
              </w:pBdr>
              <w:spacing w:before="240"/>
              <w:jc w:val="left"/>
            </w:pPr>
            <w:r w:rsidRPr="00F8461C">
              <w:t>Không có</w:t>
            </w:r>
          </w:p>
        </w:tc>
      </w:tr>
      <w:tr w:rsidR="005346CD" w:rsidRPr="00F8461C" w14:paraId="0BA93EDD" w14:textId="77777777" w:rsidTr="0039622F">
        <w:trPr>
          <w:trHeight w:val="831"/>
        </w:trPr>
        <w:tc>
          <w:tcPr>
            <w:tcW w:w="3346" w:type="dxa"/>
            <w:gridSpan w:val="2"/>
            <w:shd w:val="clear" w:color="auto" w:fill="auto"/>
          </w:tcPr>
          <w:p w14:paraId="437A5716" w14:textId="77777777" w:rsidR="005346CD" w:rsidRPr="00F8461C" w:rsidRDefault="005346CD" w:rsidP="0039622F">
            <w:pPr>
              <w:spacing w:before="240"/>
              <w:rPr>
                <w:b/>
              </w:rPr>
            </w:pPr>
            <w:r w:rsidRPr="00F8461C">
              <w:rPr>
                <w:b/>
              </w:rPr>
              <w:lastRenderedPageBreak/>
              <w:t>Hậu điều kiện</w:t>
            </w:r>
          </w:p>
        </w:tc>
        <w:tc>
          <w:tcPr>
            <w:tcW w:w="5716" w:type="dxa"/>
          </w:tcPr>
          <w:p w14:paraId="476BBFC8" w14:textId="77777777" w:rsidR="005346CD" w:rsidRPr="00F8461C" w:rsidRDefault="005346CD" w:rsidP="0039622F">
            <w:pPr>
              <w:spacing w:before="240"/>
            </w:pPr>
            <w:r w:rsidRPr="00F8461C">
              <w:t>Không có</w:t>
            </w:r>
          </w:p>
        </w:tc>
      </w:tr>
      <w:tr w:rsidR="005346CD" w:rsidRPr="00F8461C" w14:paraId="6A36A893" w14:textId="77777777" w:rsidTr="0039622F">
        <w:trPr>
          <w:trHeight w:val="641"/>
        </w:trPr>
        <w:tc>
          <w:tcPr>
            <w:tcW w:w="3346" w:type="dxa"/>
            <w:gridSpan w:val="2"/>
            <w:shd w:val="clear" w:color="auto" w:fill="auto"/>
          </w:tcPr>
          <w:p w14:paraId="76DD6AA4" w14:textId="77777777" w:rsidR="005346CD" w:rsidRPr="00F8461C" w:rsidRDefault="005346CD" w:rsidP="0039622F">
            <w:pPr>
              <w:rPr>
                <w:b/>
              </w:rPr>
            </w:pPr>
            <w:r w:rsidRPr="00F8461C">
              <w:rPr>
                <w:b/>
              </w:rPr>
              <w:t>Điểm mở rộng</w:t>
            </w:r>
          </w:p>
        </w:tc>
        <w:tc>
          <w:tcPr>
            <w:tcW w:w="5716" w:type="dxa"/>
          </w:tcPr>
          <w:p w14:paraId="275104EC" w14:textId="77777777" w:rsidR="005346CD" w:rsidRPr="00F8461C" w:rsidRDefault="005346CD" w:rsidP="0039622F">
            <w:r w:rsidRPr="00F8461C">
              <w:t>Không có</w:t>
            </w:r>
          </w:p>
        </w:tc>
      </w:tr>
    </w:tbl>
    <w:p w14:paraId="4DEDFD3F" w14:textId="77777777" w:rsidR="005346CD" w:rsidRPr="00F8461C" w:rsidRDefault="005346CD" w:rsidP="005346CD"/>
    <w:p w14:paraId="3E193EAA" w14:textId="0F09AF53" w:rsidR="005346CD" w:rsidRPr="00F8461C" w:rsidRDefault="005346CD" w:rsidP="00435213">
      <w:pPr>
        <w:pStyle w:val="Heading3"/>
        <w:numPr>
          <w:ilvl w:val="2"/>
          <w:numId w:val="43"/>
        </w:numPr>
      </w:pPr>
      <w:bookmarkStart w:id="110" w:name="_Toc106861416"/>
      <w:bookmarkStart w:id="111" w:name="_Toc132570132"/>
      <w:r w:rsidRPr="00F8461C">
        <w:t>Use case “Thêm sản phẩm vào giỏ hàng”</w:t>
      </w:r>
      <w:bookmarkEnd w:id="110"/>
      <w:bookmarkEnd w:id="111"/>
      <w:r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78E84BD5" w14:textId="77777777" w:rsidTr="0039622F">
        <w:trPr>
          <w:trHeight w:val="795"/>
        </w:trPr>
        <w:tc>
          <w:tcPr>
            <w:tcW w:w="3346" w:type="dxa"/>
            <w:gridSpan w:val="2"/>
            <w:shd w:val="clear" w:color="auto" w:fill="auto"/>
            <w:vAlign w:val="center"/>
          </w:tcPr>
          <w:p w14:paraId="6985E55C" w14:textId="77777777" w:rsidR="005346CD" w:rsidRPr="00F8461C" w:rsidRDefault="005346CD" w:rsidP="0039622F">
            <w:pPr>
              <w:spacing w:before="240"/>
              <w:jc w:val="center"/>
              <w:rPr>
                <w:b/>
              </w:rPr>
            </w:pPr>
            <w:r w:rsidRPr="00F8461C">
              <w:rPr>
                <w:b/>
              </w:rPr>
              <w:t>Tên Use case</w:t>
            </w:r>
          </w:p>
        </w:tc>
        <w:tc>
          <w:tcPr>
            <w:tcW w:w="5716" w:type="dxa"/>
            <w:vAlign w:val="center"/>
          </w:tcPr>
          <w:p w14:paraId="50BCDFF3" w14:textId="77777777" w:rsidR="005346CD" w:rsidRPr="00F8461C" w:rsidRDefault="005346CD" w:rsidP="0039622F">
            <w:pPr>
              <w:pBdr>
                <w:top w:val="nil"/>
                <w:left w:val="nil"/>
                <w:bottom w:val="nil"/>
                <w:right w:val="nil"/>
                <w:between w:val="nil"/>
              </w:pBdr>
              <w:spacing w:before="240"/>
              <w:jc w:val="left"/>
            </w:pPr>
            <w:r w:rsidRPr="00F8461C">
              <w:t>Thêm sản phẩm vào giỏ</w:t>
            </w:r>
          </w:p>
        </w:tc>
      </w:tr>
      <w:tr w:rsidR="005346CD" w:rsidRPr="00F8461C" w14:paraId="7FCAABD4" w14:textId="77777777" w:rsidTr="0039622F">
        <w:trPr>
          <w:trHeight w:val="795"/>
        </w:trPr>
        <w:tc>
          <w:tcPr>
            <w:tcW w:w="3346" w:type="dxa"/>
            <w:gridSpan w:val="2"/>
            <w:shd w:val="clear" w:color="auto" w:fill="auto"/>
            <w:vAlign w:val="center"/>
          </w:tcPr>
          <w:p w14:paraId="02B2336D" w14:textId="77777777" w:rsidR="005346CD" w:rsidRPr="00F8461C" w:rsidRDefault="005346CD" w:rsidP="0039622F">
            <w:pPr>
              <w:spacing w:before="240"/>
              <w:jc w:val="center"/>
              <w:rPr>
                <w:b/>
              </w:rPr>
            </w:pPr>
            <w:r w:rsidRPr="00F8461C">
              <w:rPr>
                <w:b/>
              </w:rPr>
              <w:t>Tác nhân</w:t>
            </w:r>
          </w:p>
        </w:tc>
        <w:tc>
          <w:tcPr>
            <w:tcW w:w="5716" w:type="dxa"/>
            <w:vAlign w:val="center"/>
          </w:tcPr>
          <w:p w14:paraId="096B989E" w14:textId="77777777" w:rsidR="005346CD" w:rsidRPr="00F8461C" w:rsidRDefault="005346CD" w:rsidP="0039622F">
            <w:pPr>
              <w:pBdr>
                <w:top w:val="nil"/>
                <w:left w:val="nil"/>
                <w:bottom w:val="nil"/>
                <w:right w:val="nil"/>
                <w:between w:val="nil"/>
              </w:pBdr>
              <w:spacing w:before="240"/>
              <w:jc w:val="left"/>
            </w:pPr>
            <w:r w:rsidRPr="00F8461C">
              <w:t>Người dùng</w:t>
            </w:r>
          </w:p>
        </w:tc>
      </w:tr>
      <w:tr w:rsidR="005346CD" w:rsidRPr="00F8461C" w14:paraId="10495644" w14:textId="77777777" w:rsidTr="0039622F">
        <w:tc>
          <w:tcPr>
            <w:tcW w:w="3346" w:type="dxa"/>
            <w:gridSpan w:val="2"/>
            <w:shd w:val="clear" w:color="auto" w:fill="auto"/>
            <w:vAlign w:val="center"/>
          </w:tcPr>
          <w:p w14:paraId="1D2EF153"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2CECB786" w14:textId="77777777" w:rsidR="005346CD" w:rsidRPr="00F8461C" w:rsidRDefault="005346CD" w:rsidP="0039622F">
            <w:pPr>
              <w:spacing w:before="240"/>
              <w:jc w:val="left"/>
            </w:pPr>
            <w:r w:rsidRPr="00F8461C">
              <w:t>Use case này cho phép người dùng thêm sản phẩm vào giỏ hàng của mình</w:t>
            </w:r>
          </w:p>
        </w:tc>
      </w:tr>
      <w:tr w:rsidR="005346CD" w:rsidRPr="00F8461C" w14:paraId="78D97E65" w14:textId="77777777" w:rsidTr="0039622F">
        <w:tc>
          <w:tcPr>
            <w:tcW w:w="1413" w:type="dxa"/>
            <w:vMerge w:val="restart"/>
            <w:shd w:val="clear" w:color="auto" w:fill="auto"/>
            <w:vAlign w:val="center"/>
          </w:tcPr>
          <w:p w14:paraId="687F2639"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70EA4966" w14:textId="77777777" w:rsidR="005346CD" w:rsidRPr="00F8461C" w:rsidRDefault="005346CD" w:rsidP="0039622F">
            <w:pPr>
              <w:spacing w:before="240"/>
              <w:jc w:val="center"/>
              <w:rPr>
                <w:b/>
              </w:rPr>
            </w:pPr>
            <w:r w:rsidRPr="00F8461C">
              <w:rPr>
                <w:b/>
              </w:rPr>
              <w:t>Luồng cơ bản</w:t>
            </w:r>
          </w:p>
        </w:tc>
        <w:tc>
          <w:tcPr>
            <w:tcW w:w="5716" w:type="dxa"/>
          </w:tcPr>
          <w:p w14:paraId="670EAF16" w14:textId="77777777" w:rsidR="005346CD" w:rsidRPr="00F8461C" w:rsidRDefault="005346CD">
            <w:pPr>
              <w:numPr>
                <w:ilvl w:val="0"/>
                <w:numId w:val="13"/>
              </w:numPr>
              <w:pBdr>
                <w:top w:val="nil"/>
                <w:left w:val="nil"/>
                <w:bottom w:val="nil"/>
                <w:right w:val="nil"/>
                <w:between w:val="nil"/>
              </w:pBdr>
              <w:spacing w:before="240" w:after="0"/>
              <w:jc w:val="left"/>
              <w:rPr>
                <w:color w:val="000000"/>
              </w:rPr>
            </w:pPr>
            <w:r w:rsidRPr="00F8461C">
              <w:rPr>
                <w:color w:val="000000"/>
              </w:rPr>
              <w:t>Use case này bắt đầu khi người dùng kích vào nút “Thêm giỏ hàng” trên giao diện sản phẩm.</w:t>
            </w:r>
          </w:p>
          <w:p w14:paraId="395FC186" w14:textId="77777777" w:rsidR="005346CD" w:rsidRPr="00F8461C" w:rsidRDefault="005346CD">
            <w:pPr>
              <w:numPr>
                <w:ilvl w:val="0"/>
                <w:numId w:val="13"/>
              </w:numPr>
              <w:pBdr>
                <w:top w:val="nil"/>
                <w:left w:val="nil"/>
                <w:bottom w:val="nil"/>
                <w:right w:val="nil"/>
                <w:between w:val="nil"/>
              </w:pBdr>
              <w:spacing w:after="0"/>
              <w:jc w:val="left"/>
              <w:rPr>
                <w:color w:val="000000"/>
              </w:rPr>
            </w:pPr>
            <w:r w:rsidRPr="00F8461C">
              <w:rPr>
                <w:color w:val="000000"/>
              </w:rPr>
              <w:t xml:space="preserve">Hệ thống sẽ kiểm tra xem sản phẩm này đã có trong </w:t>
            </w:r>
            <w:r w:rsidRPr="00F8461C">
              <w:t xml:space="preserve">SESSION cart </w:t>
            </w:r>
            <w:r w:rsidRPr="00F8461C">
              <w:rPr>
                <w:color w:val="000000"/>
              </w:rPr>
              <w:t>chưa.</w:t>
            </w:r>
          </w:p>
          <w:p w14:paraId="2990060D" w14:textId="77777777" w:rsidR="005346CD" w:rsidRPr="00F8461C" w:rsidRDefault="005346CD">
            <w:pPr>
              <w:numPr>
                <w:ilvl w:val="0"/>
                <w:numId w:val="13"/>
              </w:numPr>
              <w:pBdr>
                <w:top w:val="nil"/>
                <w:left w:val="nil"/>
                <w:bottom w:val="nil"/>
                <w:right w:val="nil"/>
                <w:between w:val="nil"/>
              </w:pBdr>
              <w:spacing w:after="0"/>
              <w:jc w:val="left"/>
              <w:rPr>
                <w:color w:val="000000"/>
              </w:rPr>
            </w:pPr>
            <w:r w:rsidRPr="00F8461C">
              <w:rPr>
                <w:color w:val="000000"/>
              </w:rPr>
              <w:t>Nếu đã tồn tại sản phẩm tăng số lượng.</w:t>
            </w:r>
          </w:p>
          <w:p w14:paraId="1544E86F" w14:textId="77777777" w:rsidR="005346CD" w:rsidRPr="00F8461C" w:rsidRDefault="005346CD">
            <w:pPr>
              <w:numPr>
                <w:ilvl w:val="0"/>
                <w:numId w:val="13"/>
              </w:numPr>
              <w:pBdr>
                <w:top w:val="nil"/>
                <w:left w:val="nil"/>
                <w:bottom w:val="nil"/>
                <w:right w:val="nil"/>
                <w:between w:val="nil"/>
              </w:pBdr>
              <w:spacing w:after="0"/>
              <w:jc w:val="left"/>
              <w:rPr>
                <w:color w:val="000000"/>
              </w:rPr>
            </w:pPr>
            <w:r w:rsidRPr="00F8461C">
              <w:rPr>
                <w:color w:val="000000"/>
              </w:rPr>
              <w:t xml:space="preserve">Nếu trong giỏ chưa có sản phẩm này thì hệ thống tự động thêm sản phẩm vào bảng </w:t>
            </w:r>
            <w:r w:rsidRPr="00F8461C">
              <w:t>SESSION cart.</w:t>
            </w:r>
          </w:p>
          <w:p w14:paraId="0F959749" w14:textId="77777777" w:rsidR="005346CD" w:rsidRPr="00F8461C" w:rsidRDefault="005346CD">
            <w:pPr>
              <w:numPr>
                <w:ilvl w:val="0"/>
                <w:numId w:val="13"/>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4BB2543C" w14:textId="77777777" w:rsidTr="0039622F">
        <w:tc>
          <w:tcPr>
            <w:tcW w:w="1413" w:type="dxa"/>
            <w:vMerge/>
            <w:shd w:val="clear" w:color="auto" w:fill="auto"/>
            <w:vAlign w:val="center"/>
          </w:tcPr>
          <w:p w14:paraId="4AD2CF58"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1469371E" w14:textId="77777777" w:rsidR="005346CD" w:rsidRPr="00F8461C" w:rsidRDefault="005346CD" w:rsidP="0039622F">
            <w:pPr>
              <w:spacing w:before="240"/>
              <w:jc w:val="center"/>
              <w:rPr>
                <w:b/>
              </w:rPr>
            </w:pPr>
            <w:r w:rsidRPr="00F8461C">
              <w:rPr>
                <w:b/>
              </w:rPr>
              <w:t>Luồng rẽ nhánh</w:t>
            </w:r>
          </w:p>
        </w:tc>
        <w:tc>
          <w:tcPr>
            <w:tcW w:w="5716" w:type="dxa"/>
          </w:tcPr>
          <w:p w14:paraId="23742CB4" w14:textId="78FD0E0C"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p w14:paraId="3AE3AEB6" w14:textId="77777777" w:rsidR="005346CD" w:rsidRPr="00F8461C" w:rsidRDefault="005346CD" w:rsidP="0039622F">
            <w:pPr>
              <w:spacing w:before="240"/>
              <w:jc w:val="left"/>
            </w:pPr>
            <w:r w:rsidRPr="00F8461C">
              <w:lastRenderedPageBreak/>
              <w:t>Nếu số lượng sản phẩm trong giỏ hàng lớn hơn số lượng sản phẩm còn lại thì hệ thống đưa ra thông báo</w:t>
            </w:r>
          </w:p>
        </w:tc>
      </w:tr>
      <w:tr w:rsidR="005346CD" w:rsidRPr="00F8461C" w14:paraId="2CE41CB9" w14:textId="77777777" w:rsidTr="0039622F">
        <w:tc>
          <w:tcPr>
            <w:tcW w:w="3346" w:type="dxa"/>
            <w:gridSpan w:val="2"/>
            <w:shd w:val="clear" w:color="auto" w:fill="auto"/>
          </w:tcPr>
          <w:p w14:paraId="13564CA7" w14:textId="77777777" w:rsidR="005346CD" w:rsidRPr="00F8461C" w:rsidRDefault="005346CD" w:rsidP="0039622F">
            <w:pPr>
              <w:spacing w:before="240"/>
              <w:rPr>
                <w:b/>
              </w:rPr>
            </w:pPr>
            <w:r w:rsidRPr="00F8461C">
              <w:rPr>
                <w:b/>
              </w:rPr>
              <w:t>Các yêu cầu đặc biệt</w:t>
            </w:r>
          </w:p>
        </w:tc>
        <w:tc>
          <w:tcPr>
            <w:tcW w:w="5716" w:type="dxa"/>
          </w:tcPr>
          <w:p w14:paraId="70C767C0" w14:textId="77777777" w:rsidR="005346CD" w:rsidRPr="00F8461C" w:rsidRDefault="005346CD" w:rsidP="0039622F">
            <w:pPr>
              <w:spacing w:before="240"/>
            </w:pPr>
            <w:r w:rsidRPr="00F8461C">
              <w:t>Không có</w:t>
            </w:r>
          </w:p>
        </w:tc>
      </w:tr>
      <w:tr w:rsidR="005346CD" w:rsidRPr="00F8461C" w14:paraId="39C6A383" w14:textId="77777777" w:rsidTr="0039622F">
        <w:tc>
          <w:tcPr>
            <w:tcW w:w="3346" w:type="dxa"/>
            <w:gridSpan w:val="2"/>
            <w:shd w:val="clear" w:color="auto" w:fill="auto"/>
          </w:tcPr>
          <w:p w14:paraId="462EB54E" w14:textId="77777777" w:rsidR="005346CD" w:rsidRPr="00F8461C" w:rsidRDefault="005346CD" w:rsidP="0039622F">
            <w:pPr>
              <w:spacing w:before="240"/>
              <w:rPr>
                <w:b/>
              </w:rPr>
            </w:pPr>
            <w:r w:rsidRPr="00F8461C">
              <w:rPr>
                <w:b/>
              </w:rPr>
              <w:t>Tiền điều kiện</w:t>
            </w:r>
          </w:p>
        </w:tc>
        <w:tc>
          <w:tcPr>
            <w:tcW w:w="5716" w:type="dxa"/>
          </w:tcPr>
          <w:p w14:paraId="08EE51D9" w14:textId="77777777" w:rsidR="005346CD" w:rsidRPr="00F8461C" w:rsidRDefault="005346CD" w:rsidP="0039622F">
            <w:pPr>
              <w:pBdr>
                <w:top w:val="nil"/>
                <w:left w:val="nil"/>
                <w:bottom w:val="nil"/>
                <w:right w:val="nil"/>
                <w:between w:val="nil"/>
              </w:pBdr>
              <w:spacing w:before="240"/>
              <w:jc w:val="left"/>
            </w:pPr>
            <w:r w:rsidRPr="00F8461C">
              <w:t>Người dùng đã đăng nhập thành công</w:t>
            </w:r>
          </w:p>
        </w:tc>
      </w:tr>
      <w:tr w:rsidR="005346CD" w:rsidRPr="00F8461C" w14:paraId="4D29A947" w14:textId="77777777" w:rsidTr="0039622F">
        <w:tc>
          <w:tcPr>
            <w:tcW w:w="3346" w:type="dxa"/>
            <w:gridSpan w:val="2"/>
            <w:shd w:val="clear" w:color="auto" w:fill="auto"/>
          </w:tcPr>
          <w:p w14:paraId="147B9C7A" w14:textId="77777777" w:rsidR="005346CD" w:rsidRPr="00F8461C" w:rsidRDefault="005346CD" w:rsidP="0039622F">
            <w:pPr>
              <w:spacing w:before="240"/>
              <w:rPr>
                <w:b/>
              </w:rPr>
            </w:pPr>
            <w:r w:rsidRPr="00F8461C">
              <w:rPr>
                <w:b/>
              </w:rPr>
              <w:t>Hậu điều kiện</w:t>
            </w:r>
          </w:p>
        </w:tc>
        <w:tc>
          <w:tcPr>
            <w:tcW w:w="5716" w:type="dxa"/>
          </w:tcPr>
          <w:p w14:paraId="652EBD86" w14:textId="77777777" w:rsidR="005346CD" w:rsidRPr="00F8461C" w:rsidRDefault="005346CD" w:rsidP="0039622F">
            <w:pPr>
              <w:spacing w:before="240"/>
            </w:pPr>
            <w:r w:rsidRPr="00F8461C">
              <w:t>Không có</w:t>
            </w:r>
          </w:p>
        </w:tc>
      </w:tr>
      <w:tr w:rsidR="005346CD" w:rsidRPr="00F8461C" w14:paraId="02A25942" w14:textId="77777777" w:rsidTr="0039622F">
        <w:trPr>
          <w:trHeight w:val="580"/>
        </w:trPr>
        <w:tc>
          <w:tcPr>
            <w:tcW w:w="3346" w:type="dxa"/>
            <w:gridSpan w:val="2"/>
            <w:shd w:val="clear" w:color="auto" w:fill="auto"/>
          </w:tcPr>
          <w:p w14:paraId="524FDC56" w14:textId="77777777" w:rsidR="005346CD" w:rsidRPr="00F8461C" w:rsidRDefault="005346CD" w:rsidP="0039622F">
            <w:pPr>
              <w:rPr>
                <w:b/>
              </w:rPr>
            </w:pPr>
            <w:r w:rsidRPr="00F8461C">
              <w:rPr>
                <w:b/>
              </w:rPr>
              <w:t>Điểm mở rộng</w:t>
            </w:r>
          </w:p>
        </w:tc>
        <w:tc>
          <w:tcPr>
            <w:tcW w:w="5716" w:type="dxa"/>
          </w:tcPr>
          <w:p w14:paraId="5CC4BD63" w14:textId="77777777" w:rsidR="005346CD" w:rsidRPr="00F8461C" w:rsidRDefault="005346CD" w:rsidP="0039622F">
            <w:r w:rsidRPr="00F8461C">
              <w:t>Không có</w:t>
            </w:r>
          </w:p>
        </w:tc>
      </w:tr>
    </w:tbl>
    <w:p w14:paraId="2946E7BC" w14:textId="77777777" w:rsidR="005346CD" w:rsidRPr="00F8461C" w:rsidRDefault="005346CD" w:rsidP="005346CD"/>
    <w:p w14:paraId="2034D7F7" w14:textId="0197CD43" w:rsidR="005346CD" w:rsidRPr="00F8461C" w:rsidRDefault="005346CD" w:rsidP="00435213">
      <w:pPr>
        <w:pStyle w:val="Heading3"/>
        <w:numPr>
          <w:ilvl w:val="2"/>
          <w:numId w:val="43"/>
        </w:numPr>
      </w:pPr>
      <w:bookmarkStart w:id="112" w:name="_Toc106861417"/>
      <w:bookmarkStart w:id="113" w:name="_Toc132570133"/>
      <w:r w:rsidRPr="00F8461C">
        <w:t>Use case “Xóa sản phẩm trong giỏ hàng”</w:t>
      </w:r>
      <w:bookmarkEnd w:id="112"/>
      <w:bookmarkEnd w:id="113"/>
      <w:r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21BA0197" w14:textId="77777777" w:rsidTr="0039622F">
        <w:trPr>
          <w:trHeight w:val="795"/>
        </w:trPr>
        <w:tc>
          <w:tcPr>
            <w:tcW w:w="3346" w:type="dxa"/>
            <w:gridSpan w:val="2"/>
            <w:shd w:val="clear" w:color="auto" w:fill="auto"/>
            <w:vAlign w:val="center"/>
          </w:tcPr>
          <w:p w14:paraId="264DDFD8" w14:textId="77777777" w:rsidR="005346CD" w:rsidRPr="00F8461C" w:rsidRDefault="005346CD" w:rsidP="0039622F">
            <w:pPr>
              <w:spacing w:before="240"/>
              <w:jc w:val="center"/>
              <w:rPr>
                <w:b/>
              </w:rPr>
            </w:pPr>
            <w:r w:rsidRPr="00F8461C">
              <w:rPr>
                <w:b/>
              </w:rPr>
              <w:t>Tên Use case</w:t>
            </w:r>
          </w:p>
        </w:tc>
        <w:tc>
          <w:tcPr>
            <w:tcW w:w="5716" w:type="dxa"/>
            <w:vAlign w:val="center"/>
          </w:tcPr>
          <w:p w14:paraId="14913564" w14:textId="77777777" w:rsidR="005346CD" w:rsidRPr="00F8461C" w:rsidRDefault="005346CD" w:rsidP="0039622F">
            <w:pPr>
              <w:pBdr>
                <w:top w:val="nil"/>
                <w:left w:val="nil"/>
                <w:bottom w:val="nil"/>
                <w:right w:val="nil"/>
                <w:between w:val="nil"/>
              </w:pBdr>
              <w:spacing w:before="240"/>
              <w:jc w:val="left"/>
            </w:pPr>
            <w:r w:rsidRPr="00F8461C">
              <w:t>Xóa sản phẩm trong giỏ hàng</w:t>
            </w:r>
          </w:p>
        </w:tc>
      </w:tr>
      <w:tr w:rsidR="005346CD" w:rsidRPr="00F8461C" w14:paraId="47800D1E" w14:textId="77777777" w:rsidTr="0039622F">
        <w:trPr>
          <w:trHeight w:val="795"/>
        </w:trPr>
        <w:tc>
          <w:tcPr>
            <w:tcW w:w="3346" w:type="dxa"/>
            <w:gridSpan w:val="2"/>
            <w:shd w:val="clear" w:color="auto" w:fill="auto"/>
            <w:vAlign w:val="center"/>
          </w:tcPr>
          <w:p w14:paraId="77DBC389" w14:textId="77777777" w:rsidR="005346CD" w:rsidRPr="00F8461C" w:rsidRDefault="005346CD" w:rsidP="0039622F">
            <w:pPr>
              <w:spacing w:before="240"/>
              <w:jc w:val="center"/>
              <w:rPr>
                <w:b/>
              </w:rPr>
            </w:pPr>
            <w:r w:rsidRPr="00F8461C">
              <w:rPr>
                <w:b/>
              </w:rPr>
              <w:t>Tác nhân</w:t>
            </w:r>
          </w:p>
        </w:tc>
        <w:tc>
          <w:tcPr>
            <w:tcW w:w="5716" w:type="dxa"/>
            <w:vAlign w:val="center"/>
          </w:tcPr>
          <w:p w14:paraId="44E95C20" w14:textId="77777777" w:rsidR="005346CD" w:rsidRPr="00F8461C" w:rsidRDefault="005346CD" w:rsidP="0039622F">
            <w:pPr>
              <w:pBdr>
                <w:top w:val="nil"/>
                <w:left w:val="nil"/>
                <w:bottom w:val="nil"/>
                <w:right w:val="nil"/>
                <w:between w:val="nil"/>
              </w:pBdr>
              <w:spacing w:before="240"/>
              <w:jc w:val="left"/>
            </w:pPr>
            <w:r w:rsidRPr="00F8461C">
              <w:t>Người dùng</w:t>
            </w:r>
          </w:p>
        </w:tc>
      </w:tr>
      <w:tr w:rsidR="005346CD" w:rsidRPr="00F8461C" w14:paraId="031D5F2B" w14:textId="77777777" w:rsidTr="0039622F">
        <w:tc>
          <w:tcPr>
            <w:tcW w:w="3346" w:type="dxa"/>
            <w:gridSpan w:val="2"/>
            <w:shd w:val="clear" w:color="auto" w:fill="auto"/>
            <w:vAlign w:val="center"/>
          </w:tcPr>
          <w:p w14:paraId="16841B68"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651C20A6" w14:textId="77777777" w:rsidR="005346CD" w:rsidRPr="00F8461C" w:rsidRDefault="005346CD" w:rsidP="0039622F">
            <w:pPr>
              <w:spacing w:before="240"/>
              <w:jc w:val="left"/>
            </w:pPr>
            <w:r w:rsidRPr="00F8461C">
              <w:t>Use case này cho phép người xóa bỏ sản phẩm có trong giỏ hàng của mình</w:t>
            </w:r>
          </w:p>
        </w:tc>
      </w:tr>
      <w:tr w:rsidR="005346CD" w:rsidRPr="00F8461C" w14:paraId="4F1A5E75" w14:textId="77777777" w:rsidTr="0039622F">
        <w:tc>
          <w:tcPr>
            <w:tcW w:w="1413" w:type="dxa"/>
            <w:vMerge w:val="restart"/>
            <w:shd w:val="clear" w:color="auto" w:fill="auto"/>
            <w:vAlign w:val="center"/>
          </w:tcPr>
          <w:p w14:paraId="18D8A673"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4A765B9A" w14:textId="77777777" w:rsidR="005346CD" w:rsidRPr="00F8461C" w:rsidRDefault="005346CD" w:rsidP="0039622F">
            <w:pPr>
              <w:spacing w:before="240"/>
              <w:jc w:val="center"/>
              <w:rPr>
                <w:b/>
              </w:rPr>
            </w:pPr>
            <w:r w:rsidRPr="00F8461C">
              <w:rPr>
                <w:b/>
              </w:rPr>
              <w:t>Luồng cơ bản</w:t>
            </w:r>
          </w:p>
        </w:tc>
        <w:tc>
          <w:tcPr>
            <w:tcW w:w="5716" w:type="dxa"/>
          </w:tcPr>
          <w:p w14:paraId="39A4FAE9" w14:textId="77777777" w:rsidR="005346CD" w:rsidRPr="00F8461C" w:rsidRDefault="005346CD">
            <w:pPr>
              <w:numPr>
                <w:ilvl w:val="0"/>
                <w:numId w:val="16"/>
              </w:numPr>
              <w:pBdr>
                <w:top w:val="nil"/>
                <w:left w:val="nil"/>
                <w:bottom w:val="nil"/>
                <w:right w:val="nil"/>
                <w:between w:val="nil"/>
              </w:pBdr>
              <w:spacing w:before="240" w:after="0"/>
              <w:jc w:val="left"/>
              <w:rPr>
                <w:color w:val="000000"/>
              </w:rPr>
            </w:pPr>
            <w:r w:rsidRPr="00F8461C">
              <w:rPr>
                <w:color w:val="000000"/>
              </w:rPr>
              <w:t xml:space="preserve">Use case này bắt đầu khi người dùng kích vào icon </w:t>
            </w:r>
            <w:r w:rsidRPr="00F8461C">
              <w:t xml:space="preserve">“-” </w:t>
            </w:r>
            <w:r w:rsidRPr="00F8461C">
              <w:rPr>
                <w:color w:val="000000"/>
              </w:rPr>
              <w:t>bên cạnh thông tin sản phẩm.</w:t>
            </w:r>
          </w:p>
          <w:p w14:paraId="093A9FEE" w14:textId="77777777" w:rsidR="005346CD" w:rsidRPr="00F8461C" w:rsidRDefault="005346CD">
            <w:pPr>
              <w:numPr>
                <w:ilvl w:val="0"/>
                <w:numId w:val="16"/>
              </w:numPr>
              <w:pBdr>
                <w:top w:val="nil"/>
                <w:left w:val="nil"/>
                <w:bottom w:val="nil"/>
                <w:right w:val="nil"/>
                <w:between w:val="nil"/>
              </w:pBdr>
              <w:spacing w:after="0"/>
              <w:jc w:val="left"/>
              <w:rPr>
                <w:color w:val="000000"/>
              </w:rPr>
            </w:pPr>
            <w:r w:rsidRPr="00F8461C">
              <w:rPr>
                <w:color w:val="000000"/>
              </w:rPr>
              <w:t xml:space="preserve">Hệ thống sẽ </w:t>
            </w:r>
            <w:r w:rsidRPr="00F8461C">
              <w:t>trừ số lượng sản phẩm giỏ hàng đi 1. Nếu số lượng đang là 1 thì sản phẩm sẽ bị xóa khỏi giỏ hàng</w:t>
            </w:r>
          </w:p>
          <w:p w14:paraId="2916146D" w14:textId="77777777" w:rsidR="005346CD" w:rsidRPr="00F8461C" w:rsidRDefault="005346CD">
            <w:pPr>
              <w:numPr>
                <w:ilvl w:val="0"/>
                <w:numId w:val="16"/>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3F730DD1" w14:textId="77777777" w:rsidTr="0039622F">
        <w:tc>
          <w:tcPr>
            <w:tcW w:w="1413" w:type="dxa"/>
            <w:vMerge/>
            <w:shd w:val="clear" w:color="auto" w:fill="auto"/>
            <w:vAlign w:val="center"/>
          </w:tcPr>
          <w:p w14:paraId="41A68592"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2C5F0E6D" w14:textId="77777777" w:rsidR="005346CD" w:rsidRPr="00F8461C" w:rsidRDefault="005346CD" w:rsidP="0039622F">
            <w:pPr>
              <w:spacing w:before="240"/>
              <w:jc w:val="center"/>
              <w:rPr>
                <w:b/>
              </w:rPr>
            </w:pPr>
            <w:r w:rsidRPr="00F8461C">
              <w:rPr>
                <w:b/>
              </w:rPr>
              <w:t>Luồng rẽ nhánh</w:t>
            </w:r>
          </w:p>
        </w:tc>
        <w:tc>
          <w:tcPr>
            <w:tcW w:w="5716" w:type="dxa"/>
          </w:tcPr>
          <w:p w14:paraId="55B94403" w14:textId="77777777" w:rsidR="005346CD" w:rsidRPr="00F8461C" w:rsidRDefault="005346CD" w:rsidP="0039622F">
            <w:pPr>
              <w:spacing w:before="240"/>
              <w:jc w:val="left"/>
            </w:pPr>
            <w:r w:rsidRPr="00F8461C">
              <w:t>không có</w:t>
            </w:r>
          </w:p>
        </w:tc>
      </w:tr>
      <w:tr w:rsidR="005346CD" w:rsidRPr="00F8461C" w14:paraId="0F961321" w14:textId="77777777" w:rsidTr="0039622F">
        <w:tc>
          <w:tcPr>
            <w:tcW w:w="3346" w:type="dxa"/>
            <w:gridSpan w:val="2"/>
            <w:shd w:val="clear" w:color="auto" w:fill="auto"/>
          </w:tcPr>
          <w:p w14:paraId="3BE5E5E4" w14:textId="77777777" w:rsidR="005346CD" w:rsidRPr="00F8461C" w:rsidRDefault="005346CD" w:rsidP="0039622F">
            <w:pPr>
              <w:spacing w:before="240"/>
              <w:rPr>
                <w:b/>
              </w:rPr>
            </w:pPr>
            <w:r w:rsidRPr="00F8461C">
              <w:rPr>
                <w:b/>
              </w:rPr>
              <w:lastRenderedPageBreak/>
              <w:t>Các yêu cầu đặc biệt</w:t>
            </w:r>
          </w:p>
        </w:tc>
        <w:tc>
          <w:tcPr>
            <w:tcW w:w="5716" w:type="dxa"/>
          </w:tcPr>
          <w:p w14:paraId="7DB122EE" w14:textId="77777777" w:rsidR="005346CD" w:rsidRPr="00F8461C" w:rsidRDefault="005346CD" w:rsidP="0039622F">
            <w:pPr>
              <w:spacing w:before="240"/>
            </w:pPr>
            <w:r w:rsidRPr="00F8461C">
              <w:t>Không có</w:t>
            </w:r>
          </w:p>
        </w:tc>
      </w:tr>
      <w:tr w:rsidR="005346CD" w:rsidRPr="00F8461C" w14:paraId="24669A0E" w14:textId="77777777" w:rsidTr="0039622F">
        <w:tc>
          <w:tcPr>
            <w:tcW w:w="3346" w:type="dxa"/>
            <w:gridSpan w:val="2"/>
            <w:shd w:val="clear" w:color="auto" w:fill="auto"/>
          </w:tcPr>
          <w:p w14:paraId="0B688679" w14:textId="77777777" w:rsidR="005346CD" w:rsidRPr="00F8461C" w:rsidRDefault="005346CD" w:rsidP="0039622F">
            <w:pPr>
              <w:spacing w:before="240"/>
              <w:rPr>
                <w:b/>
              </w:rPr>
            </w:pPr>
            <w:r w:rsidRPr="00F8461C">
              <w:rPr>
                <w:b/>
              </w:rPr>
              <w:t>Tiền điều kiện</w:t>
            </w:r>
          </w:p>
        </w:tc>
        <w:tc>
          <w:tcPr>
            <w:tcW w:w="5716" w:type="dxa"/>
          </w:tcPr>
          <w:p w14:paraId="43FB8D40" w14:textId="77777777" w:rsidR="005346CD" w:rsidRPr="00F8461C" w:rsidRDefault="005346CD" w:rsidP="0039622F">
            <w:pPr>
              <w:pBdr>
                <w:top w:val="nil"/>
                <w:left w:val="nil"/>
                <w:bottom w:val="nil"/>
                <w:right w:val="nil"/>
                <w:between w:val="nil"/>
              </w:pBdr>
              <w:spacing w:before="240"/>
              <w:jc w:val="left"/>
            </w:pPr>
            <w:r w:rsidRPr="00F8461C">
              <w:t>Trong giỏ hàng phải có ít nhất một sản phẩm</w:t>
            </w:r>
          </w:p>
        </w:tc>
      </w:tr>
      <w:tr w:rsidR="005346CD" w:rsidRPr="00F8461C" w14:paraId="443A7AA8" w14:textId="77777777" w:rsidTr="0039622F">
        <w:tc>
          <w:tcPr>
            <w:tcW w:w="3346" w:type="dxa"/>
            <w:gridSpan w:val="2"/>
            <w:shd w:val="clear" w:color="auto" w:fill="auto"/>
          </w:tcPr>
          <w:p w14:paraId="0F30E1B5" w14:textId="77777777" w:rsidR="005346CD" w:rsidRPr="00F8461C" w:rsidRDefault="005346CD" w:rsidP="0039622F">
            <w:pPr>
              <w:spacing w:before="240"/>
              <w:rPr>
                <w:b/>
              </w:rPr>
            </w:pPr>
            <w:r w:rsidRPr="00F8461C">
              <w:rPr>
                <w:b/>
              </w:rPr>
              <w:t>Hậu điều kiện</w:t>
            </w:r>
          </w:p>
        </w:tc>
        <w:tc>
          <w:tcPr>
            <w:tcW w:w="5716" w:type="dxa"/>
          </w:tcPr>
          <w:p w14:paraId="614F8F54" w14:textId="77777777" w:rsidR="005346CD" w:rsidRPr="00F8461C" w:rsidRDefault="005346CD" w:rsidP="0039622F">
            <w:pPr>
              <w:spacing w:before="240"/>
            </w:pPr>
            <w:r w:rsidRPr="00F8461C">
              <w:t>Không có</w:t>
            </w:r>
          </w:p>
        </w:tc>
      </w:tr>
      <w:tr w:rsidR="005346CD" w:rsidRPr="00F8461C" w14:paraId="72A6B36F" w14:textId="77777777" w:rsidTr="0039622F">
        <w:trPr>
          <w:trHeight w:val="548"/>
        </w:trPr>
        <w:tc>
          <w:tcPr>
            <w:tcW w:w="3346" w:type="dxa"/>
            <w:gridSpan w:val="2"/>
            <w:shd w:val="clear" w:color="auto" w:fill="auto"/>
          </w:tcPr>
          <w:p w14:paraId="12806383" w14:textId="77777777" w:rsidR="005346CD" w:rsidRPr="00F8461C" w:rsidRDefault="005346CD" w:rsidP="0039622F">
            <w:pPr>
              <w:rPr>
                <w:b/>
              </w:rPr>
            </w:pPr>
            <w:r w:rsidRPr="00F8461C">
              <w:rPr>
                <w:b/>
              </w:rPr>
              <w:t>Điểm mở rộng</w:t>
            </w:r>
          </w:p>
        </w:tc>
        <w:tc>
          <w:tcPr>
            <w:tcW w:w="5716" w:type="dxa"/>
          </w:tcPr>
          <w:p w14:paraId="62766251" w14:textId="77777777" w:rsidR="005346CD" w:rsidRPr="00F8461C" w:rsidRDefault="005346CD" w:rsidP="0039622F">
            <w:r w:rsidRPr="00F8461C">
              <w:t>Không có</w:t>
            </w:r>
          </w:p>
        </w:tc>
      </w:tr>
    </w:tbl>
    <w:p w14:paraId="003EACC1" w14:textId="77777777" w:rsidR="005346CD" w:rsidRPr="00F8461C" w:rsidRDefault="005346CD" w:rsidP="005346CD"/>
    <w:p w14:paraId="7F760C4D" w14:textId="37AA291B" w:rsidR="005346CD" w:rsidRPr="00F8461C" w:rsidRDefault="005346CD" w:rsidP="00435213">
      <w:pPr>
        <w:pStyle w:val="Heading3"/>
        <w:numPr>
          <w:ilvl w:val="2"/>
          <w:numId w:val="43"/>
        </w:numPr>
      </w:pPr>
      <w:bookmarkStart w:id="114" w:name="_Toc106861418"/>
      <w:bookmarkStart w:id="115" w:name="_Toc132570134"/>
      <w:r w:rsidRPr="00F8461C">
        <w:t>Use case “Đặt hàng – mua hàng”</w:t>
      </w:r>
      <w:bookmarkEnd w:id="114"/>
      <w:bookmarkEnd w:id="115"/>
      <w:r w:rsidRPr="00F8461C">
        <w:t xml:space="preserve"> </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BD6BB6E" w14:textId="77777777" w:rsidTr="0039622F">
        <w:trPr>
          <w:trHeight w:val="795"/>
        </w:trPr>
        <w:tc>
          <w:tcPr>
            <w:tcW w:w="3346" w:type="dxa"/>
            <w:gridSpan w:val="2"/>
            <w:shd w:val="clear" w:color="auto" w:fill="auto"/>
            <w:vAlign w:val="center"/>
          </w:tcPr>
          <w:p w14:paraId="6EC2DBE9" w14:textId="77777777" w:rsidR="005346CD" w:rsidRPr="00F8461C" w:rsidRDefault="005346CD" w:rsidP="0039622F">
            <w:pPr>
              <w:spacing w:before="240"/>
              <w:jc w:val="center"/>
              <w:rPr>
                <w:b/>
              </w:rPr>
            </w:pPr>
            <w:r w:rsidRPr="00F8461C">
              <w:rPr>
                <w:b/>
              </w:rPr>
              <w:t>Tên Use case</w:t>
            </w:r>
          </w:p>
        </w:tc>
        <w:tc>
          <w:tcPr>
            <w:tcW w:w="5716" w:type="dxa"/>
            <w:vAlign w:val="center"/>
          </w:tcPr>
          <w:p w14:paraId="447B5E20" w14:textId="77777777" w:rsidR="005346CD" w:rsidRPr="00F8461C" w:rsidRDefault="005346CD" w:rsidP="0039622F">
            <w:pPr>
              <w:pBdr>
                <w:top w:val="nil"/>
                <w:left w:val="nil"/>
                <w:bottom w:val="nil"/>
                <w:right w:val="nil"/>
                <w:between w:val="nil"/>
              </w:pBdr>
              <w:spacing w:before="240"/>
              <w:jc w:val="left"/>
            </w:pPr>
            <w:r w:rsidRPr="00F8461C">
              <w:t>Đặt hàng – mua hàng</w:t>
            </w:r>
          </w:p>
        </w:tc>
      </w:tr>
      <w:tr w:rsidR="005346CD" w:rsidRPr="00F8461C" w14:paraId="259E2189" w14:textId="77777777" w:rsidTr="0039622F">
        <w:trPr>
          <w:trHeight w:val="795"/>
        </w:trPr>
        <w:tc>
          <w:tcPr>
            <w:tcW w:w="3346" w:type="dxa"/>
            <w:gridSpan w:val="2"/>
            <w:shd w:val="clear" w:color="auto" w:fill="auto"/>
            <w:vAlign w:val="center"/>
          </w:tcPr>
          <w:p w14:paraId="07E14195" w14:textId="77777777" w:rsidR="005346CD" w:rsidRPr="00F8461C" w:rsidRDefault="005346CD" w:rsidP="0039622F">
            <w:pPr>
              <w:spacing w:before="240"/>
              <w:jc w:val="center"/>
              <w:rPr>
                <w:b/>
              </w:rPr>
            </w:pPr>
            <w:r w:rsidRPr="00F8461C">
              <w:rPr>
                <w:b/>
              </w:rPr>
              <w:t>Tác nhân</w:t>
            </w:r>
          </w:p>
        </w:tc>
        <w:tc>
          <w:tcPr>
            <w:tcW w:w="5716" w:type="dxa"/>
            <w:vAlign w:val="center"/>
          </w:tcPr>
          <w:p w14:paraId="679DA3B4" w14:textId="77777777" w:rsidR="005346CD" w:rsidRPr="00F8461C" w:rsidRDefault="005346CD" w:rsidP="0039622F">
            <w:pPr>
              <w:pBdr>
                <w:top w:val="nil"/>
                <w:left w:val="nil"/>
                <w:bottom w:val="nil"/>
                <w:right w:val="nil"/>
                <w:between w:val="nil"/>
              </w:pBdr>
              <w:spacing w:before="240"/>
              <w:jc w:val="left"/>
            </w:pPr>
            <w:r w:rsidRPr="00F8461C">
              <w:t>Người dùng</w:t>
            </w:r>
          </w:p>
        </w:tc>
      </w:tr>
      <w:tr w:rsidR="005346CD" w:rsidRPr="00F8461C" w14:paraId="3E97F5D0" w14:textId="77777777" w:rsidTr="0039622F">
        <w:tc>
          <w:tcPr>
            <w:tcW w:w="3346" w:type="dxa"/>
            <w:gridSpan w:val="2"/>
            <w:shd w:val="clear" w:color="auto" w:fill="auto"/>
            <w:vAlign w:val="center"/>
          </w:tcPr>
          <w:p w14:paraId="3E7942E3"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4D07C832" w14:textId="77777777" w:rsidR="005346CD" w:rsidRPr="00F8461C" w:rsidRDefault="005346CD" w:rsidP="0039622F">
            <w:pPr>
              <w:spacing w:before="240"/>
              <w:jc w:val="left"/>
            </w:pPr>
            <w:r w:rsidRPr="00F8461C">
              <w:t>Use case này cho phép người dùng thanh toán các sản phẩm có trong giỏ hàng</w:t>
            </w:r>
          </w:p>
        </w:tc>
      </w:tr>
      <w:tr w:rsidR="005346CD" w:rsidRPr="00F8461C" w14:paraId="162F5C55" w14:textId="77777777" w:rsidTr="0039622F">
        <w:tc>
          <w:tcPr>
            <w:tcW w:w="1413" w:type="dxa"/>
            <w:vMerge w:val="restart"/>
            <w:shd w:val="clear" w:color="auto" w:fill="auto"/>
            <w:vAlign w:val="center"/>
          </w:tcPr>
          <w:p w14:paraId="66BE099F"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23840988" w14:textId="77777777" w:rsidR="005346CD" w:rsidRPr="00F8461C" w:rsidRDefault="005346CD" w:rsidP="0039622F">
            <w:pPr>
              <w:spacing w:before="240"/>
              <w:jc w:val="center"/>
              <w:rPr>
                <w:b/>
              </w:rPr>
            </w:pPr>
            <w:r w:rsidRPr="00F8461C">
              <w:rPr>
                <w:b/>
              </w:rPr>
              <w:t>Luồng cơ bản</w:t>
            </w:r>
          </w:p>
        </w:tc>
        <w:tc>
          <w:tcPr>
            <w:tcW w:w="5716" w:type="dxa"/>
          </w:tcPr>
          <w:p w14:paraId="1B6E680C" w14:textId="77777777" w:rsidR="005346CD" w:rsidRPr="00F8461C" w:rsidRDefault="005346CD">
            <w:pPr>
              <w:numPr>
                <w:ilvl w:val="0"/>
                <w:numId w:val="19"/>
              </w:numPr>
              <w:pBdr>
                <w:top w:val="nil"/>
                <w:left w:val="nil"/>
                <w:bottom w:val="nil"/>
                <w:right w:val="nil"/>
                <w:between w:val="nil"/>
              </w:pBdr>
              <w:spacing w:before="240" w:after="0"/>
              <w:jc w:val="left"/>
              <w:rPr>
                <w:color w:val="000000"/>
              </w:rPr>
            </w:pPr>
            <w:r w:rsidRPr="00F8461C">
              <w:rPr>
                <w:color w:val="000000"/>
              </w:rPr>
              <w:t>Use case này bắt đầu khi người dùng kích vào nút “</w:t>
            </w:r>
            <w:r w:rsidRPr="00F8461C">
              <w:t>Đặt hàng</w:t>
            </w:r>
            <w:r w:rsidRPr="00F8461C">
              <w:rPr>
                <w:color w:val="000000"/>
              </w:rPr>
              <w:t>” trên giao diện giỏ hàng.</w:t>
            </w:r>
          </w:p>
          <w:p w14:paraId="759A4C54" w14:textId="77777777" w:rsidR="005346CD" w:rsidRPr="00F8461C" w:rsidRDefault="005346CD">
            <w:pPr>
              <w:numPr>
                <w:ilvl w:val="0"/>
                <w:numId w:val="19"/>
              </w:numPr>
              <w:pBdr>
                <w:top w:val="nil"/>
                <w:left w:val="nil"/>
                <w:bottom w:val="nil"/>
                <w:right w:val="nil"/>
                <w:between w:val="nil"/>
              </w:pBdr>
              <w:spacing w:after="0"/>
              <w:jc w:val="left"/>
              <w:rPr>
                <w:color w:val="000000"/>
              </w:rPr>
            </w:pPr>
            <w:r w:rsidRPr="00F8461C">
              <w:rPr>
                <w:color w:val="000000"/>
              </w:rPr>
              <w:t xml:space="preserve">Hệ thống sẽ truy cập vào bảng </w:t>
            </w:r>
            <w:r w:rsidRPr="00F8461C">
              <w:t xml:space="preserve">users SESSION cart </w:t>
            </w:r>
            <w:r w:rsidRPr="00F8461C">
              <w:rPr>
                <w:color w:val="000000"/>
              </w:rPr>
              <w:t>để hiển thị ra màn hình các thông tin của người dùng và thông tin các sản phẩm .</w:t>
            </w:r>
          </w:p>
          <w:p w14:paraId="3B6F26A8" w14:textId="77777777" w:rsidR="005346CD" w:rsidRPr="00F8461C" w:rsidRDefault="005346CD">
            <w:pPr>
              <w:numPr>
                <w:ilvl w:val="0"/>
                <w:numId w:val="19"/>
              </w:numPr>
              <w:pBdr>
                <w:top w:val="nil"/>
                <w:left w:val="nil"/>
                <w:bottom w:val="nil"/>
                <w:right w:val="nil"/>
                <w:between w:val="nil"/>
              </w:pBdr>
              <w:spacing w:after="0"/>
              <w:jc w:val="left"/>
              <w:rPr>
                <w:color w:val="000000"/>
              </w:rPr>
            </w:pPr>
            <w:r w:rsidRPr="00F8461C">
              <w:rPr>
                <w:color w:val="000000"/>
              </w:rPr>
              <w:t>Người dùng kích nút “Đặt hàng” trên giao diện.</w:t>
            </w:r>
          </w:p>
          <w:p w14:paraId="322AC37D" w14:textId="77777777" w:rsidR="005346CD" w:rsidRPr="00F8461C" w:rsidRDefault="005346CD">
            <w:pPr>
              <w:numPr>
                <w:ilvl w:val="0"/>
                <w:numId w:val="19"/>
              </w:numPr>
              <w:pBdr>
                <w:top w:val="nil"/>
                <w:left w:val="nil"/>
                <w:bottom w:val="nil"/>
                <w:right w:val="nil"/>
                <w:between w:val="nil"/>
              </w:pBdr>
              <w:spacing w:after="0"/>
              <w:jc w:val="left"/>
              <w:rPr>
                <w:color w:val="000000"/>
              </w:rPr>
            </w:pPr>
            <w:r w:rsidRPr="00F8461C">
              <w:rPr>
                <w:color w:val="000000"/>
              </w:rPr>
              <w:t xml:space="preserve">Nếu đặt thành công thì hệ thống sẽ tự động thêm bản ghi mới vào bảng </w:t>
            </w:r>
            <w:r w:rsidRPr="00F8461C">
              <w:t>orders và</w:t>
            </w:r>
            <w:r w:rsidRPr="00F8461C">
              <w:rPr>
                <w:color w:val="000000"/>
              </w:rPr>
              <w:t xml:space="preserve"> </w:t>
            </w:r>
            <w:r w:rsidRPr="00F8461C">
              <w:t xml:space="preserve">order-product </w:t>
            </w:r>
            <w:r w:rsidRPr="00F8461C">
              <w:rPr>
                <w:color w:val="000000"/>
              </w:rPr>
              <w:t>, và hiển thị ra thông báo đặt hàng thành công.</w:t>
            </w:r>
          </w:p>
          <w:p w14:paraId="2D9A5EB0" w14:textId="77777777" w:rsidR="005346CD" w:rsidRPr="00F8461C" w:rsidRDefault="005346CD">
            <w:pPr>
              <w:numPr>
                <w:ilvl w:val="0"/>
                <w:numId w:val="19"/>
              </w:numPr>
              <w:pBdr>
                <w:top w:val="nil"/>
                <w:left w:val="nil"/>
                <w:bottom w:val="nil"/>
                <w:right w:val="nil"/>
                <w:between w:val="nil"/>
              </w:pBdr>
              <w:spacing w:after="0"/>
              <w:jc w:val="left"/>
              <w:rPr>
                <w:color w:val="000000"/>
              </w:rPr>
            </w:pPr>
            <w:r w:rsidRPr="00F8461C">
              <w:rPr>
                <w:color w:val="000000"/>
              </w:rPr>
              <w:lastRenderedPageBreak/>
              <w:t xml:space="preserve"> Use case kết thúc</w:t>
            </w:r>
          </w:p>
        </w:tc>
      </w:tr>
      <w:tr w:rsidR="005346CD" w:rsidRPr="00F8461C" w14:paraId="2003DE31" w14:textId="77777777" w:rsidTr="0039622F">
        <w:tc>
          <w:tcPr>
            <w:tcW w:w="1413" w:type="dxa"/>
            <w:vMerge/>
            <w:shd w:val="clear" w:color="auto" w:fill="auto"/>
            <w:vAlign w:val="center"/>
          </w:tcPr>
          <w:p w14:paraId="31F5ECEA"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428EA426" w14:textId="77777777" w:rsidR="005346CD" w:rsidRPr="00F8461C" w:rsidRDefault="005346CD" w:rsidP="0039622F">
            <w:pPr>
              <w:spacing w:before="240"/>
              <w:jc w:val="center"/>
              <w:rPr>
                <w:b/>
              </w:rPr>
            </w:pPr>
            <w:r w:rsidRPr="00F8461C">
              <w:rPr>
                <w:b/>
              </w:rPr>
              <w:t>Luồng rẽ nhánh</w:t>
            </w:r>
          </w:p>
        </w:tc>
        <w:tc>
          <w:tcPr>
            <w:tcW w:w="5716" w:type="dxa"/>
          </w:tcPr>
          <w:p w14:paraId="753C2928" w14:textId="638BDA2E"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7E56C928" w14:textId="77777777" w:rsidTr="0039622F">
        <w:tc>
          <w:tcPr>
            <w:tcW w:w="3346" w:type="dxa"/>
            <w:gridSpan w:val="2"/>
            <w:shd w:val="clear" w:color="auto" w:fill="auto"/>
          </w:tcPr>
          <w:p w14:paraId="4F6FBE9D" w14:textId="77777777" w:rsidR="005346CD" w:rsidRPr="00F8461C" w:rsidRDefault="005346CD" w:rsidP="0039622F">
            <w:pPr>
              <w:spacing w:before="240"/>
              <w:rPr>
                <w:b/>
              </w:rPr>
            </w:pPr>
            <w:r w:rsidRPr="00F8461C">
              <w:rPr>
                <w:b/>
              </w:rPr>
              <w:t>Các yêu cầu đặc biệt</w:t>
            </w:r>
          </w:p>
        </w:tc>
        <w:tc>
          <w:tcPr>
            <w:tcW w:w="5716" w:type="dxa"/>
          </w:tcPr>
          <w:p w14:paraId="0CF06B73" w14:textId="77777777" w:rsidR="005346CD" w:rsidRPr="00F8461C" w:rsidRDefault="005346CD" w:rsidP="0039622F">
            <w:pPr>
              <w:spacing w:before="240"/>
            </w:pPr>
            <w:r w:rsidRPr="00F8461C">
              <w:t>Không có</w:t>
            </w:r>
          </w:p>
        </w:tc>
      </w:tr>
      <w:tr w:rsidR="005346CD" w:rsidRPr="00F8461C" w14:paraId="4CA2779A" w14:textId="77777777" w:rsidTr="0039622F">
        <w:tc>
          <w:tcPr>
            <w:tcW w:w="3346" w:type="dxa"/>
            <w:gridSpan w:val="2"/>
            <w:shd w:val="clear" w:color="auto" w:fill="auto"/>
          </w:tcPr>
          <w:p w14:paraId="626FEE14" w14:textId="77777777" w:rsidR="005346CD" w:rsidRPr="00F8461C" w:rsidRDefault="005346CD" w:rsidP="0039622F">
            <w:pPr>
              <w:spacing w:before="240"/>
              <w:rPr>
                <w:b/>
              </w:rPr>
            </w:pPr>
            <w:r w:rsidRPr="00F8461C">
              <w:rPr>
                <w:b/>
              </w:rPr>
              <w:t>Tiền điều kiện</w:t>
            </w:r>
          </w:p>
        </w:tc>
        <w:tc>
          <w:tcPr>
            <w:tcW w:w="5716" w:type="dxa"/>
          </w:tcPr>
          <w:p w14:paraId="7B0D5A7E" w14:textId="77777777" w:rsidR="005346CD" w:rsidRPr="00F8461C" w:rsidRDefault="005346CD" w:rsidP="0039622F">
            <w:pPr>
              <w:pBdr>
                <w:top w:val="nil"/>
                <w:left w:val="nil"/>
                <w:bottom w:val="nil"/>
                <w:right w:val="nil"/>
                <w:between w:val="nil"/>
              </w:pBdr>
              <w:spacing w:before="240"/>
              <w:jc w:val="left"/>
            </w:pPr>
            <w:r w:rsidRPr="00F8461C">
              <w:t>Người dùng đăng nhập thành công và trong giỏ hàng có sản phẩm.</w:t>
            </w:r>
          </w:p>
          <w:p w14:paraId="4A557CD3" w14:textId="77777777" w:rsidR="005346CD" w:rsidRPr="00F8461C" w:rsidRDefault="005346CD" w:rsidP="0039622F">
            <w:pPr>
              <w:pBdr>
                <w:top w:val="nil"/>
                <w:left w:val="nil"/>
                <w:bottom w:val="nil"/>
                <w:right w:val="nil"/>
                <w:between w:val="nil"/>
              </w:pBdr>
              <w:spacing w:before="240"/>
              <w:jc w:val="left"/>
            </w:pPr>
            <w:r w:rsidRPr="00F8461C">
              <w:t>Người dùng nhập đủ thông tin thanh toán</w:t>
            </w:r>
          </w:p>
        </w:tc>
      </w:tr>
      <w:tr w:rsidR="005346CD" w:rsidRPr="00F8461C" w14:paraId="31705F30" w14:textId="77777777" w:rsidTr="0039622F">
        <w:tc>
          <w:tcPr>
            <w:tcW w:w="3346" w:type="dxa"/>
            <w:gridSpan w:val="2"/>
            <w:shd w:val="clear" w:color="auto" w:fill="auto"/>
          </w:tcPr>
          <w:p w14:paraId="0FD33DB1" w14:textId="77777777" w:rsidR="005346CD" w:rsidRPr="00F8461C" w:rsidRDefault="005346CD" w:rsidP="0039622F">
            <w:pPr>
              <w:spacing w:before="240"/>
              <w:rPr>
                <w:b/>
              </w:rPr>
            </w:pPr>
            <w:r w:rsidRPr="00F8461C">
              <w:rPr>
                <w:b/>
              </w:rPr>
              <w:t>Hậu điều kiện</w:t>
            </w:r>
          </w:p>
        </w:tc>
        <w:tc>
          <w:tcPr>
            <w:tcW w:w="5716" w:type="dxa"/>
          </w:tcPr>
          <w:p w14:paraId="35F2749C" w14:textId="77777777" w:rsidR="005346CD" w:rsidRPr="00F8461C" w:rsidRDefault="005346CD" w:rsidP="0039622F">
            <w:pPr>
              <w:spacing w:before="240"/>
            </w:pPr>
            <w:r w:rsidRPr="00F8461C">
              <w:t>Không có</w:t>
            </w:r>
          </w:p>
        </w:tc>
      </w:tr>
      <w:tr w:rsidR="005346CD" w:rsidRPr="00F8461C" w14:paraId="3EDD3DFC" w14:textId="77777777" w:rsidTr="0039622F">
        <w:trPr>
          <w:trHeight w:val="564"/>
        </w:trPr>
        <w:tc>
          <w:tcPr>
            <w:tcW w:w="3346" w:type="dxa"/>
            <w:gridSpan w:val="2"/>
            <w:shd w:val="clear" w:color="auto" w:fill="auto"/>
          </w:tcPr>
          <w:p w14:paraId="3F007819" w14:textId="77777777" w:rsidR="005346CD" w:rsidRPr="00F8461C" w:rsidRDefault="005346CD" w:rsidP="0039622F">
            <w:pPr>
              <w:rPr>
                <w:b/>
              </w:rPr>
            </w:pPr>
            <w:r w:rsidRPr="00F8461C">
              <w:rPr>
                <w:b/>
              </w:rPr>
              <w:t>Điểm mở rộng</w:t>
            </w:r>
          </w:p>
        </w:tc>
        <w:tc>
          <w:tcPr>
            <w:tcW w:w="5716" w:type="dxa"/>
          </w:tcPr>
          <w:p w14:paraId="100C31C0" w14:textId="77777777" w:rsidR="005346CD" w:rsidRPr="00F8461C" w:rsidRDefault="005346CD" w:rsidP="0039622F">
            <w:r w:rsidRPr="00F8461C">
              <w:t>Không có</w:t>
            </w:r>
          </w:p>
        </w:tc>
      </w:tr>
    </w:tbl>
    <w:p w14:paraId="489FBEF8" w14:textId="77777777" w:rsidR="005346CD" w:rsidRPr="00F8461C" w:rsidRDefault="005346CD" w:rsidP="005346CD"/>
    <w:p w14:paraId="336E0271" w14:textId="7516D583" w:rsidR="005346CD" w:rsidRPr="00F8461C" w:rsidRDefault="000D5F7F" w:rsidP="00435213">
      <w:pPr>
        <w:pStyle w:val="Heading3"/>
        <w:numPr>
          <w:ilvl w:val="2"/>
          <w:numId w:val="43"/>
        </w:numPr>
      </w:pPr>
      <w:bookmarkStart w:id="116" w:name="_Toc106861419"/>
      <w:r>
        <w:t xml:space="preserve"> </w:t>
      </w:r>
      <w:bookmarkStart w:id="117" w:name="_Toc132570135"/>
      <w:r w:rsidR="005346CD" w:rsidRPr="00F8461C">
        <w:t>Use case cập nhật thông tin tài khoản</w:t>
      </w:r>
      <w:bookmarkEnd w:id="116"/>
      <w:bookmarkEnd w:id="117"/>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6943D0FD" w14:textId="77777777" w:rsidTr="0039622F">
        <w:trPr>
          <w:trHeight w:val="795"/>
        </w:trPr>
        <w:tc>
          <w:tcPr>
            <w:tcW w:w="3346" w:type="dxa"/>
            <w:gridSpan w:val="2"/>
            <w:shd w:val="clear" w:color="auto" w:fill="auto"/>
          </w:tcPr>
          <w:p w14:paraId="1E60746E" w14:textId="77777777" w:rsidR="005346CD" w:rsidRPr="00F8461C" w:rsidRDefault="005346CD" w:rsidP="0039622F">
            <w:pPr>
              <w:spacing w:before="240"/>
              <w:rPr>
                <w:b/>
              </w:rPr>
            </w:pPr>
            <w:r w:rsidRPr="00F8461C">
              <w:rPr>
                <w:b/>
              </w:rPr>
              <w:t>Tên Use case</w:t>
            </w:r>
          </w:p>
        </w:tc>
        <w:tc>
          <w:tcPr>
            <w:tcW w:w="5716" w:type="dxa"/>
          </w:tcPr>
          <w:p w14:paraId="755F6F75" w14:textId="77777777" w:rsidR="005346CD" w:rsidRPr="00F8461C" w:rsidRDefault="005346CD" w:rsidP="0039622F">
            <w:pPr>
              <w:pBdr>
                <w:top w:val="nil"/>
                <w:left w:val="nil"/>
                <w:bottom w:val="nil"/>
                <w:right w:val="nil"/>
                <w:between w:val="nil"/>
              </w:pBdr>
              <w:spacing w:before="240"/>
            </w:pPr>
            <w:r w:rsidRPr="00F8461C">
              <w:t>Cập nhật tài khoản</w:t>
            </w:r>
          </w:p>
        </w:tc>
      </w:tr>
      <w:tr w:rsidR="005346CD" w:rsidRPr="00F8461C" w14:paraId="22B42124" w14:textId="77777777" w:rsidTr="0039622F">
        <w:trPr>
          <w:trHeight w:val="795"/>
        </w:trPr>
        <w:tc>
          <w:tcPr>
            <w:tcW w:w="3346" w:type="dxa"/>
            <w:gridSpan w:val="2"/>
            <w:shd w:val="clear" w:color="auto" w:fill="auto"/>
          </w:tcPr>
          <w:p w14:paraId="69B572EB" w14:textId="77777777" w:rsidR="005346CD" w:rsidRPr="00F8461C" w:rsidRDefault="005346CD" w:rsidP="0039622F">
            <w:pPr>
              <w:spacing w:before="240"/>
              <w:rPr>
                <w:b/>
              </w:rPr>
            </w:pPr>
            <w:r w:rsidRPr="00F8461C">
              <w:rPr>
                <w:b/>
              </w:rPr>
              <w:t>Tác nhân</w:t>
            </w:r>
          </w:p>
        </w:tc>
        <w:tc>
          <w:tcPr>
            <w:tcW w:w="5716" w:type="dxa"/>
          </w:tcPr>
          <w:p w14:paraId="7106889F" w14:textId="77777777" w:rsidR="005346CD" w:rsidRPr="00F8461C" w:rsidRDefault="005346CD" w:rsidP="0039622F">
            <w:pPr>
              <w:pBdr>
                <w:top w:val="nil"/>
                <w:left w:val="nil"/>
                <w:bottom w:val="nil"/>
                <w:right w:val="nil"/>
                <w:between w:val="nil"/>
              </w:pBdr>
              <w:spacing w:before="240"/>
            </w:pPr>
            <w:r w:rsidRPr="00F8461C">
              <w:t>Khách hàng</w:t>
            </w:r>
          </w:p>
        </w:tc>
      </w:tr>
      <w:tr w:rsidR="005346CD" w:rsidRPr="00F8461C" w14:paraId="24AEA0BA" w14:textId="77777777" w:rsidTr="0039622F">
        <w:tc>
          <w:tcPr>
            <w:tcW w:w="3346" w:type="dxa"/>
            <w:gridSpan w:val="2"/>
            <w:shd w:val="clear" w:color="auto" w:fill="auto"/>
          </w:tcPr>
          <w:p w14:paraId="736832C6" w14:textId="77777777" w:rsidR="005346CD" w:rsidRPr="00F8461C" w:rsidRDefault="005346CD" w:rsidP="0039622F">
            <w:pPr>
              <w:spacing w:before="240"/>
              <w:rPr>
                <w:b/>
              </w:rPr>
            </w:pPr>
            <w:r w:rsidRPr="00F8461C">
              <w:rPr>
                <w:b/>
              </w:rPr>
              <w:t>Mô tả vắn tắt</w:t>
            </w:r>
          </w:p>
        </w:tc>
        <w:tc>
          <w:tcPr>
            <w:tcW w:w="5716" w:type="dxa"/>
          </w:tcPr>
          <w:p w14:paraId="7F70C7D1" w14:textId="77777777" w:rsidR="005346CD" w:rsidRPr="00F8461C" w:rsidRDefault="005346CD" w:rsidP="0039622F">
            <w:pPr>
              <w:spacing w:before="240"/>
            </w:pPr>
            <w:r w:rsidRPr="00F8461C">
              <w:t>Use case này cho phép khách hàng cập nhật thông tài khoản.</w:t>
            </w:r>
          </w:p>
        </w:tc>
      </w:tr>
      <w:tr w:rsidR="005346CD" w:rsidRPr="00F8461C" w14:paraId="50633179" w14:textId="77777777" w:rsidTr="0039622F">
        <w:tc>
          <w:tcPr>
            <w:tcW w:w="1413" w:type="dxa"/>
            <w:vMerge w:val="restart"/>
            <w:shd w:val="clear" w:color="auto" w:fill="auto"/>
          </w:tcPr>
          <w:p w14:paraId="5A58C687" w14:textId="77777777" w:rsidR="005346CD" w:rsidRPr="00F8461C" w:rsidRDefault="005346CD" w:rsidP="0039622F">
            <w:pPr>
              <w:spacing w:before="240"/>
              <w:rPr>
                <w:b/>
              </w:rPr>
            </w:pPr>
            <w:r w:rsidRPr="00F8461C">
              <w:rPr>
                <w:b/>
              </w:rPr>
              <w:t>Luồng sự kiện</w:t>
            </w:r>
          </w:p>
        </w:tc>
        <w:tc>
          <w:tcPr>
            <w:tcW w:w="1933" w:type="dxa"/>
            <w:shd w:val="clear" w:color="auto" w:fill="auto"/>
          </w:tcPr>
          <w:p w14:paraId="1AC50369" w14:textId="77777777" w:rsidR="005346CD" w:rsidRPr="00F8461C" w:rsidRDefault="005346CD" w:rsidP="0039622F">
            <w:pPr>
              <w:spacing w:before="240"/>
              <w:rPr>
                <w:b/>
              </w:rPr>
            </w:pPr>
            <w:r w:rsidRPr="00F8461C">
              <w:rPr>
                <w:b/>
              </w:rPr>
              <w:t>Luồng cơ bản</w:t>
            </w:r>
          </w:p>
        </w:tc>
        <w:tc>
          <w:tcPr>
            <w:tcW w:w="5716" w:type="dxa"/>
          </w:tcPr>
          <w:p w14:paraId="132088DF" w14:textId="77777777" w:rsidR="005346CD" w:rsidRPr="00F8461C" w:rsidRDefault="005346CD">
            <w:pPr>
              <w:numPr>
                <w:ilvl w:val="0"/>
                <w:numId w:val="17"/>
              </w:numPr>
              <w:pBdr>
                <w:top w:val="nil"/>
                <w:left w:val="nil"/>
                <w:bottom w:val="nil"/>
                <w:right w:val="nil"/>
                <w:between w:val="nil"/>
              </w:pBdr>
              <w:spacing w:before="240" w:after="0"/>
              <w:rPr>
                <w:color w:val="000000"/>
              </w:rPr>
            </w:pPr>
            <w:r w:rsidRPr="00F8461C">
              <w:rPr>
                <w:color w:val="000000"/>
              </w:rPr>
              <w:t xml:space="preserve">Use case này bắt đầu khi </w:t>
            </w:r>
            <w:r w:rsidRPr="00F8461C">
              <w:t>khách hàng click chuột vào nút chỉnh sửa thông tin trên giao diện Trang cá nhân.</w:t>
            </w:r>
          </w:p>
          <w:p w14:paraId="622F8F8D" w14:textId="77777777" w:rsidR="005346CD" w:rsidRPr="00F8461C" w:rsidRDefault="005346CD">
            <w:pPr>
              <w:numPr>
                <w:ilvl w:val="0"/>
                <w:numId w:val="17"/>
              </w:numPr>
              <w:pBdr>
                <w:top w:val="nil"/>
                <w:left w:val="nil"/>
                <w:bottom w:val="nil"/>
                <w:right w:val="nil"/>
                <w:between w:val="nil"/>
              </w:pBdr>
              <w:spacing w:after="0"/>
              <w:rPr>
                <w:color w:val="000000"/>
              </w:rPr>
            </w:pPr>
            <w:r w:rsidRPr="00F8461C">
              <w:rPr>
                <w:color w:val="000000"/>
              </w:rPr>
              <w:lastRenderedPageBreak/>
              <w:t xml:space="preserve">Hệ </w:t>
            </w:r>
            <w:r w:rsidRPr="00F8461C">
              <w:t>thống</w:t>
            </w:r>
            <w:r w:rsidRPr="00F8461C">
              <w:rPr>
                <w:color w:val="000000"/>
              </w:rPr>
              <w:t xml:space="preserve"> hiển thị giao diện cập nhật thông tin tài khoản, yêu cầu </w:t>
            </w:r>
            <w:r w:rsidRPr="00F8461C">
              <w:t>khách hàng</w:t>
            </w:r>
            <w:r w:rsidRPr="00F8461C">
              <w:rPr>
                <w:color w:val="000000"/>
              </w:rPr>
              <w:t xml:space="preserve"> cập nhật thông tin.</w:t>
            </w:r>
          </w:p>
          <w:p w14:paraId="55A30B6F" w14:textId="77777777" w:rsidR="005346CD" w:rsidRPr="00F8461C" w:rsidRDefault="005346CD">
            <w:pPr>
              <w:numPr>
                <w:ilvl w:val="0"/>
                <w:numId w:val="17"/>
              </w:numPr>
              <w:pBdr>
                <w:top w:val="nil"/>
                <w:left w:val="nil"/>
                <w:bottom w:val="nil"/>
                <w:right w:val="nil"/>
                <w:between w:val="nil"/>
              </w:pBdr>
              <w:spacing w:after="0"/>
              <w:rPr>
                <w:color w:val="000000"/>
              </w:rPr>
            </w:pPr>
            <w:r w:rsidRPr="00F8461C">
              <w:t>Khách hàng</w:t>
            </w:r>
            <w:r w:rsidRPr="00F8461C">
              <w:rPr>
                <w:color w:val="000000"/>
              </w:rPr>
              <w:t xml:space="preserve"> nhập các thông tin yêu cầu:  tên hiển </w:t>
            </w:r>
            <w:r w:rsidRPr="00F8461C">
              <w:t>thị</w:t>
            </w:r>
            <w:r w:rsidRPr="00F8461C">
              <w:rPr>
                <w:color w:val="000000"/>
              </w:rPr>
              <w:t xml:space="preserve">, email, số điện thoại, địa chỉ, </w:t>
            </w:r>
            <w:r w:rsidRPr="00F8461C">
              <w:t>ảnh đại diện</w:t>
            </w:r>
            <w:r w:rsidRPr="00F8461C">
              <w:rPr>
                <w:color w:val="000000"/>
              </w:rPr>
              <w:t>.</w:t>
            </w:r>
          </w:p>
          <w:p w14:paraId="6AFA7AC9" w14:textId="77777777" w:rsidR="005346CD" w:rsidRPr="00F8461C" w:rsidRDefault="005346CD">
            <w:pPr>
              <w:numPr>
                <w:ilvl w:val="0"/>
                <w:numId w:val="17"/>
              </w:numPr>
              <w:pBdr>
                <w:top w:val="nil"/>
                <w:left w:val="nil"/>
                <w:bottom w:val="nil"/>
                <w:right w:val="nil"/>
                <w:between w:val="nil"/>
              </w:pBdr>
              <w:spacing w:after="0"/>
              <w:rPr>
                <w:color w:val="000000"/>
              </w:rPr>
            </w:pPr>
            <w:r w:rsidRPr="00F8461C">
              <w:rPr>
                <w:color w:val="000000"/>
              </w:rPr>
              <w:t xml:space="preserve">Hệ thống sẽ tự động cập nhật thông tin tài khoản trong bảng </w:t>
            </w:r>
            <w:r w:rsidRPr="00F8461C">
              <w:t xml:space="preserve">users và session user </w:t>
            </w:r>
            <w:r w:rsidRPr="00F8461C">
              <w:rPr>
                <w:color w:val="000000"/>
              </w:rPr>
              <w:t xml:space="preserve">.  </w:t>
            </w:r>
          </w:p>
          <w:p w14:paraId="26456C94" w14:textId="77777777" w:rsidR="005346CD" w:rsidRPr="00F8461C" w:rsidRDefault="005346CD">
            <w:pPr>
              <w:numPr>
                <w:ilvl w:val="0"/>
                <w:numId w:val="17"/>
              </w:numPr>
              <w:pBdr>
                <w:top w:val="nil"/>
                <w:left w:val="nil"/>
                <w:bottom w:val="nil"/>
                <w:right w:val="nil"/>
                <w:between w:val="nil"/>
              </w:pBdr>
              <w:spacing w:after="0"/>
              <w:rPr>
                <w:color w:val="000000"/>
              </w:rPr>
            </w:pPr>
            <w:r w:rsidRPr="00F8461C">
              <w:rPr>
                <w:color w:val="000000"/>
              </w:rPr>
              <w:t>Use case kết thúc</w:t>
            </w:r>
          </w:p>
        </w:tc>
      </w:tr>
      <w:tr w:rsidR="005346CD" w:rsidRPr="00F8461C" w14:paraId="0C9BDFE3" w14:textId="77777777" w:rsidTr="0039622F">
        <w:tc>
          <w:tcPr>
            <w:tcW w:w="1413" w:type="dxa"/>
            <w:vMerge/>
            <w:shd w:val="clear" w:color="auto" w:fill="auto"/>
          </w:tcPr>
          <w:p w14:paraId="086DC248"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tcPr>
          <w:p w14:paraId="75C2F708" w14:textId="77777777" w:rsidR="005346CD" w:rsidRPr="00F8461C" w:rsidRDefault="005346CD" w:rsidP="0039622F">
            <w:pPr>
              <w:spacing w:before="240"/>
              <w:rPr>
                <w:b/>
              </w:rPr>
            </w:pPr>
            <w:r w:rsidRPr="00F8461C">
              <w:rPr>
                <w:b/>
              </w:rPr>
              <w:t>Luồng rẽ nhánh</w:t>
            </w:r>
          </w:p>
        </w:tc>
        <w:tc>
          <w:tcPr>
            <w:tcW w:w="5716" w:type="dxa"/>
          </w:tcPr>
          <w:p w14:paraId="538BD48F" w14:textId="73414957" w:rsidR="005346CD" w:rsidRPr="00F8461C" w:rsidRDefault="005346CD">
            <w:pPr>
              <w:numPr>
                <w:ilvl w:val="0"/>
                <w:numId w:val="22"/>
              </w:numPr>
              <w:pBdr>
                <w:top w:val="nil"/>
                <w:left w:val="nil"/>
                <w:bottom w:val="nil"/>
                <w:right w:val="nil"/>
                <w:between w:val="nil"/>
              </w:pBdr>
              <w:spacing w:before="240" w:after="0"/>
              <w:rPr>
                <w:color w:val="000000"/>
              </w:rPr>
            </w:pPr>
            <w:r w:rsidRPr="00F8461C">
              <w:rPr>
                <w:color w:val="000000"/>
              </w:rPr>
              <w:t xml:space="preserve">Tại bất kỳ thời điểm nào trong quá trình thực hiện use case, nếu không thể kết nối với </w:t>
            </w:r>
            <w:r w:rsidR="00C77CE0">
              <w:rPr>
                <w:color w:val="000000"/>
              </w:rPr>
              <w:t>Amin</w:t>
            </w:r>
            <w:r w:rsidRPr="00F8461C">
              <w:rPr>
                <w:color w:val="000000"/>
              </w:rPr>
              <w:t xml:space="preserve"> thì hệ thống sẽ hiển thị một thông báo lỗi và use case kết thúc.</w:t>
            </w:r>
          </w:p>
          <w:p w14:paraId="36664618" w14:textId="77777777" w:rsidR="005346CD" w:rsidRPr="00F8461C" w:rsidRDefault="005346CD">
            <w:pPr>
              <w:numPr>
                <w:ilvl w:val="0"/>
                <w:numId w:val="22"/>
              </w:numPr>
              <w:pBdr>
                <w:top w:val="nil"/>
                <w:left w:val="nil"/>
                <w:bottom w:val="nil"/>
                <w:right w:val="nil"/>
                <w:between w:val="nil"/>
              </w:pBdr>
              <w:spacing w:after="0"/>
              <w:rPr>
                <w:color w:val="000000"/>
              </w:rPr>
            </w:pPr>
            <w:r w:rsidRPr="00F8461C">
              <w:rPr>
                <w:color w:val="000000"/>
              </w:rPr>
              <w:t>Tại bước 3 trong luồng cơ bản, nếu người dùng nhập các trường không đúng định dạng, hệ thống sẽ hiển thị thông báo lỗi, yêu cầu nhập lại.</w:t>
            </w:r>
          </w:p>
        </w:tc>
      </w:tr>
      <w:tr w:rsidR="005346CD" w:rsidRPr="00F8461C" w14:paraId="08D68492" w14:textId="77777777" w:rsidTr="0039622F">
        <w:tc>
          <w:tcPr>
            <w:tcW w:w="3346" w:type="dxa"/>
            <w:gridSpan w:val="2"/>
            <w:shd w:val="clear" w:color="auto" w:fill="auto"/>
          </w:tcPr>
          <w:p w14:paraId="52E8C0C9" w14:textId="77777777" w:rsidR="005346CD" w:rsidRPr="00F8461C" w:rsidRDefault="005346CD" w:rsidP="0039622F">
            <w:pPr>
              <w:spacing w:before="240"/>
              <w:rPr>
                <w:b/>
              </w:rPr>
            </w:pPr>
            <w:r w:rsidRPr="00F8461C">
              <w:rPr>
                <w:b/>
              </w:rPr>
              <w:t>Các yêu cầu đặc biệt</w:t>
            </w:r>
          </w:p>
        </w:tc>
        <w:tc>
          <w:tcPr>
            <w:tcW w:w="5716" w:type="dxa"/>
          </w:tcPr>
          <w:p w14:paraId="4638B723" w14:textId="77777777" w:rsidR="005346CD" w:rsidRPr="00F8461C" w:rsidRDefault="005346CD" w:rsidP="0039622F">
            <w:pPr>
              <w:spacing w:before="240"/>
            </w:pPr>
            <w:r w:rsidRPr="00F8461C">
              <w:t>Không có</w:t>
            </w:r>
          </w:p>
        </w:tc>
      </w:tr>
      <w:tr w:rsidR="005346CD" w:rsidRPr="00F8461C" w14:paraId="581064D2" w14:textId="77777777" w:rsidTr="0039622F">
        <w:tc>
          <w:tcPr>
            <w:tcW w:w="3346" w:type="dxa"/>
            <w:gridSpan w:val="2"/>
            <w:shd w:val="clear" w:color="auto" w:fill="auto"/>
          </w:tcPr>
          <w:p w14:paraId="28A89A20" w14:textId="77777777" w:rsidR="005346CD" w:rsidRPr="00F8461C" w:rsidRDefault="005346CD" w:rsidP="0039622F">
            <w:pPr>
              <w:spacing w:before="240"/>
              <w:rPr>
                <w:b/>
              </w:rPr>
            </w:pPr>
            <w:r w:rsidRPr="00F8461C">
              <w:rPr>
                <w:b/>
              </w:rPr>
              <w:t>Tiền điều kiện</w:t>
            </w:r>
          </w:p>
        </w:tc>
        <w:tc>
          <w:tcPr>
            <w:tcW w:w="5716" w:type="dxa"/>
          </w:tcPr>
          <w:p w14:paraId="672D833B" w14:textId="77777777" w:rsidR="005346CD" w:rsidRPr="00F8461C" w:rsidRDefault="005346CD" w:rsidP="0039622F">
            <w:pPr>
              <w:pBdr>
                <w:top w:val="nil"/>
                <w:left w:val="nil"/>
                <w:bottom w:val="nil"/>
                <w:right w:val="nil"/>
                <w:between w:val="nil"/>
              </w:pBdr>
              <w:spacing w:before="240"/>
            </w:pPr>
            <w:r w:rsidRPr="00F8461C">
              <w:t>Người quản trị phải đăng nhập thành công</w:t>
            </w:r>
          </w:p>
        </w:tc>
      </w:tr>
      <w:tr w:rsidR="005346CD" w:rsidRPr="00F8461C" w14:paraId="093AB23A" w14:textId="77777777" w:rsidTr="0039622F">
        <w:trPr>
          <w:trHeight w:val="847"/>
        </w:trPr>
        <w:tc>
          <w:tcPr>
            <w:tcW w:w="3346" w:type="dxa"/>
            <w:gridSpan w:val="2"/>
            <w:shd w:val="clear" w:color="auto" w:fill="auto"/>
          </w:tcPr>
          <w:p w14:paraId="07F8A5D5" w14:textId="77777777" w:rsidR="005346CD" w:rsidRPr="00F8461C" w:rsidRDefault="005346CD" w:rsidP="0039622F">
            <w:pPr>
              <w:spacing w:before="240"/>
              <w:rPr>
                <w:b/>
              </w:rPr>
            </w:pPr>
            <w:r w:rsidRPr="00F8461C">
              <w:rPr>
                <w:b/>
              </w:rPr>
              <w:t>Hậu điều kiện</w:t>
            </w:r>
          </w:p>
        </w:tc>
        <w:tc>
          <w:tcPr>
            <w:tcW w:w="5716" w:type="dxa"/>
          </w:tcPr>
          <w:p w14:paraId="68FE922D" w14:textId="77777777" w:rsidR="005346CD" w:rsidRPr="00F8461C" w:rsidRDefault="005346CD" w:rsidP="0039622F">
            <w:pPr>
              <w:spacing w:before="240"/>
            </w:pPr>
            <w:r w:rsidRPr="00F8461C">
              <w:t>Không có</w:t>
            </w:r>
          </w:p>
        </w:tc>
      </w:tr>
      <w:tr w:rsidR="005346CD" w:rsidRPr="00F8461C" w14:paraId="0262F1EF" w14:textId="77777777" w:rsidTr="0039622F">
        <w:trPr>
          <w:trHeight w:val="730"/>
        </w:trPr>
        <w:tc>
          <w:tcPr>
            <w:tcW w:w="3346" w:type="dxa"/>
            <w:gridSpan w:val="2"/>
            <w:shd w:val="clear" w:color="auto" w:fill="auto"/>
          </w:tcPr>
          <w:p w14:paraId="2BD4016F" w14:textId="77777777" w:rsidR="005346CD" w:rsidRPr="00F8461C" w:rsidRDefault="005346CD" w:rsidP="0039622F">
            <w:pPr>
              <w:spacing w:before="240"/>
              <w:rPr>
                <w:b/>
              </w:rPr>
            </w:pPr>
            <w:r w:rsidRPr="00F8461C">
              <w:rPr>
                <w:b/>
              </w:rPr>
              <w:t>Điểm mở rộng</w:t>
            </w:r>
          </w:p>
        </w:tc>
        <w:tc>
          <w:tcPr>
            <w:tcW w:w="5716" w:type="dxa"/>
          </w:tcPr>
          <w:p w14:paraId="7F47D929" w14:textId="77777777" w:rsidR="005346CD" w:rsidRPr="00F8461C" w:rsidRDefault="005346CD" w:rsidP="0039622F">
            <w:pPr>
              <w:spacing w:before="240"/>
            </w:pPr>
            <w:r w:rsidRPr="00F8461C">
              <w:t>Không có</w:t>
            </w:r>
          </w:p>
        </w:tc>
      </w:tr>
    </w:tbl>
    <w:p w14:paraId="28E81101" w14:textId="77777777" w:rsidR="005346CD" w:rsidRPr="00F8461C" w:rsidRDefault="005346CD" w:rsidP="005346CD"/>
    <w:p w14:paraId="69E10929" w14:textId="77777777" w:rsidR="005346CD" w:rsidRPr="00F8461C" w:rsidRDefault="005346CD" w:rsidP="005346CD"/>
    <w:p w14:paraId="79296AC5" w14:textId="5B8B3D71" w:rsidR="005346CD" w:rsidRPr="00F8461C" w:rsidRDefault="005346CD" w:rsidP="00435213">
      <w:pPr>
        <w:pStyle w:val="Heading3"/>
        <w:numPr>
          <w:ilvl w:val="2"/>
          <w:numId w:val="43"/>
        </w:numPr>
      </w:pPr>
      <w:bookmarkStart w:id="118" w:name="_Toc106861420"/>
      <w:bookmarkStart w:id="119" w:name="_Toc132570136"/>
      <w:r w:rsidRPr="00F8461C">
        <w:lastRenderedPageBreak/>
        <w:t>Use case “Xem giỏ hàng”</w:t>
      </w:r>
      <w:bookmarkEnd w:id="118"/>
      <w:bookmarkEnd w:id="119"/>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B2C87C9" w14:textId="77777777" w:rsidTr="0039622F">
        <w:trPr>
          <w:trHeight w:val="564"/>
        </w:trPr>
        <w:tc>
          <w:tcPr>
            <w:tcW w:w="3346" w:type="dxa"/>
            <w:gridSpan w:val="2"/>
            <w:shd w:val="clear" w:color="auto" w:fill="auto"/>
            <w:vAlign w:val="center"/>
          </w:tcPr>
          <w:p w14:paraId="44F1F197" w14:textId="77777777" w:rsidR="005346CD" w:rsidRPr="00F8461C" w:rsidRDefault="005346CD" w:rsidP="0039622F">
            <w:pPr>
              <w:spacing w:after="0"/>
              <w:jc w:val="center"/>
              <w:rPr>
                <w:b/>
              </w:rPr>
            </w:pPr>
            <w:r w:rsidRPr="00F8461C">
              <w:rPr>
                <w:b/>
              </w:rPr>
              <w:t>Tên Use case</w:t>
            </w:r>
          </w:p>
        </w:tc>
        <w:tc>
          <w:tcPr>
            <w:tcW w:w="5716" w:type="dxa"/>
            <w:vAlign w:val="center"/>
          </w:tcPr>
          <w:p w14:paraId="10CE0899" w14:textId="77777777" w:rsidR="005346CD" w:rsidRPr="00F8461C" w:rsidRDefault="005346CD" w:rsidP="0039622F">
            <w:pPr>
              <w:pBdr>
                <w:top w:val="nil"/>
                <w:left w:val="nil"/>
                <w:bottom w:val="nil"/>
                <w:right w:val="nil"/>
                <w:between w:val="nil"/>
              </w:pBdr>
              <w:spacing w:after="0"/>
              <w:jc w:val="left"/>
            </w:pPr>
            <w:r w:rsidRPr="00F8461C">
              <w:t>Xem giỏ hàng</w:t>
            </w:r>
          </w:p>
        </w:tc>
      </w:tr>
      <w:tr w:rsidR="005346CD" w:rsidRPr="00F8461C" w14:paraId="0C6B4D73" w14:textId="77777777" w:rsidTr="0039622F">
        <w:trPr>
          <w:trHeight w:val="417"/>
        </w:trPr>
        <w:tc>
          <w:tcPr>
            <w:tcW w:w="3346" w:type="dxa"/>
            <w:gridSpan w:val="2"/>
            <w:shd w:val="clear" w:color="auto" w:fill="auto"/>
            <w:vAlign w:val="center"/>
          </w:tcPr>
          <w:p w14:paraId="0661F853" w14:textId="77777777" w:rsidR="005346CD" w:rsidRPr="00F8461C" w:rsidRDefault="005346CD" w:rsidP="0039622F">
            <w:pPr>
              <w:spacing w:before="240" w:after="0"/>
              <w:jc w:val="center"/>
              <w:rPr>
                <w:b/>
              </w:rPr>
            </w:pPr>
            <w:r w:rsidRPr="00F8461C">
              <w:rPr>
                <w:b/>
              </w:rPr>
              <w:t>Tác nhân</w:t>
            </w:r>
          </w:p>
        </w:tc>
        <w:tc>
          <w:tcPr>
            <w:tcW w:w="5716" w:type="dxa"/>
            <w:vAlign w:val="center"/>
          </w:tcPr>
          <w:p w14:paraId="77803482" w14:textId="77777777" w:rsidR="005346CD" w:rsidRPr="00F8461C" w:rsidRDefault="005346CD" w:rsidP="0039622F">
            <w:pPr>
              <w:pBdr>
                <w:top w:val="nil"/>
                <w:left w:val="nil"/>
                <w:bottom w:val="nil"/>
                <w:right w:val="nil"/>
                <w:between w:val="nil"/>
              </w:pBdr>
              <w:spacing w:before="240" w:after="0"/>
              <w:jc w:val="left"/>
            </w:pPr>
            <w:r w:rsidRPr="00F8461C">
              <w:t>Người dùng</w:t>
            </w:r>
          </w:p>
        </w:tc>
      </w:tr>
      <w:tr w:rsidR="005346CD" w:rsidRPr="00F8461C" w14:paraId="1D3941FA" w14:textId="77777777" w:rsidTr="0039622F">
        <w:tc>
          <w:tcPr>
            <w:tcW w:w="3346" w:type="dxa"/>
            <w:gridSpan w:val="2"/>
            <w:shd w:val="clear" w:color="auto" w:fill="auto"/>
            <w:vAlign w:val="center"/>
          </w:tcPr>
          <w:p w14:paraId="0B86EFC0" w14:textId="77777777" w:rsidR="005346CD" w:rsidRPr="00F8461C" w:rsidRDefault="005346CD" w:rsidP="0039622F">
            <w:pPr>
              <w:jc w:val="center"/>
              <w:rPr>
                <w:b/>
              </w:rPr>
            </w:pPr>
            <w:r w:rsidRPr="00F8461C">
              <w:rPr>
                <w:b/>
              </w:rPr>
              <w:t>Mô tả vắn tắt</w:t>
            </w:r>
          </w:p>
        </w:tc>
        <w:tc>
          <w:tcPr>
            <w:tcW w:w="5716" w:type="dxa"/>
            <w:vAlign w:val="center"/>
          </w:tcPr>
          <w:p w14:paraId="52A84A5A" w14:textId="77777777" w:rsidR="005346CD" w:rsidRPr="00F8461C" w:rsidRDefault="005346CD" w:rsidP="0039622F">
            <w:pPr>
              <w:jc w:val="left"/>
            </w:pPr>
            <w:r w:rsidRPr="00F8461C">
              <w:t>Use case này cho phép người dùng xem giỏ hàng của mình</w:t>
            </w:r>
          </w:p>
        </w:tc>
      </w:tr>
      <w:tr w:rsidR="005346CD" w:rsidRPr="00F8461C" w14:paraId="23BC7117" w14:textId="77777777" w:rsidTr="0039622F">
        <w:tc>
          <w:tcPr>
            <w:tcW w:w="1413" w:type="dxa"/>
            <w:vMerge w:val="restart"/>
            <w:shd w:val="clear" w:color="auto" w:fill="auto"/>
            <w:vAlign w:val="center"/>
          </w:tcPr>
          <w:p w14:paraId="38A4E126" w14:textId="77777777" w:rsidR="005346CD" w:rsidRPr="00F8461C" w:rsidRDefault="005346CD" w:rsidP="0039622F">
            <w:pPr>
              <w:jc w:val="center"/>
              <w:rPr>
                <w:b/>
              </w:rPr>
            </w:pPr>
            <w:r w:rsidRPr="00F8461C">
              <w:rPr>
                <w:b/>
              </w:rPr>
              <w:t>Luồng sự kiện</w:t>
            </w:r>
          </w:p>
        </w:tc>
        <w:tc>
          <w:tcPr>
            <w:tcW w:w="1933" w:type="dxa"/>
            <w:shd w:val="clear" w:color="auto" w:fill="auto"/>
            <w:vAlign w:val="center"/>
          </w:tcPr>
          <w:p w14:paraId="285E33AA" w14:textId="77777777" w:rsidR="005346CD" w:rsidRPr="00F8461C" w:rsidRDefault="005346CD" w:rsidP="0039622F">
            <w:pPr>
              <w:jc w:val="center"/>
              <w:rPr>
                <w:b/>
              </w:rPr>
            </w:pPr>
            <w:r w:rsidRPr="00F8461C">
              <w:rPr>
                <w:b/>
              </w:rPr>
              <w:t>Luồng cơ bản</w:t>
            </w:r>
          </w:p>
        </w:tc>
        <w:tc>
          <w:tcPr>
            <w:tcW w:w="5716" w:type="dxa"/>
          </w:tcPr>
          <w:p w14:paraId="40F0D7D3" w14:textId="77777777" w:rsidR="005346CD" w:rsidRPr="00F8461C" w:rsidRDefault="005346CD">
            <w:pPr>
              <w:numPr>
                <w:ilvl w:val="0"/>
                <w:numId w:val="24"/>
              </w:numPr>
              <w:pBdr>
                <w:top w:val="nil"/>
                <w:left w:val="nil"/>
                <w:bottom w:val="nil"/>
                <w:right w:val="nil"/>
                <w:between w:val="nil"/>
              </w:pBdr>
              <w:spacing w:after="0"/>
              <w:jc w:val="left"/>
              <w:rPr>
                <w:color w:val="000000"/>
              </w:rPr>
            </w:pPr>
            <w:r w:rsidRPr="00F8461C">
              <w:rPr>
                <w:color w:val="000000"/>
              </w:rPr>
              <w:t>Use case này bắt đầu khi người dùng kích vào nút “Giỏ hàng”.</w:t>
            </w:r>
          </w:p>
          <w:p w14:paraId="72949609" w14:textId="77777777" w:rsidR="005346CD" w:rsidRPr="00F8461C" w:rsidRDefault="005346CD">
            <w:pPr>
              <w:numPr>
                <w:ilvl w:val="0"/>
                <w:numId w:val="24"/>
              </w:numPr>
              <w:pBdr>
                <w:top w:val="nil"/>
                <w:left w:val="nil"/>
                <w:bottom w:val="nil"/>
                <w:right w:val="nil"/>
                <w:between w:val="nil"/>
              </w:pBdr>
              <w:spacing w:after="0"/>
              <w:jc w:val="left"/>
              <w:rPr>
                <w:color w:val="000000"/>
              </w:rPr>
            </w:pPr>
            <w:r w:rsidRPr="00F8461C">
              <w:rPr>
                <w:color w:val="000000"/>
              </w:rPr>
              <w:t xml:space="preserve">Hệ thống sẽ truy cập vào </w:t>
            </w:r>
            <w:r w:rsidRPr="00F8461C">
              <w:t>session</w:t>
            </w:r>
            <w:r w:rsidRPr="00F8461C">
              <w:rPr>
                <w:color w:val="000000"/>
              </w:rPr>
              <w:t xml:space="preserve"> </w:t>
            </w:r>
            <w:r w:rsidRPr="00F8461C">
              <w:t>cart</w:t>
            </w:r>
            <w:r w:rsidRPr="00F8461C">
              <w:rPr>
                <w:color w:val="000000"/>
              </w:rPr>
              <w:t xml:space="preserve"> và hiển thị ra màn hình các </w:t>
            </w:r>
            <w:r w:rsidRPr="00F8461C">
              <w:t>thông</w:t>
            </w:r>
            <w:r w:rsidRPr="00F8461C">
              <w:rPr>
                <w:color w:val="000000"/>
              </w:rPr>
              <w:t xml:space="preserve"> tin như mã sản phẩm, tên sản phẩm, hình ảnh,giá, số lượng, thành tiền.</w:t>
            </w:r>
          </w:p>
          <w:p w14:paraId="494CD60C" w14:textId="77777777" w:rsidR="005346CD" w:rsidRPr="00F8461C" w:rsidRDefault="005346CD">
            <w:pPr>
              <w:numPr>
                <w:ilvl w:val="0"/>
                <w:numId w:val="24"/>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756354CD" w14:textId="77777777" w:rsidTr="0039622F">
        <w:tc>
          <w:tcPr>
            <w:tcW w:w="1413" w:type="dxa"/>
            <w:vMerge/>
            <w:shd w:val="clear" w:color="auto" w:fill="auto"/>
            <w:vAlign w:val="center"/>
          </w:tcPr>
          <w:p w14:paraId="0F4B33F5"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5315051C" w14:textId="77777777" w:rsidR="005346CD" w:rsidRPr="00F8461C" w:rsidRDefault="005346CD" w:rsidP="0039622F">
            <w:pPr>
              <w:spacing w:before="240"/>
              <w:jc w:val="center"/>
              <w:rPr>
                <w:b/>
              </w:rPr>
            </w:pPr>
            <w:r w:rsidRPr="00F8461C">
              <w:rPr>
                <w:b/>
              </w:rPr>
              <w:t>Luồng rẽ nhánh</w:t>
            </w:r>
          </w:p>
        </w:tc>
        <w:tc>
          <w:tcPr>
            <w:tcW w:w="5716" w:type="dxa"/>
          </w:tcPr>
          <w:p w14:paraId="6871EB78" w14:textId="7A2F80BB"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1E5E112F" w14:textId="77777777" w:rsidTr="0039622F">
        <w:trPr>
          <w:trHeight w:val="675"/>
        </w:trPr>
        <w:tc>
          <w:tcPr>
            <w:tcW w:w="3346" w:type="dxa"/>
            <w:gridSpan w:val="2"/>
            <w:shd w:val="clear" w:color="auto" w:fill="auto"/>
          </w:tcPr>
          <w:p w14:paraId="7EB92020" w14:textId="77777777" w:rsidR="005346CD" w:rsidRPr="00F8461C" w:rsidRDefault="005346CD" w:rsidP="0039622F">
            <w:pPr>
              <w:rPr>
                <w:b/>
              </w:rPr>
            </w:pPr>
            <w:r w:rsidRPr="00F8461C">
              <w:rPr>
                <w:b/>
              </w:rPr>
              <w:t>Các yêu cầu đặc biệt</w:t>
            </w:r>
          </w:p>
        </w:tc>
        <w:tc>
          <w:tcPr>
            <w:tcW w:w="5716" w:type="dxa"/>
          </w:tcPr>
          <w:p w14:paraId="1F125BF2" w14:textId="77777777" w:rsidR="005346CD" w:rsidRPr="00F8461C" w:rsidRDefault="005346CD" w:rsidP="0039622F">
            <w:r w:rsidRPr="00F8461C">
              <w:t>Không có</w:t>
            </w:r>
          </w:p>
        </w:tc>
      </w:tr>
      <w:tr w:rsidR="005346CD" w:rsidRPr="00F8461C" w14:paraId="325A98C1" w14:textId="77777777" w:rsidTr="0039622F">
        <w:trPr>
          <w:trHeight w:val="675"/>
        </w:trPr>
        <w:tc>
          <w:tcPr>
            <w:tcW w:w="3346" w:type="dxa"/>
            <w:gridSpan w:val="2"/>
            <w:shd w:val="clear" w:color="auto" w:fill="auto"/>
          </w:tcPr>
          <w:p w14:paraId="19C5E961" w14:textId="77777777" w:rsidR="005346CD" w:rsidRPr="00F8461C" w:rsidRDefault="005346CD" w:rsidP="0039622F">
            <w:pPr>
              <w:rPr>
                <w:b/>
              </w:rPr>
            </w:pPr>
            <w:r w:rsidRPr="00F8461C">
              <w:rPr>
                <w:b/>
              </w:rPr>
              <w:t>Tiền điều kiện</w:t>
            </w:r>
          </w:p>
        </w:tc>
        <w:tc>
          <w:tcPr>
            <w:tcW w:w="5716" w:type="dxa"/>
          </w:tcPr>
          <w:p w14:paraId="5896F5A5" w14:textId="77777777" w:rsidR="005346CD" w:rsidRPr="00F8461C" w:rsidRDefault="005346CD" w:rsidP="0039622F">
            <w:pPr>
              <w:pBdr>
                <w:top w:val="nil"/>
                <w:left w:val="nil"/>
                <w:bottom w:val="nil"/>
                <w:right w:val="nil"/>
                <w:between w:val="nil"/>
              </w:pBdr>
              <w:jc w:val="left"/>
            </w:pPr>
            <w:r w:rsidRPr="00F8461C">
              <w:t>Người dùng đăng nhập thành công</w:t>
            </w:r>
          </w:p>
        </w:tc>
      </w:tr>
      <w:tr w:rsidR="005346CD" w:rsidRPr="00F8461C" w14:paraId="45D2FE41" w14:textId="77777777" w:rsidTr="0039622F">
        <w:trPr>
          <w:trHeight w:val="777"/>
        </w:trPr>
        <w:tc>
          <w:tcPr>
            <w:tcW w:w="3346" w:type="dxa"/>
            <w:gridSpan w:val="2"/>
            <w:shd w:val="clear" w:color="auto" w:fill="auto"/>
          </w:tcPr>
          <w:p w14:paraId="58A2E779" w14:textId="77777777" w:rsidR="005346CD" w:rsidRPr="00F8461C" w:rsidRDefault="005346CD" w:rsidP="0039622F">
            <w:pPr>
              <w:rPr>
                <w:b/>
              </w:rPr>
            </w:pPr>
            <w:r w:rsidRPr="00F8461C">
              <w:rPr>
                <w:b/>
              </w:rPr>
              <w:t>Hậu điều kiện</w:t>
            </w:r>
          </w:p>
        </w:tc>
        <w:tc>
          <w:tcPr>
            <w:tcW w:w="5716" w:type="dxa"/>
          </w:tcPr>
          <w:p w14:paraId="7C96F21B" w14:textId="77777777" w:rsidR="005346CD" w:rsidRPr="00F8461C" w:rsidRDefault="005346CD" w:rsidP="0039622F">
            <w:r w:rsidRPr="00F8461C">
              <w:t>Không có</w:t>
            </w:r>
          </w:p>
        </w:tc>
      </w:tr>
      <w:tr w:rsidR="005346CD" w:rsidRPr="00F8461C" w14:paraId="450841DB" w14:textId="77777777" w:rsidTr="0039622F">
        <w:trPr>
          <w:trHeight w:val="720"/>
        </w:trPr>
        <w:tc>
          <w:tcPr>
            <w:tcW w:w="3346" w:type="dxa"/>
            <w:gridSpan w:val="2"/>
            <w:shd w:val="clear" w:color="auto" w:fill="auto"/>
          </w:tcPr>
          <w:p w14:paraId="4A70D49C" w14:textId="77777777" w:rsidR="005346CD" w:rsidRPr="00F8461C" w:rsidRDefault="005346CD" w:rsidP="0039622F">
            <w:pPr>
              <w:rPr>
                <w:b/>
              </w:rPr>
            </w:pPr>
            <w:r w:rsidRPr="00F8461C">
              <w:rPr>
                <w:b/>
              </w:rPr>
              <w:t>Điểm mở rộng</w:t>
            </w:r>
          </w:p>
        </w:tc>
        <w:tc>
          <w:tcPr>
            <w:tcW w:w="5716" w:type="dxa"/>
          </w:tcPr>
          <w:p w14:paraId="65994C12" w14:textId="77777777" w:rsidR="005346CD" w:rsidRPr="00F8461C" w:rsidRDefault="005346CD" w:rsidP="0039622F">
            <w:r w:rsidRPr="00F8461C">
              <w:t>Không có</w:t>
            </w:r>
          </w:p>
        </w:tc>
      </w:tr>
    </w:tbl>
    <w:p w14:paraId="68D336F0" w14:textId="77777777" w:rsidR="005346CD" w:rsidRPr="00F8461C" w:rsidRDefault="005346CD" w:rsidP="005346CD"/>
    <w:p w14:paraId="09EF80DD" w14:textId="77777777" w:rsidR="005346CD" w:rsidRPr="00F8461C" w:rsidRDefault="005346CD" w:rsidP="005346CD"/>
    <w:p w14:paraId="442F526F" w14:textId="31344FFB" w:rsidR="005346CD" w:rsidRPr="00F8461C" w:rsidRDefault="002B74A0" w:rsidP="00435213">
      <w:pPr>
        <w:pStyle w:val="Heading3"/>
        <w:numPr>
          <w:ilvl w:val="2"/>
          <w:numId w:val="43"/>
        </w:numPr>
      </w:pPr>
      <w:bookmarkStart w:id="120" w:name="_Toc106861421"/>
      <w:r>
        <w:t xml:space="preserve"> </w:t>
      </w:r>
      <w:bookmarkStart w:id="121" w:name="_Toc132570137"/>
      <w:r w:rsidR="005346CD" w:rsidRPr="00F8461C">
        <w:t>Use case “Xem chi tiết sản phẩm”.</w:t>
      </w:r>
      <w:bookmarkEnd w:id="120"/>
      <w:bookmarkEnd w:id="121"/>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933"/>
        <w:gridCol w:w="5716"/>
      </w:tblGrid>
      <w:tr w:rsidR="005346CD" w:rsidRPr="00F8461C" w14:paraId="4861FE3C" w14:textId="77777777" w:rsidTr="0039622F">
        <w:trPr>
          <w:trHeight w:val="795"/>
        </w:trPr>
        <w:tc>
          <w:tcPr>
            <w:tcW w:w="3346" w:type="dxa"/>
            <w:gridSpan w:val="2"/>
            <w:shd w:val="clear" w:color="auto" w:fill="auto"/>
            <w:vAlign w:val="center"/>
          </w:tcPr>
          <w:p w14:paraId="667A5659" w14:textId="77777777" w:rsidR="005346CD" w:rsidRPr="00F8461C" w:rsidRDefault="005346CD" w:rsidP="0039622F">
            <w:pPr>
              <w:spacing w:before="240"/>
              <w:jc w:val="center"/>
              <w:rPr>
                <w:b/>
              </w:rPr>
            </w:pPr>
            <w:r w:rsidRPr="00F8461C">
              <w:rPr>
                <w:b/>
              </w:rPr>
              <w:t>Tên Use case</w:t>
            </w:r>
          </w:p>
        </w:tc>
        <w:tc>
          <w:tcPr>
            <w:tcW w:w="5716" w:type="dxa"/>
            <w:vAlign w:val="center"/>
          </w:tcPr>
          <w:p w14:paraId="7E4F6EFE" w14:textId="77777777" w:rsidR="005346CD" w:rsidRPr="00F8461C" w:rsidRDefault="005346CD" w:rsidP="0039622F">
            <w:pPr>
              <w:pBdr>
                <w:top w:val="nil"/>
                <w:left w:val="nil"/>
                <w:bottom w:val="nil"/>
                <w:right w:val="nil"/>
                <w:between w:val="nil"/>
              </w:pBdr>
              <w:spacing w:before="240"/>
              <w:jc w:val="left"/>
            </w:pPr>
            <w:r w:rsidRPr="00F8461C">
              <w:t>Xem chi tiết sản phẩm</w:t>
            </w:r>
          </w:p>
        </w:tc>
      </w:tr>
      <w:tr w:rsidR="005346CD" w:rsidRPr="00F8461C" w14:paraId="67309F91" w14:textId="77777777" w:rsidTr="0039622F">
        <w:trPr>
          <w:trHeight w:val="795"/>
        </w:trPr>
        <w:tc>
          <w:tcPr>
            <w:tcW w:w="3346" w:type="dxa"/>
            <w:gridSpan w:val="2"/>
            <w:shd w:val="clear" w:color="auto" w:fill="auto"/>
            <w:vAlign w:val="center"/>
          </w:tcPr>
          <w:p w14:paraId="7263164A" w14:textId="77777777" w:rsidR="005346CD" w:rsidRPr="00F8461C" w:rsidRDefault="005346CD" w:rsidP="0039622F">
            <w:pPr>
              <w:spacing w:before="240"/>
              <w:jc w:val="center"/>
              <w:rPr>
                <w:b/>
              </w:rPr>
            </w:pPr>
            <w:r w:rsidRPr="00F8461C">
              <w:rPr>
                <w:b/>
              </w:rPr>
              <w:lastRenderedPageBreak/>
              <w:t>Tác nhân</w:t>
            </w:r>
          </w:p>
        </w:tc>
        <w:tc>
          <w:tcPr>
            <w:tcW w:w="5716" w:type="dxa"/>
            <w:vAlign w:val="center"/>
          </w:tcPr>
          <w:p w14:paraId="5E5B148F" w14:textId="77777777" w:rsidR="005346CD" w:rsidRPr="00F8461C" w:rsidRDefault="005346CD" w:rsidP="0039622F">
            <w:pPr>
              <w:pBdr>
                <w:top w:val="nil"/>
                <w:left w:val="nil"/>
                <w:bottom w:val="nil"/>
                <w:right w:val="nil"/>
                <w:between w:val="nil"/>
              </w:pBdr>
              <w:spacing w:before="240"/>
              <w:jc w:val="left"/>
            </w:pPr>
            <w:r w:rsidRPr="00F8461C">
              <w:t>Người dùng</w:t>
            </w:r>
          </w:p>
        </w:tc>
      </w:tr>
      <w:tr w:rsidR="005346CD" w:rsidRPr="00F8461C" w14:paraId="5D867C13" w14:textId="77777777" w:rsidTr="0039622F">
        <w:tc>
          <w:tcPr>
            <w:tcW w:w="3346" w:type="dxa"/>
            <w:gridSpan w:val="2"/>
            <w:shd w:val="clear" w:color="auto" w:fill="auto"/>
            <w:vAlign w:val="center"/>
          </w:tcPr>
          <w:p w14:paraId="4F6673E9" w14:textId="77777777" w:rsidR="005346CD" w:rsidRPr="00F8461C" w:rsidRDefault="005346CD" w:rsidP="0039622F">
            <w:pPr>
              <w:spacing w:before="240"/>
              <w:jc w:val="center"/>
              <w:rPr>
                <w:b/>
              </w:rPr>
            </w:pPr>
            <w:r w:rsidRPr="00F8461C">
              <w:rPr>
                <w:b/>
              </w:rPr>
              <w:t>Mô tả vắn tắt</w:t>
            </w:r>
          </w:p>
        </w:tc>
        <w:tc>
          <w:tcPr>
            <w:tcW w:w="5716" w:type="dxa"/>
            <w:vAlign w:val="center"/>
          </w:tcPr>
          <w:p w14:paraId="2879A39D" w14:textId="77777777" w:rsidR="005346CD" w:rsidRPr="00F8461C" w:rsidRDefault="005346CD" w:rsidP="0039622F">
            <w:pPr>
              <w:spacing w:before="240"/>
              <w:jc w:val="left"/>
            </w:pPr>
            <w:r w:rsidRPr="00F8461C">
              <w:t>Use case này cho phép người dùng xem thông tin chi tiết của sản phẩm</w:t>
            </w:r>
          </w:p>
        </w:tc>
      </w:tr>
      <w:tr w:rsidR="005346CD" w:rsidRPr="00F8461C" w14:paraId="351DDC44" w14:textId="77777777" w:rsidTr="0039622F">
        <w:tc>
          <w:tcPr>
            <w:tcW w:w="1413" w:type="dxa"/>
            <w:vMerge w:val="restart"/>
            <w:shd w:val="clear" w:color="auto" w:fill="auto"/>
            <w:vAlign w:val="center"/>
          </w:tcPr>
          <w:p w14:paraId="0B52CE08" w14:textId="77777777" w:rsidR="005346CD" w:rsidRPr="00F8461C" w:rsidRDefault="005346CD" w:rsidP="0039622F">
            <w:pPr>
              <w:spacing w:before="240"/>
              <w:jc w:val="center"/>
              <w:rPr>
                <w:b/>
              </w:rPr>
            </w:pPr>
            <w:r w:rsidRPr="00F8461C">
              <w:rPr>
                <w:b/>
              </w:rPr>
              <w:t>Luồng sự kiện</w:t>
            </w:r>
          </w:p>
        </w:tc>
        <w:tc>
          <w:tcPr>
            <w:tcW w:w="1933" w:type="dxa"/>
            <w:shd w:val="clear" w:color="auto" w:fill="auto"/>
            <w:vAlign w:val="center"/>
          </w:tcPr>
          <w:p w14:paraId="02B6B651" w14:textId="77777777" w:rsidR="005346CD" w:rsidRPr="00F8461C" w:rsidRDefault="005346CD" w:rsidP="0039622F">
            <w:pPr>
              <w:spacing w:before="240"/>
              <w:jc w:val="center"/>
              <w:rPr>
                <w:b/>
              </w:rPr>
            </w:pPr>
            <w:r w:rsidRPr="00F8461C">
              <w:rPr>
                <w:b/>
              </w:rPr>
              <w:t>Luồng cơ bản</w:t>
            </w:r>
          </w:p>
        </w:tc>
        <w:tc>
          <w:tcPr>
            <w:tcW w:w="5716" w:type="dxa"/>
          </w:tcPr>
          <w:p w14:paraId="367CF7C0" w14:textId="77777777" w:rsidR="005346CD" w:rsidRPr="00F8461C" w:rsidRDefault="005346CD">
            <w:pPr>
              <w:numPr>
                <w:ilvl w:val="0"/>
                <w:numId w:val="27"/>
              </w:numPr>
              <w:pBdr>
                <w:top w:val="nil"/>
                <w:left w:val="nil"/>
                <w:bottom w:val="nil"/>
                <w:right w:val="nil"/>
                <w:between w:val="nil"/>
              </w:pBdr>
              <w:spacing w:before="240" w:after="0"/>
              <w:jc w:val="left"/>
              <w:rPr>
                <w:color w:val="000000"/>
              </w:rPr>
            </w:pPr>
            <w:r w:rsidRPr="00F8461C">
              <w:rPr>
                <w:color w:val="000000"/>
              </w:rPr>
              <w:t>Use case này bắt đầu khi người dùng kích vào một sản phẩm bất kì.</w:t>
            </w:r>
          </w:p>
          <w:p w14:paraId="73394EAD" w14:textId="77777777" w:rsidR="005346CD" w:rsidRPr="00F8461C" w:rsidRDefault="005346CD">
            <w:pPr>
              <w:numPr>
                <w:ilvl w:val="0"/>
                <w:numId w:val="27"/>
              </w:numPr>
              <w:pBdr>
                <w:top w:val="nil"/>
                <w:left w:val="nil"/>
                <w:bottom w:val="nil"/>
                <w:right w:val="nil"/>
                <w:between w:val="nil"/>
              </w:pBdr>
              <w:spacing w:after="0"/>
              <w:jc w:val="left"/>
              <w:rPr>
                <w:color w:val="000000"/>
              </w:rPr>
            </w:pPr>
            <w:r w:rsidRPr="00F8461C">
              <w:rPr>
                <w:color w:val="000000"/>
              </w:rPr>
              <w:t xml:space="preserve">Hệ thống sẽ truy cập vào bảng </w:t>
            </w:r>
            <w:r w:rsidRPr="00F8461C">
              <w:t>products</w:t>
            </w:r>
            <w:r w:rsidRPr="00F8461C">
              <w:rPr>
                <w:color w:val="000000"/>
              </w:rPr>
              <w:t xml:space="preserve"> và hiển thị ra màn hình các </w:t>
            </w:r>
            <w:r w:rsidRPr="00F8461C">
              <w:t>thông</w:t>
            </w:r>
            <w:r w:rsidRPr="00F8461C">
              <w:rPr>
                <w:color w:val="000000"/>
              </w:rPr>
              <w:t xml:space="preserve"> tin như tên sản phẩm, hình ảnh, giá, mô tả ngăn và mô tả chi tiết sản phẩm.</w:t>
            </w:r>
          </w:p>
          <w:p w14:paraId="788C3017" w14:textId="77777777" w:rsidR="005346CD" w:rsidRPr="00F8461C" w:rsidRDefault="005346CD">
            <w:pPr>
              <w:numPr>
                <w:ilvl w:val="0"/>
                <w:numId w:val="27"/>
              </w:numPr>
              <w:pBdr>
                <w:top w:val="nil"/>
                <w:left w:val="nil"/>
                <w:bottom w:val="nil"/>
                <w:right w:val="nil"/>
                <w:between w:val="nil"/>
              </w:pBdr>
              <w:spacing w:after="0"/>
              <w:jc w:val="left"/>
              <w:rPr>
                <w:color w:val="000000"/>
              </w:rPr>
            </w:pPr>
            <w:r w:rsidRPr="00F8461C">
              <w:rPr>
                <w:color w:val="000000"/>
              </w:rPr>
              <w:t>Use case kết thúc</w:t>
            </w:r>
          </w:p>
        </w:tc>
      </w:tr>
      <w:tr w:rsidR="005346CD" w:rsidRPr="00F8461C" w14:paraId="5BC773A6" w14:textId="77777777" w:rsidTr="0039622F">
        <w:tc>
          <w:tcPr>
            <w:tcW w:w="1413" w:type="dxa"/>
            <w:vMerge/>
            <w:shd w:val="clear" w:color="auto" w:fill="auto"/>
            <w:vAlign w:val="center"/>
          </w:tcPr>
          <w:p w14:paraId="5597E48F" w14:textId="77777777" w:rsidR="005346CD" w:rsidRPr="00F8461C" w:rsidRDefault="005346CD" w:rsidP="0039622F">
            <w:pPr>
              <w:widowControl w:val="0"/>
              <w:pBdr>
                <w:top w:val="nil"/>
                <w:left w:val="nil"/>
                <w:bottom w:val="nil"/>
                <w:right w:val="nil"/>
                <w:between w:val="nil"/>
              </w:pBdr>
              <w:spacing w:after="0"/>
              <w:jc w:val="left"/>
              <w:rPr>
                <w:color w:val="000000"/>
              </w:rPr>
            </w:pPr>
          </w:p>
        </w:tc>
        <w:tc>
          <w:tcPr>
            <w:tcW w:w="1933" w:type="dxa"/>
            <w:shd w:val="clear" w:color="auto" w:fill="auto"/>
            <w:vAlign w:val="center"/>
          </w:tcPr>
          <w:p w14:paraId="3F282335" w14:textId="77777777" w:rsidR="005346CD" w:rsidRPr="00F8461C" w:rsidRDefault="005346CD" w:rsidP="0039622F">
            <w:pPr>
              <w:spacing w:before="240"/>
              <w:jc w:val="center"/>
              <w:rPr>
                <w:b/>
              </w:rPr>
            </w:pPr>
            <w:r w:rsidRPr="00F8461C">
              <w:rPr>
                <w:b/>
              </w:rPr>
              <w:t>Luồng rẽ nhánh</w:t>
            </w:r>
          </w:p>
        </w:tc>
        <w:tc>
          <w:tcPr>
            <w:tcW w:w="5716" w:type="dxa"/>
          </w:tcPr>
          <w:p w14:paraId="01DB7941" w14:textId="118054D7" w:rsidR="005346CD" w:rsidRPr="00F8461C" w:rsidRDefault="005346CD" w:rsidP="0039622F">
            <w:pPr>
              <w:spacing w:before="240"/>
              <w:jc w:val="left"/>
            </w:pPr>
            <w:r w:rsidRPr="00F8461C">
              <w:t xml:space="preserve">Tại bất kỳ thời điểm nào trong quá trình thực hiện use case, nếu không thể kết nối với </w:t>
            </w:r>
            <w:r w:rsidR="00C77CE0">
              <w:t>Amin</w:t>
            </w:r>
            <w:r w:rsidRPr="00F8461C">
              <w:t xml:space="preserve"> thì hệ thống sẽ hiển thị một thông báo lỗi và use case kết thúc.</w:t>
            </w:r>
          </w:p>
        </w:tc>
      </w:tr>
      <w:tr w:rsidR="005346CD" w:rsidRPr="00F8461C" w14:paraId="7A305F0B" w14:textId="77777777" w:rsidTr="0039622F">
        <w:tc>
          <w:tcPr>
            <w:tcW w:w="3346" w:type="dxa"/>
            <w:gridSpan w:val="2"/>
            <w:shd w:val="clear" w:color="auto" w:fill="auto"/>
          </w:tcPr>
          <w:p w14:paraId="0DAC9AA0" w14:textId="77777777" w:rsidR="005346CD" w:rsidRPr="00F8461C" w:rsidRDefault="005346CD" w:rsidP="0039622F">
            <w:pPr>
              <w:spacing w:before="240"/>
              <w:rPr>
                <w:b/>
              </w:rPr>
            </w:pPr>
            <w:r w:rsidRPr="00F8461C">
              <w:rPr>
                <w:b/>
              </w:rPr>
              <w:t>Các yêu cầu đặc biệt</w:t>
            </w:r>
          </w:p>
        </w:tc>
        <w:tc>
          <w:tcPr>
            <w:tcW w:w="5716" w:type="dxa"/>
          </w:tcPr>
          <w:p w14:paraId="31B4A526" w14:textId="77777777" w:rsidR="005346CD" w:rsidRPr="00F8461C" w:rsidRDefault="005346CD" w:rsidP="0039622F">
            <w:pPr>
              <w:spacing w:before="240"/>
            </w:pPr>
            <w:r w:rsidRPr="00F8461C">
              <w:t>Không có</w:t>
            </w:r>
          </w:p>
        </w:tc>
      </w:tr>
      <w:tr w:rsidR="005346CD" w:rsidRPr="00F8461C" w14:paraId="7BC2B299" w14:textId="77777777" w:rsidTr="0039622F">
        <w:tc>
          <w:tcPr>
            <w:tcW w:w="3346" w:type="dxa"/>
            <w:gridSpan w:val="2"/>
            <w:shd w:val="clear" w:color="auto" w:fill="auto"/>
          </w:tcPr>
          <w:p w14:paraId="2CBB2AB3" w14:textId="77777777" w:rsidR="005346CD" w:rsidRPr="00F8461C" w:rsidRDefault="005346CD" w:rsidP="0039622F">
            <w:pPr>
              <w:spacing w:before="240"/>
              <w:rPr>
                <w:b/>
              </w:rPr>
            </w:pPr>
            <w:r w:rsidRPr="00F8461C">
              <w:rPr>
                <w:b/>
              </w:rPr>
              <w:t>Tiền điều kiện</w:t>
            </w:r>
          </w:p>
        </w:tc>
        <w:tc>
          <w:tcPr>
            <w:tcW w:w="5716" w:type="dxa"/>
          </w:tcPr>
          <w:p w14:paraId="2361D8B1" w14:textId="77777777" w:rsidR="005346CD" w:rsidRPr="00F8461C" w:rsidRDefault="005346CD" w:rsidP="0039622F">
            <w:pPr>
              <w:pBdr>
                <w:top w:val="nil"/>
                <w:left w:val="nil"/>
                <w:bottom w:val="nil"/>
                <w:right w:val="nil"/>
                <w:between w:val="nil"/>
              </w:pBdr>
              <w:spacing w:before="240"/>
              <w:jc w:val="left"/>
            </w:pPr>
            <w:r w:rsidRPr="00F8461C">
              <w:t>Không có</w:t>
            </w:r>
          </w:p>
        </w:tc>
      </w:tr>
      <w:tr w:rsidR="005346CD" w:rsidRPr="00F8461C" w14:paraId="5B2D7EA9" w14:textId="77777777" w:rsidTr="0039622F">
        <w:tc>
          <w:tcPr>
            <w:tcW w:w="3346" w:type="dxa"/>
            <w:gridSpan w:val="2"/>
            <w:shd w:val="clear" w:color="auto" w:fill="auto"/>
          </w:tcPr>
          <w:p w14:paraId="774A8F8A" w14:textId="77777777" w:rsidR="005346CD" w:rsidRPr="00F8461C" w:rsidRDefault="005346CD" w:rsidP="0039622F">
            <w:pPr>
              <w:spacing w:before="240"/>
              <w:rPr>
                <w:b/>
              </w:rPr>
            </w:pPr>
            <w:r w:rsidRPr="00F8461C">
              <w:rPr>
                <w:b/>
              </w:rPr>
              <w:t>Hậu điều kiện</w:t>
            </w:r>
          </w:p>
        </w:tc>
        <w:tc>
          <w:tcPr>
            <w:tcW w:w="5716" w:type="dxa"/>
          </w:tcPr>
          <w:p w14:paraId="027199FF" w14:textId="77777777" w:rsidR="005346CD" w:rsidRPr="00F8461C" w:rsidRDefault="005346CD" w:rsidP="0039622F">
            <w:pPr>
              <w:spacing w:before="240"/>
            </w:pPr>
            <w:r w:rsidRPr="00F8461C">
              <w:t>Không có</w:t>
            </w:r>
          </w:p>
        </w:tc>
      </w:tr>
      <w:tr w:rsidR="005346CD" w:rsidRPr="00F8461C" w14:paraId="39EEF666" w14:textId="77777777" w:rsidTr="0039622F">
        <w:trPr>
          <w:trHeight w:val="722"/>
        </w:trPr>
        <w:tc>
          <w:tcPr>
            <w:tcW w:w="3346" w:type="dxa"/>
            <w:gridSpan w:val="2"/>
            <w:shd w:val="clear" w:color="auto" w:fill="auto"/>
          </w:tcPr>
          <w:p w14:paraId="7B610DFB" w14:textId="77777777" w:rsidR="005346CD" w:rsidRPr="00F8461C" w:rsidRDefault="005346CD" w:rsidP="0039622F">
            <w:pPr>
              <w:spacing w:before="240"/>
              <w:rPr>
                <w:b/>
              </w:rPr>
            </w:pPr>
            <w:r w:rsidRPr="00F8461C">
              <w:rPr>
                <w:b/>
              </w:rPr>
              <w:t>Điểm mở rộng</w:t>
            </w:r>
          </w:p>
        </w:tc>
        <w:tc>
          <w:tcPr>
            <w:tcW w:w="5716" w:type="dxa"/>
          </w:tcPr>
          <w:p w14:paraId="55625F4D" w14:textId="77777777" w:rsidR="005346CD" w:rsidRPr="00F8461C" w:rsidRDefault="005346CD" w:rsidP="0039622F">
            <w:pPr>
              <w:spacing w:before="240"/>
            </w:pPr>
            <w:r w:rsidRPr="00F8461C">
              <w:t>Không có</w:t>
            </w:r>
          </w:p>
        </w:tc>
      </w:tr>
    </w:tbl>
    <w:p w14:paraId="1F6F7056" w14:textId="77777777" w:rsidR="005346CD" w:rsidRPr="00F8461C" w:rsidRDefault="005346CD" w:rsidP="005346CD"/>
    <w:p w14:paraId="11355F73" w14:textId="77777777" w:rsidR="005346CD" w:rsidRPr="00F8461C" w:rsidRDefault="005346CD" w:rsidP="005346CD"/>
    <w:p w14:paraId="6850A56B" w14:textId="3B8AB8EA" w:rsidR="00327476" w:rsidRDefault="001C2C1D" w:rsidP="001C2C1D">
      <w:pPr>
        <w:pStyle w:val="Heading2"/>
      </w:pPr>
      <w:r>
        <w:lastRenderedPageBreak/>
        <w:t xml:space="preserve"> </w:t>
      </w:r>
      <w:bookmarkStart w:id="122" w:name="_Toc132570138"/>
      <w:r w:rsidR="00327476">
        <w:t>Biểu đồ trình tự</w:t>
      </w:r>
      <w:bookmarkEnd w:id="122"/>
    </w:p>
    <w:p w14:paraId="37863D2A" w14:textId="5EE7A0D0" w:rsidR="000C1610" w:rsidRPr="000C1610" w:rsidRDefault="000C1610" w:rsidP="000C1610">
      <w:pPr>
        <w:ind w:firstLine="375"/>
      </w:pPr>
      <w:r w:rsidRPr="000C1610">
        <w:t>Sơ đồ tuần tự cho ta cái nhìn tổng quát về trình tự xử lý của hệ thống đối với từng chức năng cụ thể. Nó chỉ ra luồng chức năng xuyên qua các UseCase, nó là biểu đồ mô tả tương tác giữa các đối tượng và tập trung vào mô tả trật tự các thông điệp theo thời gian.</w:t>
      </w:r>
    </w:p>
    <w:p w14:paraId="4E6B5068" w14:textId="3AA5A510" w:rsidR="008F450C" w:rsidRDefault="008F450C" w:rsidP="008F450C">
      <w:pPr>
        <w:pStyle w:val="Heading3"/>
      </w:pPr>
      <w:bookmarkStart w:id="123" w:name="_Toc132570139"/>
      <w:r w:rsidRPr="00F8461C">
        <w:t>2.</w:t>
      </w:r>
      <w:r w:rsidR="006A7930">
        <w:t>5</w:t>
      </w:r>
      <w:r w:rsidRPr="00F8461C">
        <w:t>.1.</w:t>
      </w:r>
      <w:r w:rsidRPr="00F8461C">
        <w:rPr>
          <w:rFonts w:eastAsia="Arial"/>
        </w:rPr>
        <w:t xml:space="preserve"> </w:t>
      </w:r>
      <w:r>
        <w:t>Quy trình đưa sản phẩm vào giỏ hàng</w:t>
      </w:r>
      <w:bookmarkEnd w:id="123"/>
    </w:p>
    <w:p w14:paraId="38DEA645" w14:textId="5A3D28E6" w:rsidR="008F450C" w:rsidRDefault="0071087D" w:rsidP="008F450C">
      <w:r w:rsidRPr="0071087D">
        <w:rPr>
          <w:noProof/>
        </w:rPr>
        <w:drawing>
          <wp:inline distT="0" distB="0" distL="0" distR="0" wp14:anchorId="7756F317" wp14:editId="3ECDF895">
            <wp:extent cx="5835191" cy="4438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7664" cy="4440531"/>
                    </a:xfrm>
                    <a:prstGeom prst="rect">
                      <a:avLst/>
                    </a:prstGeom>
                  </pic:spPr>
                </pic:pic>
              </a:graphicData>
            </a:graphic>
          </wp:inline>
        </w:drawing>
      </w:r>
      <w:r w:rsidR="008F450C" w:rsidRPr="00F8461C">
        <w:t xml:space="preserve"> </w:t>
      </w:r>
    </w:p>
    <w:p w14:paraId="28A385B0" w14:textId="2200C9D6" w:rsidR="008F450C" w:rsidRDefault="008F450C" w:rsidP="008F450C">
      <w:pPr>
        <w:pStyle w:val="Heading3"/>
      </w:pPr>
      <w:bookmarkStart w:id="124" w:name="_Toc132570140"/>
      <w:r w:rsidRPr="00F8461C">
        <w:lastRenderedPageBreak/>
        <w:t>2.</w:t>
      </w:r>
      <w:r w:rsidR="006A7930">
        <w:t>5</w:t>
      </w:r>
      <w:r w:rsidRPr="00F8461C">
        <w:t>.</w:t>
      </w:r>
      <w:r>
        <w:t>2</w:t>
      </w:r>
      <w:r w:rsidRPr="00F8461C">
        <w:t>.</w:t>
      </w:r>
      <w:r w:rsidRPr="00F8461C">
        <w:rPr>
          <w:rFonts w:eastAsia="Arial"/>
        </w:rPr>
        <w:t xml:space="preserve"> </w:t>
      </w:r>
      <w:r>
        <w:t>Quy trình đặt mua</w:t>
      </w:r>
      <w:bookmarkEnd w:id="124"/>
    </w:p>
    <w:p w14:paraId="3EC2A941" w14:textId="1679106A" w:rsidR="008F450C" w:rsidRDefault="00E93873" w:rsidP="008F450C">
      <w:r w:rsidRPr="00E93873">
        <w:rPr>
          <w:noProof/>
        </w:rPr>
        <w:drawing>
          <wp:inline distT="0" distB="0" distL="0" distR="0" wp14:anchorId="105998C4" wp14:editId="7D0A7D62">
            <wp:extent cx="5579745" cy="22733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273300"/>
                    </a:xfrm>
                    <a:prstGeom prst="rect">
                      <a:avLst/>
                    </a:prstGeom>
                  </pic:spPr>
                </pic:pic>
              </a:graphicData>
            </a:graphic>
          </wp:inline>
        </w:drawing>
      </w:r>
    </w:p>
    <w:p w14:paraId="3D777711" w14:textId="3CC53ADF" w:rsidR="00E93873" w:rsidRDefault="00E93873" w:rsidP="008F450C">
      <w:r w:rsidRPr="00E93873">
        <w:rPr>
          <w:noProof/>
        </w:rPr>
        <w:drawing>
          <wp:inline distT="0" distB="0" distL="0" distR="0" wp14:anchorId="75706232" wp14:editId="0D99E056">
            <wp:extent cx="5579745" cy="2372360"/>
            <wp:effectExtent l="0" t="0" r="190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372360"/>
                    </a:xfrm>
                    <a:prstGeom prst="rect">
                      <a:avLst/>
                    </a:prstGeom>
                  </pic:spPr>
                </pic:pic>
              </a:graphicData>
            </a:graphic>
          </wp:inline>
        </w:drawing>
      </w:r>
    </w:p>
    <w:p w14:paraId="6A3D62A0" w14:textId="62456237" w:rsidR="008F450C" w:rsidRDefault="008F450C" w:rsidP="008F450C">
      <w:pPr>
        <w:pStyle w:val="Heading3"/>
      </w:pPr>
      <w:bookmarkStart w:id="125" w:name="_Toc132570141"/>
      <w:r w:rsidRPr="00F8461C">
        <w:lastRenderedPageBreak/>
        <w:t>2.</w:t>
      </w:r>
      <w:r w:rsidR="006A7930">
        <w:t>5</w:t>
      </w:r>
      <w:r w:rsidRPr="00F8461C">
        <w:t>.</w:t>
      </w:r>
      <w:r>
        <w:t>2</w:t>
      </w:r>
      <w:r w:rsidRPr="00F8461C">
        <w:t>.</w:t>
      </w:r>
      <w:r w:rsidRPr="00F8461C">
        <w:rPr>
          <w:rFonts w:eastAsia="Arial"/>
        </w:rPr>
        <w:t xml:space="preserve"> </w:t>
      </w:r>
      <w:r>
        <w:t>Quy trình thêm sản phẩm</w:t>
      </w:r>
      <w:bookmarkEnd w:id="125"/>
    </w:p>
    <w:p w14:paraId="15A6EDD4" w14:textId="5F0B7E1A" w:rsidR="008F450C" w:rsidRPr="008F450C" w:rsidRDefault="009F1C96" w:rsidP="008F450C">
      <w:r w:rsidRPr="009F1C96">
        <w:rPr>
          <w:noProof/>
        </w:rPr>
        <w:drawing>
          <wp:inline distT="0" distB="0" distL="0" distR="0" wp14:anchorId="56F18D4D" wp14:editId="32FC82C7">
            <wp:extent cx="5579745" cy="3953510"/>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953510"/>
                    </a:xfrm>
                    <a:prstGeom prst="rect">
                      <a:avLst/>
                    </a:prstGeom>
                  </pic:spPr>
                </pic:pic>
              </a:graphicData>
            </a:graphic>
          </wp:inline>
        </w:drawing>
      </w:r>
    </w:p>
    <w:p w14:paraId="4DA0E9C0" w14:textId="77777777" w:rsidR="002B74A0" w:rsidRPr="002B74A0" w:rsidRDefault="002B74A0" w:rsidP="002B74A0"/>
    <w:p w14:paraId="70D501B9" w14:textId="4A249778" w:rsidR="00327476" w:rsidRDefault="00327476" w:rsidP="001C2C1D">
      <w:pPr>
        <w:pStyle w:val="Heading2"/>
      </w:pPr>
      <w:r>
        <w:t xml:space="preserve"> </w:t>
      </w:r>
      <w:bookmarkStart w:id="126" w:name="_Toc132570142"/>
      <w:r>
        <w:t>Biểu đồ lớp</w:t>
      </w:r>
      <w:bookmarkEnd w:id="126"/>
    </w:p>
    <w:p w14:paraId="78D3BF57" w14:textId="119FC4BF" w:rsidR="0076524D" w:rsidRDefault="0076524D" w:rsidP="0076524D">
      <w:r>
        <w:rPr>
          <w:noProof/>
        </w:rPr>
        <w:drawing>
          <wp:inline distT="0" distB="0" distL="0" distR="0" wp14:anchorId="43F89E10" wp14:editId="26B53ADC">
            <wp:extent cx="5579745" cy="2499360"/>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499360"/>
                    </a:xfrm>
                    <a:prstGeom prst="rect">
                      <a:avLst/>
                    </a:prstGeom>
                  </pic:spPr>
                </pic:pic>
              </a:graphicData>
            </a:graphic>
          </wp:inline>
        </w:drawing>
      </w:r>
    </w:p>
    <w:p w14:paraId="394B8E0E" w14:textId="5EFD4EE5" w:rsidR="0076524D" w:rsidRPr="0076524D" w:rsidRDefault="0076524D" w:rsidP="0076524D">
      <w:r>
        <w:rPr>
          <w:noProof/>
        </w:rPr>
        <w:lastRenderedPageBreak/>
        <w:drawing>
          <wp:inline distT="0" distB="0" distL="0" distR="0" wp14:anchorId="36C89962" wp14:editId="18BE143A">
            <wp:extent cx="5579745" cy="2491740"/>
            <wp:effectExtent l="0" t="0" r="190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491740"/>
                    </a:xfrm>
                    <a:prstGeom prst="rect">
                      <a:avLst/>
                    </a:prstGeom>
                  </pic:spPr>
                </pic:pic>
              </a:graphicData>
            </a:graphic>
          </wp:inline>
        </w:drawing>
      </w:r>
    </w:p>
    <w:p w14:paraId="47EDEE61" w14:textId="3EA93925" w:rsidR="00327476" w:rsidRDefault="00327476" w:rsidP="001C2C1D">
      <w:pPr>
        <w:pStyle w:val="Heading2"/>
      </w:pPr>
      <w:r>
        <w:t xml:space="preserve"> </w:t>
      </w:r>
      <w:bookmarkStart w:id="127" w:name="_Toc132570143"/>
      <w:r>
        <w:t>Biểu đồ hoạt động</w:t>
      </w:r>
      <w:bookmarkEnd w:id="127"/>
    </w:p>
    <w:p w14:paraId="5D928E15" w14:textId="37125B44" w:rsidR="00650BE5" w:rsidRDefault="00650BE5" w:rsidP="00650BE5">
      <w:pPr>
        <w:pStyle w:val="Heading3"/>
      </w:pPr>
      <w:bookmarkStart w:id="128" w:name="_Toc132570144"/>
      <w:r w:rsidRPr="00F8461C">
        <w:t>2.</w:t>
      </w:r>
      <w:r w:rsidR="00C04BB0">
        <w:t>7</w:t>
      </w:r>
      <w:r w:rsidRPr="00F8461C">
        <w:t>.</w:t>
      </w:r>
      <w:r>
        <w:t>1</w:t>
      </w:r>
      <w:r w:rsidRPr="00F8461C">
        <w:t>.</w:t>
      </w:r>
      <w:r w:rsidRPr="00F8461C">
        <w:rPr>
          <w:rFonts w:eastAsia="Arial"/>
        </w:rPr>
        <w:t xml:space="preserve"> </w:t>
      </w:r>
      <w:r>
        <w:t>Quy trình đăng nhập</w:t>
      </w:r>
      <w:bookmarkEnd w:id="128"/>
    </w:p>
    <w:p w14:paraId="78DF70FC" w14:textId="20A3DACA" w:rsidR="00650BE5" w:rsidRDefault="00650BE5" w:rsidP="00650BE5">
      <w:pPr>
        <w:pStyle w:val="ListParagraph"/>
        <w:numPr>
          <w:ilvl w:val="0"/>
          <w:numId w:val="37"/>
        </w:numPr>
      </w:pPr>
      <w:r>
        <w:t>Người thực hiện: Admin hay các thành viên của trang Web</w:t>
      </w:r>
    </w:p>
    <w:p w14:paraId="490D392B" w14:textId="1485FDEE" w:rsidR="00650BE5" w:rsidRDefault="00650BE5" w:rsidP="00650BE5">
      <w:pPr>
        <w:pStyle w:val="ListParagraph"/>
        <w:numPr>
          <w:ilvl w:val="0"/>
          <w:numId w:val="37"/>
        </w:numPr>
      </w:pPr>
      <w:r>
        <w:t>Điều kiện kích hoạt: Admin hay các thành viên tiến hành đăng nhập vào trang Web</w:t>
      </w:r>
    </w:p>
    <w:p w14:paraId="736B5818" w14:textId="59CC4F23" w:rsidR="00650BE5" w:rsidRDefault="00650BE5" w:rsidP="00650BE5">
      <w:pPr>
        <w:pStyle w:val="ListParagraph"/>
        <w:numPr>
          <w:ilvl w:val="0"/>
          <w:numId w:val="37"/>
        </w:numPr>
      </w:pPr>
      <w:r>
        <w:t>Biểu đồ:</w:t>
      </w:r>
    </w:p>
    <w:p w14:paraId="0E04C976" w14:textId="5C1246DD" w:rsidR="00650BE5" w:rsidRPr="00650BE5" w:rsidRDefault="00EB0423" w:rsidP="00650BE5">
      <w:pPr>
        <w:ind w:left="360"/>
      </w:pPr>
      <w:r w:rsidRPr="00EB0423">
        <w:rPr>
          <w:noProof/>
        </w:rPr>
        <w:lastRenderedPageBreak/>
        <w:drawing>
          <wp:inline distT="0" distB="0" distL="0" distR="0" wp14:anchorId="44357496" wp14:editId="1F45ED0B">
            <wp:extent cx="5579745" cy="483679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4836795"/>
                    </a:xfrm>
                    <a:prstGeom prst="rect">
                      <a:avLst/>
                    </a:prstGeom>
                  </pic:spPr>
                </pic:pic>
              </a:graphicData>
            </a:graphic>
          </wp:inline>
        </w:drawing>
      </w:r>
    </w:p>
    <w:p w14:paraId="7D02084B" w14:textId="4AA7AA81" w:rsidR="00650BE5" w:rsidRDefault="00EB0423" w:rsidP="00EB0423">
      <w:pPr>
        <w:pStyle w:val="ListParagraph"/>
        <w:numPr>
          <w:ilvl w:val="0"/>
          <w:numId w:val="38"/>
        </w:numPr>
      </w:pPr>
      <w:r>
        <w:t>Mô tả các bước trong luồng nghiệp vụ:</w:t>
      </w:r>
    </w:p>
    <w:p w14:paraId="1D44FBB8" w14:textId="2BA57601" w:rsidR="00EB0423" w:rsidRDefault="00EB0423" w:rsidP="00EB0423">
      <w:pPr>
        <w:pStyle w:val="ListParagraph"/>
      </w:pPr>
      <w:r>
        <w:t>Bước 1: Admin hay các thành biên tiến hành đăng nhập vào trang web.</w:t>
      </w:r>
    </w:p>
    <w:p w14:paraId="5D4DFE4A" w14:textId="14C02DB0" w:rsidR="00EB0423" w:rsidRDefault="00EB0423" w:rsidP="00EB0423">
      <w:pPr>
        <w:pStyle w:val="ListParagraph"/>
      </w:pPr>
      <w:r>
        <w:t>Bước 2: Admin hay các thành viên nhập dữ liệu yêu cầu như: Tên đăng nhập hay email và mật khẩu tài khoản.</w:t>
      </w:r>
    </w:p>
    <w:p w14:paraId="23548F01" w14:textId="48B78AB3" w:rsidR="00EB0423" w:rsidRDefault="00EB0423" w:rsidP="00EB0423">
      <w:pPr>
        <w:pStyle w:val="ListParagraph"/>
      </w:pPr>
      <w:r>
        <w:t>Bước 3: Kiểm tra dữ liệu đầu vào gồm:</w:t>
      </w:r>
      <w:r w:rsidRPr="00EB0423">
        <w:t xml:space="preserve"> </w:t>
      </w:r>
      <w:r>
        <w:t>Tên đăng nhập hay email và mật khẩu tài khoản.</w:t>
      </w:r>
    </w:p>
    <w:p w14:paraId="4450DD07" w14:textId="6F36B635" w:rsidR="00EB0423" w:rsidRDefault="00EB0423" w:rsidP="00EB0423">
      <w:pPr>
        <w:pStyle w:val="ListParagraph"/>
      </w:pPr>
      <w:r>
        <w:t xml:space="preserve">Bước 4: Hệ thống xác nhận dữ liệu có trong </w:t>
      </w:r>
      <w:r w:rsidR="004E7950">
        <w:t>Admin</w:t>
      </w:r>
      <w:r>
        <w:t>. Nếu có chuyển sang bước 5. Nếu không quay lại bước 2.</w:t>
      </w:r>
    </w:p>
    <w:p w14:paraId="12FA850F" w14:textId="3FB1FD30" w:rsidR="00EB0423" w:rsidRDefault="00EB0423" w:rsidP="00EB0423">
      <w:pPr>
        <w:pStyle w:val="ListParagraph"/>
      </w:pPr>
      <w:r>
        <w:t>Bước 5: Hệ thống cấp quyền truy cập tương ứng</w:t>
      </w:r>
    </w:p>
    <w:p w14:paraId="2A4AFFF8" w14:textId="40220E8B" w:rsidR="00EB0423" w:rsidRDefault="00EB0423" w:rsidP="00EB0423">
      <w:pPr>
        <w:pStyle w:val="ListParagraph"/>
      </w:pPr>
      <w:r>
        <w:t>Bước 6: Kết thúc</w:t>
      </w:r>
    </w:p>
    <w:p w14:paraId="1DD67540" w14:textId="09956936" w:rsidR="00EB0423" w:rsidRDefault="00EB0423" w:rsidP="00EB0423">
      <w:pPr>
        <w:pStyle w:val="Heading3"/>
      </w:pPr>
      <w:bookmarkStart w:id="129" w:name="_Toc132570145"/>
      <w:r w:rsidRPr="00F8461C">
        <w:t>2.</w:t>
      </w:r>
      <w:r w:rsidR="00C04BB0">
        <w:t>7</w:t>
      </w:r>
      <w:r w:rsidRPr="00F8461C">
        <w:t>.</w:t>
      </w:r>
      <w:r>
        <w:t>2</w:t>
      </w:r>
      <w:r w:rsidRPr="00F8461C">
        <w:t>.</w:t>
      </w:r>
      <w:r w:rsidRPr="00F8461C">
        <w:rPr>
          <w:rFonts w:eastAsia="Arial"/>
        </w:rPr>
        <w:t xml:space="preserve"> </w:t>
      </w:r>
      <w:r>
        <w:t>Quy trình đăng xuất</w:t>
      </w:r>
      <w:bookmarkEnd w:id="129"/>
    </w:p>
    <w:p w14:paraId="494FE3DB" w14:textId="435234C2" w:rsidR="00EB0423" w:rsidRDefault="00EB0423" w:rsidP="00EB0423">
      <w:pPr>
        <w:pStyle w:val="ListParagraph"/>
        <w:numPr>
          <w:ilvl w:val="0"/>
          <w:numId w:val="38"/>
        </w:numPr>
      </w:pPr>
      <w:r>
        <w:t>Người thực hiện: Admin hay các thành viên của trang web</w:t>
      </w:r>
    </w:p>
    <w:p w14:paraId="43BEDB1B" w14:textId="57C2D9E8" w:rsidR="00EB0423" w:rsidRDefault="00EB0423" w:rsidP="00EB0423">
      <w:pPr>
        <w:pStyle w:val="ListParagraph"/>
        <w:numPr>
          <w:ilvl w:val="0"/>
          <w:numId w:val="38"/>
        </w:numPr>
      </w:pPr>
      <w:r>
        <w:lastRenderedPageBreak/>
        <w:t>Điều kiện tích hoạt: Admin hay các thành viên tiến hành đăng nhập được vào trang web.</w:t>
      </w:r>
    </w:p>
    <w:p w14:paraId="19225035" w14:textId="7057D2CB" w:rsidR="00EB0423" w:rsidRDefault="00EB0423" w:rsidP="00EB0423">
      <w:pPr>
        <w:pStyle w:val="ListParagraph"/>
        <w:numPr>
          <w:ilvl w:val="0"/>
          <w:numId w:val="38"/>
        </w:numPr>
      </w:pPr>
      <w:r>
        <w:t>Biểu đồ:</w:t>
      </w:r>
    </w:p>
    <w:p w14:paraId="743EBA97" w14:textId="4E222EA9" w:rsidR="00EB0423" w:rsidRPr="00EB0423" w:rsidRDefault="00EB0423" w:rsidP="00EB0423">
      <w:pPr>
        <w:pStyle w:val="ListParagraph"/>
      </w:pPr>
      <w:r w:rsidRPr="00EB0423">
        <w:rPr>
          <w:noProof/>
        </w:rPr>
        <w:drawing>
          <wp:inline distT="0" distB="0" distL="0" distR="0" wp14:anchorId="1064F66B" wp14:editId="60765525">
            <wp:extent cx="5579745" cy="366649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666490"/>
                    </a:xfrm>
                    <a:prstGeom prst="rect">
                      <a:avLst/>
                    </a:prstGeom>
                  </pic:spPr>
                </pic:pic>
              </a:graphicData>
            </a:graphic>
          </wp:inline>
        </w:drawing>
      </w:r>
    </w:p>
    <w:p w14:paraId="7594C6E1" w14:textId="187528DE" w:rsidR="00EB0423" w:rsidRDefault="00EB0423" w:rsidP="00EB0423">
      <w:pPr>
        <w:pStyle w:val="ListParagraph"/>
        <w:numPr>
          <w:ilvl w:val="0"/>
          <w:numId w:val="38"/>
        </w:numPr>
      </w:pPr>
      <w:r>
        <w:t>Mô tả các bước trong luồng nghiệp vụ:</w:t>
      </w:r>
    </w:p>
    <w:p w14:paraId="441872DE" w14:textId="79577455" w:rsidR="00EB0423" w:rsidRDefault="00EB0423" w:rsidP="00EB0423">
      <w:pPr>
        <w:pStyle w:val="ListParagraph"/>
      </w:pPr>
      <w:r>
        <w:t>Bước 1: Admin hay các thành biên tiến hành đăng nhập vào trang web.</w:t>
      </w:r>
    </w:p>
    <w:p w14:paraId="2B16DAA4" w14:textId="531AF875" w:rsidR="00EB0423" w:rsidRDefault="00EB0423" w:rsidP="00EB0423">
      <w:pPr>
        <w:pStyle w:val="ListParagraph"/>
      </w:pPr>
      <w:r>
        <w:t>Bước 2: Hệ thống xác nhận và cấp quyền đăng nhập tương ứng.</w:t>
      </w:r>
    </w:p>
    <w:p w14:paraId="2A2236B5" w14:textId="4CBA709A" w:rsidR="00EB0423" w:rsidRDefault="00EB0423" w:rsidP="00EB0423">
      <w:pPr>
        <w:pStyle w:val="ListParagraph"/>
      </w:pPr>
      <w:r>
        <w:t>Bước 3: Admin hay các thành viên chọn đăng xuất khỏi trang web.</w:t>
      </w:r>
    </w:p>
    <w:p w14:paraId="277EA474" w14:textId="1FE7AC8F" w:rsidR="00EB0423" w:rsidRDefault="00EB0423" w:rsidP="00EB0423">
      <w:pPr>
        <w:pStyle w:val="ListParagraph"/>
      </w:pPr>
      <w:r>
        <w:t>Bước 4: Hệ thống đưa ra thông báo xác nhận đăng xuất</w:t>
      </w:r>
    </w:p>
    <w:p w14:paraId="15D3BA0D" w14:textId="0F22FCC8" w:rsidR="00EB0423" w:rsidRDefault="00EB0423" w:rsidP="00EB0423">
      <w:pPr>
        <w:pStyle w:val="ListParagraph"/>
      </w:pPr>
      <w:r>
        <w:t>Bước 5: Admin hay các thành viên đưa ra lựa chọn: Chọn có chuyển sang bước 6 hay</w:t>
      </w:r>
      <w:r w:rsidR="006F2250">
        <w:t xml:space="preserve"> chọn không quay lại bước 2.</w:t>
      </w:r>
    </w:p>
    <w:p w14:paraId="4C483522" w14:textId="6AB77479" w:rsidR="006F2250" w:rsidRDefault="006F2250" w:rsidP="00EB0423">
      <w:pPr>
        <w:pStyle w:val="ListParagraph"/>
      </w:pPr>
      <w:r>
        <w:t>Bước 6: hệ thống hủy quyền đăng nhập.</w:t>
      </w:r>
    </w:p>
    <w:p w14:paraId="1AFC4543" w14:textId="3447A6D5" w:rsidR="006F2250" w:rsidRDefault="006F2250" w:rsidP="00EB0423">
      <w:pPr>
        <w:pStyle w:val="ListParagraph"/>
      </w:pPr>
      <w:r>
        <w:t>Bước 7: Hệ thống đưa người dùng về trang chủ</w:t>
      </w:r>
    </w:p>
    <w:p w14:paraId="3BD80774" w14:textId="5C7B03E1" w:rsidR="006F2250" w:rsidRDefault="006F2250" w:rsidP="00EB0423">
      <w:pPr>
        <w:pStyle w:val="ListParagraph"/>
      </w:pPr>
      <w:r>
        <w:t>Bước 8: Kết thúc.</w:t>
      </w:r>
    </w:p>
    <w:p w14:paraId="44360874" w14:textId="018B7790" w:rsidR="00435213" w:rsidRPr="00F8461C" w:rsidRDefault="00435213" w:rsidP="001C2C1D">
      <w:pPr>
        <w:pStyle w:val="Heading2"/>
        <w:numPr>
          <w:ilvl w:val="0"/>
          <w:numId w:val="0"/>
        </w:numPr>
      </w:pPr>
      <w:bookmarkStart w:id="130" w:name="_Toc106861386"/>
      <w:bookmarkStart w:id="131" w:name="_Toc132570146"/>
      <w:r w:rsidRPr="00F8461C">
        <w:lastRenderedPageBreak/>
        <w:t>2.</w:t>
      </w:r>
      <w:r>
        <w:t>8</w:t>
      </w:r>
      <w:r w:rsidRPr="00F8461C">
        <w:t>. Mô hình hóa CSDL</w:t>
      </w:r>
      <w:bookmarkEnd w:id="130"/>
      <w:bookmarkEnd w:id="131"/>
    </w:p>
    <w:p w14:paraId="67EF1105" w14:textId="04420886" w:rsidR="00435213" w:rsidRPr="00F8461C" w:rsidRDefault="00435213" w:rsidP="00435213">
      <w:pPr>
        <w:pStyle w:val="Heading3"/>
      </w:pPr>
      <w:bookmarkStart w:id="132" w:name="_Toc106861387"/>
      <w:bookmarkStart w:id="133" w:name="_Toc132570147"/>
      <w:r w:rsidRPr="00F8461C">
        <w:t>2.</w:t>
      </w:r>
      <w:r>
        <w:t>8</w:t>
      </w:r>
      <w:r w:rsidRPr="00F8461C">
        <w:t>.1. Các yêu cầu về dữ liệu</w:t>
      </w:r>
      <w:bookmarkEnd w:id="132"/>
      <w:bookmarkEnd w:id="133"/>
    </w:p>
    <w:p w14:paraId="596CE693" w14:textId="77777777" w:rsidR="00435213" w:rsidRPr="00F8461C" w:rsidRDefault="00435213" w:rsidP="00435213">
      <w:pPr>
        <w:ind w:left="-15" w:firstLine="720"/>
      </w:pPr>
      <w:r w:rsidRPr="00F8461C">
        <w:t xml:space="preserve">Cửa hàng bán đồ điện tử muốn xây dựng một CSDL để quản lý thông tin kinh doanh của cửa hàng mình. Hệ thống lưu trữ thông tin của sản phẩm bao gồm: </w:t>
      </w:r>
    </w:p>
    <w:p w14:paraId="41D6759C" w14:textId="77777777" w:rsidR="00435213" w:rsidRPr="00F8461C" w:rsidRDefault="00435213" w:rsidP="00435213">
      <w:r w:rsidRPr="00F8461C">
        <w:t>Mã sản phẩm, tên sản phẩm, giá cũ, giá mới, số lượng, mô tả ngắn, mô tả chi tiết, ảnh sản phẩm. Hệ thống lưu trữ thông tin khách hàng bao gồm mã khách hàng, tên khách hàng, mật khẩu ( dạng mã hoá ), tên đầy đủ, email, giới tính, số điện thoại, địa chỉ.</w:t>
      </w:r>
    </w:p>
    <w:p w14:paraId="5B6AC434" w14:textId="77777777" w:rsidR="00435213" w:rsidRPr="00F8461C" w:rsidRDefault="00435213" w:rsidP="00435213">
      <w:pPr>
        <w:spacing w:after="245"/>
        <w:ind w:left="-15" w:firstLine="720"/>
      </w:pPr>
      <w:r w:rsidRPr="00F8461C">
        <w:t>Ngoài ra, hệ thống cần cung cấp tài khoản truy cập cho người quản lý. Khi khách hàng đăng ký tài khoản, hệ thống sẽ lưu thông tin tài khoản vào database(mật khẩu dưới dạng mã hoá), để người dùng có thể truy cập những lần sau bằng tài khoản đó và tiếp tục mua sắm.</w:t>
      </w:r>
    </w:p>
    <w:p w14:paraId="29F5D343" w14:textId="648E1324" w:rsidR="00435213" w:rsidRPr="00F8461C" w:rsidRDefault="00435213" w:rsidP="00435213">
      <w:pPr>
        <w:pStyle w:val="Heading3"/>
      </w:pPr>
      <w:bookmarkStart w:id="134" w:name="_Toc106861388"/>
      <w:bookmarkStart w:id="135" w:name="_Toc132570148"/>
      <w:r w:rsidRPr="00F8461C">
        <w:t>2.</w:t>
      </w:r>
      <w:r>
        <w:t>8</w:t>
      </w:r>
      <w:r w:rsidRPr="00F8461C">
        <w:t>.2.</w:t>
      </w:r>
      <w:r w:rsidRPr="00F8461C">
        <w:rPr>
          <w:rFonts w:eastAsia="Arial"/>
        </w:rPr>
        <w:t xml:space="preserve"> </w:t>
      </w:r>
      <w:r w:rsidRPr="00F8461C">
        <w:t>Biểu đồ thực thể liên kết</w:t>
      </w:r>
      <w:bookmarkEnd w:id="134"/>
      <w:bookmarkEnd w:id="135"/>
      <w:r w:rsidRPr="00F8461C">
        <w:t xml:space="preserve"> </w:t>
      </w:r>
    </w:p>
    <w:p w14:paraId="56B6790C" w14:textId="77777777" w:rsidR="00435213" w:rsidRPr="00F8461C" w:rsidRDefault="00435213" w:rsidP="00435213">
      <w:r w:rsidRPr="00F8461C">
        <w:rPr>
          <w:noProof/>
        </w:rPr>
        <w:drawing>
          <wp:inline distT="114300" distB="114300" distL="114300" distR="114300" wp14:anchorId="78AA7A11" wp14:editId="68EA874C">
            <wp:extent cx="5343525" cy="4305300"/>
            <wp:effectExtent l="0" t="0" r="9525"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343912" cy="4305612"/>
                    </a:xfrm>
                    <a:prstGeom prst="rect">
                      <a:avLst/>
                    </a:prstGeom>
                    <a:ln/>
                  </pic:spPr>
                </pic:pic>
              </a:graphicData>
            </a:graphic>
          </wp:inline>
        </w:drawing>
      </w:r>
    </w:p>
    <w:p w14:paraId="314E94AE" w14:textId="77777777" w:rsidR="00435213" w:rsidRPr="00F8461C" w:rsidRDefault="00435213" w:rsidP="00435213">
      <w:pPr>
        <w:spacing w:after="200"/>
        <w:jc w:val="center"/>
      </w:pPr>
      <w:r w:rsidRPr="00F8461C">
        <w:rPr>
          <w:i/>
          <w:color w:val="44546A"/>
        </w:rPr>
        <w:lastRenderedPageBreak/>
        <w:t xml:space="preserve">Hình 1. Biểu đồ </w:t>
      </w:r>
      <w:r>
        <w:rPr>
          <w:i/>
          <w:color w:val="44546A"/>
        </w:rPr>
        <w:t>thực thể liên kết</w:t>
      </w:r>
    </w:p>
    <w:p w14:paraId="2EAAB074" w14:textId="2B6770BC" w:rsidR="00435213" w:rsidRPr="00F8461C" w:rsidRDefault="00435213" w:rsidP="00435213">
      <w:pPr>
        <w:pStyle w:val="Heading3"/>
      </w:pPr>
      <w:bookmarkStart w:id="136" w:name="_Toc106861389"/>
      <w:bookmarkStart w:id="137" w:name="_Toc132570149"/>
      <w:r w:rsidRPr="00F8461C">
        <w:t>2.</w:t>
      </w:r>
      <w:r>
        <w:t>8</w:t>
      </w:r>
      <w:r w:rsidRPr="00F8461C">
        <w:t>.3.</w:t>
      </w:r>
      <w:r w:rsidRPr="00F8461C">
        <w:rPr>
          <w:rFonts w:eastAsia="Arial"/>
        </w:rPr>
        <w:t xml:space="preserve"> </w:t>
      </w:r>
      <w:r w:rsidRPr="00F8461C">
        <w:t>Mô tả chi tiết các bảng</w:t>
      </w:r>
      <w:bookmarkEnd w:id="136"/>
      <w:bookmarkEnd w:id="137"/>
      <w:r w:rsidRPr="00F8461C">
        <w:t xml:space="preserve"> </w:t>
      </w:r>
    </w:p>
    <w:tbl>
      <w:tblPr>
        <w:tblW w:w="8413" w:type="dxa"/>
        <w:tblInd w:w="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593"/>
        <w:gridCol w:w="2965"/>
        <w:gridCol w:w="2855"/>
      </w:tblGrid>
      <w:tr w:rsidR="00435213" w:rsidRPr="00F8461C" w14:paraId="12045A5D" w14:textId="77777777" w:rsidTr="00754BCA">
        <w:trPr>
          <w:trHeight w:val="490"/>
        </w:trPr>
        <w:tc>
          <w:tcPr>
            <w:tcW w:w="2593" w:type="dxa"/>
            <w:shd w:val="clear" w:color="auto" w:fill="FFFFFF"/>
          </w:tcPr>
          <w:p w14:paraId="6540126D" w14:textId="77777777" w:rsidR="00435213" w:rsidRPr="00F8461C" w:rsidRDefault="00435213" w:rsidP="002A1321">
            <w:pPr>
              <w:ind w:left="752"/>
              <w:jc w:val="center"/>
              <w:rPr>
                <w:color w:val="000000"/>
              </w:rPr>
            </w:pPr>
            <w:r w:rsidRPr="00F8461C">
              <w:rPr>
                <w:b/>
                <w:color w:val="000000"/>
              </w:rPr>
              <w:t>Tên trường</w:t>
            </w:r>
          </w:p>
        </w:tc>
        <w:tc>
          <w:tcPr>
            <w:tcW w:w="2965" w:type="dxa"/>
            <w:shd w:val="clear" w:color="auto" w:fill="FFFFFF"/>
          </w:tcPr>
          <w:p w14:paraId="660FD9F4" w14:textId="77777777" w:rsidR="00435213" w:rsidRPr="00F8461C" w:rsidRDefault="00435213" w:rsidP="002A1321">
            <w:pPr>
              <w:ind w:right="101"/>
              <w:jc w:val="center"/>
              <w:rPr>
                <w:color w:val="000000"/>
              </w:rPr>
            </w:pPr>
            <w:r w:rsidRPr="00F8461C">
              <w:rPr>
                <w:b/>
                <w:color w:val="000000"/>
              </w:rPr>
              <w:t>Kiểu dữ liệu</w:t>
            </w:r>
          </w:p>
        </w:tc>
        <w:tc>
          <w:tcPr>
            <w:tcW w:w="2855" w:type="dxa"/>
            <w:shd w:val="clear" w:color="auto" w:fill="FFFFFF"/>
          </w:tcPr>
          <w:p w14:paraId="0929573C" w14:textId="77777777" w:rsidR="00435213" w:rsidRPr="00F8461C" w:rsidRDefault="00435213" w:rsidP="002A1321">
            <w:pPr>
              <w:ind w:left="5"/>
              <w:jc w:val="center"/>
              <w:rPr>
                <w:color w:val="000000"/>
              </w:rPr>
            </w:pPr>
            <w:r w:rsidRPr="00F8461C">
              <w:rPr>
                <w:b/>
                <w:color w:val="000000"/>
              </w:rPr>
              <w:t>Mô tả</w:t>
            </w:r>
          </w:p>
        </w:tc>
      </w:tr>
      <w:tr w:rsidR="00435213" w:rsidRPr="00F8461C" w14:paraId="2A64E738" w14:textId="77777777" w:rsidTr="00754BCA">
        <w:trPr>
          <w:trHeight w:val="479"/>
        </w:trPr>
        <w:tc>
          <w:tcPr>
            <w:tcW w:w="2593" w:type="dxa"/>
            <w:shd w:val="clear" w:color="auto" w:fill="FFFFFF"/>
          </w:tcPr>
          <w:p w14:paraId="4C0B52CA" w14:textId="77777777" w:rsidR="00435213" w:rsidRPr="00F8461C" w:rsidRDefault="00435213" w:rsidP="002A1321">
            <w:pPr>
              <w:ind w:left="109"/>
              <w:jc w:val="center"/>
              <w:rPr>
                <w:b/>
                <w:color w:val="000000"/>
              </w:rPr>
            </w:pPr>
            <w:r w:rsidRPr="00F8461C">
              <w:rPr>
                <w:b/>
                <w:color w:val="000000"/>
              </w:rPr>
              <w:t>id</w:t>
            </w:r>
          </w:p>
        </w:tc>
        <w:tc>
          <w:tcPr>
            <w:tcW w:w="2965" w:type="dxa"/>
            <w:shd w:val="clear" w:color="auto" w:fill="FFFFFF"/>
          </w:tcPr>
          <w:p w14:paraId="6973E147" w14:textId="77777777" w:rsidR="00435213" w:rsidRPr="00F8461C" w:rsidRDefault="00435213" w:rsidP="002A1321">
            <w:pPr>
              <w:jc w:val="center"/>
              <w:rPr>
                <w:color w:val="000000"/>
              </w:rPr>
            </w:pPr>
            <w:r w:rsidRPr="00F8461C">
              <w:rPr>
                <w:color w:val="000000"/>
              </w:rPr>
              <w:t>Int(</w:t>
            </w:r>
            <w:r w:rsidRPr="00F8461C">
              <w:t>11</w:t>
            </w:r>
            <w:r w:rsidRPr="00F8461C">
              <w:rPr>
                <w:color w:val="000000"/>
              </w:rPr>
              <w:t>)</w:t>
            </w:r>
          </w:p>
        </w:tc>
        <w:tc>
          <w:tcPr>
            <w:tcW w:w="2855" w:type="dxa"/>
            <w:shd w:val="clear" w:color="auto" w:fill="FFFFFF"/>
          </w:tcPr>
          <w:p w14:paraId="1D964F17" w14:textId="77777777" w:rsidR="00435213" w:rsidRPr="00F8461C" w:rsidRDefault="00435213" w:rsidP="002A1321">
            <w:pPr>
              <w:jc w:val="center"/>
              <w:rPr>
                <w:color w:val="000000"/>
              </w:rPr>
            </w:pPr>
            <w:r w:rsidRPr="00F8461C">
              <w:rPr>
                <w:color w:val="000000"/>
              </w:rPr>
              <w:t>Mã người dùng</w:t>
            </w:r>
          </w:p>
        </w:tc>
      </w:tr>
      <w:tr w:rsidR="00435213" w:rsidRPr="00F8461C" w14:paraId="45AB6E4F" w14:textId="77777777" w:rsidTr="00754BCA">
        <w:trPr>
          <w:trHeight w:val="481"/>
        </w:trPr>
        <w:tc>
          <w:tcPr>
            <w:tcW w:w="2593" w:type="dxa"/>
            <w:shd w:val="clear" w:color="auto" w:fill="FFFFFF"/>
          </w:tcPr>
          <w:p w14:paraId="7C071C38" w14:textId="77777777" w:rsidR="00435213" w:rsidRPr="00F8461C" w:rsidRDefault="00435213" w:rsidP="002A1321">
            <w:pPr>
              <w:ind w:left="109"/>
              <w:jc w:val="center"/>
              <w:rPr>
                <w:color w:val="000000"/>
              </w:rPr>
            </w:pPr>
            <w:r w:rsidRPr="00F8461C">
              <w:t>name</w:t>
            </w:r>
          </w:p>
        </w:tc>
        <w:tc>
          <w:tcPr>
            <w:tcW w:w="2965" w:type="dxa"/>
            <w:shd w:val="clear" w:color="auto" w:fill="FFFFFF"/>
          </w:tcPr>
          <w:p w14:paraId="37D2781F" w14:textId="77777777" w:rsidR="00435213" w:rsidRPr="00F8461C" w:rsidRDefault="00435213" w:rsidP="002A1321">
            <w:pPr>
              <w:jc w:val="center"/>
              <w:rPr>
                <w:color w:val="000000"/>
              </w:rPr>
            </w:pPr>
            <w:r w:rsidRPr="00F8461C">
              <w:t>varchar(255)</w:t>
            </w:r>
          </w:p>
        </w:tc>
        <w:tc>
          <w:tcPr>
            <w:tcW w:w="2855" w:type="dxa"/>
            <w:shd w:val="clear" w:color="auto" w:fill="FFFFFF"/>
          </w:tcPr>
          <w:p w14:paraId="205706C5" w14:textId="77777777" w:rsidR="00435213" w:rsidRPr="00F8461C" w:rsidRDefault="00435213" w:rsidP="002A1321">
            <w:pPr>
              <w:jc w:val="center"/>
              <w:rPr>
                <w:color w:val="000000"/>
              </w:rPr>
            </w:pPr>
            <w:r w:rsidRPr="00F8461C">
              <w:t>Tên người dùng</w:t>
            </w:r>
          </w:p>
        </w:tc>
      </w:tr>
      <w:tr w:rsidR="00435213" w:rsidRPr="00F8461C" w14:paraId="698A768B" w14:textId="77777777" w:rsidTr="00754BCA">
        <w:trPr>
          <w:trHeight w:val="483"/>
        </w:trPr>
        <w:tc>
          <w:tcPr>
            <w:tcW w:w="2593" w:type="dxa"/>
            <w:shd w:val="clear" w:color="auto" w:fill="FFFFFF"/>
          </w:tcPr>
          <w:p w14:paraId="5CB3B61F" w14:textId="77777777" w:rsidR="00435213" w:rsidRPr="00F8461C" w:rsidRDefault="00435213" w:rsidP="002A1321">
            <w:pPr>
              <w:ind w:left="109"/>
              <w:jc w:val="center"/>
              <w:rPr>
                <w:color w:val="000000"/>
              </w:rPr>
            </w:pPr>
            <w:r w:rsidRPr="00F8461C">
              <w:rPr>
                <w:color w:val="000000"/>
              </w:rPr>
              <w:t>email</w:t>
            </w:r>
          </w:p>
        </w:tc>
        <w:tc>
          <w:tcPr>
            <w:tcW w:w="2965" w:type="dxa"/>
            <w:shd w:val="clear" w:color="auto" w:fill="FFFFFF"/>
          </w:tcPr>
          <w:p w14:paraId="755EB2E7" w14:textId="77777777" w:rsidR="00435213" w:rsidRPr="00F8461C" w:rsidRDefault="00435213" w:rsidP="002A1321">
            <w:pPr>
              <w:jc w:val="center"/>
              <w:rPr>
                <w:color w:val="000000"/>
              </w:rPr>
            </w:pPr>
            <w:r w:rsidRPr="00F8461C">
              <w:t>char(50)</w:t>
            </w:r>
          </w:p>
        </w:tc>
        <w:tc>
          <w:tcPr>
            <w:tcW w:w="2855" w:type="dxa"/>
            <w:shd w:val="clear" w:color="auto" w:fill="FFFFFF"/>
          </w:tcPr>
          <w:p w14:paraId="4D023A7C" w14:textId="77777777" w:rsidR="00435213" w:rsidRPr="00F8461C" w:rsidRDefault="00435213" w:rsidP="002A1321">
            <w:pPr>
              <w:jc w:val="center"/>
              <w:rPr>
                <w:color w:val="000000"/>
              </w:rPr>
            </w:pPr>
            <w:r w:rsidRPr="00F8461C">
              <w:rPr>
                <w:color w:val="000000"/>
              </w:rPr>
              <w:t>Địa chỉ email</w:t>
            </w:r>
          </w:p>
        </w:tc>
      </w:tr>
      <w:tr w:rsidR="00435213" w:rsidRPr="00F8461C" w14:paraId="4771A3F9" w14:textId="77777777" w:rsidTr="00754BCA">
        <w:trPr>
          <w:trHeight w:val="481"/>
        </w:trPr>
        <w:tc>
          <w:tcPr>
            <w:tcW w:w="2593" w:type="dxa"/>
            <w:shd w:val="clear" w:color="auto" w:fill="FFFFFF"/>
          </w:tcPr>
          <w:p w14:paraId="7FF2A7FB" w14:textId="77777777" w:rsidR="00435213" w:rsidRPr="00F8461C" w:rsidRDefault="00435213" w:rsidP="002A1321">
            <w:pPr>
              <w:ind w:left="109"/>
              <w:jc w:val="center"/>
              <w:rPr>
                <w:color w:val="000000"/>
              </w:rPr>
            </w:pPr>
            <w:r w:rsidRPr="00F8461C">
              <w:t>password</w:t>
            </w:r>
          </w:p>
        </w:tc>
        <w:tc>
          <w:tcPr>
            <w:tcW w:w="2965" w:type="dxa"/>
            <w:shd w:val="clear" w:color="auto" w:fill="FFFFFF"/>
          </w:tcPr>
          <w:p w14:paraId="1B234132" w14:textId="77777777" w:rsidR="00435213" w:rsidRPr="00F8461C" w:rsidRDefault="00435213" w:rsidP="002A1321">
            <w:pPr>
              <w:jc w:val="center"/>
              <w:rPr>
                <w:color w:val="000000"/>
              </w:rPr>
            </w:pPr>
            <w:r w:rsidRPr="00F8461C">
              <w:t>char(255)</w:t>
            </w:r>
          </w:p>
        </w:tc>
        <w:tc>
          <w:tcPr>
            <w:tcW w:w="2855" w:type="dxa"/>
            <w:shd w:val="clear" w:color="auto" w:fill="FFFFFF"/>
          </w:tcPr>
          <w:p w14:paraId="3288DC21" w14:textId="77777777" w:rsidR="00435213" w:rsidRPr="00F8461C" w:rsidRDefault="00435213" w:rsidP="002A1321">
            <w:pPr>
              <w:jc w:val="center"/>
              <w:rPr>
                <w:color w:val="000000"/>
              </w:rPr>
            </w:pPr>
            <w:r w:rsidRPr="00F8461C">
              <w:rPr>
                <w:color w:val="000000"/>
              </w:rPr>
              <w:t>Mật khẩu đăng nhập</w:t>
            </w:r>
          </w:p>
        </w:tc>
      </w:tr>
      <w:tr w:rsidR="00435213" w:rsidRPr="00F8461C" w14:paraId="1D22BDFF" w14:textId="77777777" w:rsidTr="00754BCA">
        <w:trPr>
          <w:trHeight w:val="482"/>
        </w:trPr>
        <w:tc>
          <w:tcPr>
            <w:tcW w:w="2593" w:type="dxa"/>
            <w:shd w:val="clear" w:color="auto" w:fill="FFFFFF"/>
          </w:tcPr>
          <w:p w14:paraId="6DAC53F5" w14:textId="77777777" w:rsidR="00435213" w:rsidRPr="00F8461C" w:rsidRDefault="00435213" w:rsidP="002A1321">
            <w:pPr>
              <w:ind w:left="109"/>
              <w:jc w:val="center"/>
              <w:rPr>
                <w:color w:val="000000"/>
              </w:rPr>
            </w:pPr>
            <w:r w:rsidRPr="00F8461C">
              <w:t>address</w:t>
            </w:r>
          </w:p>
        </w:tc>
        <w:tc>
          <w:tcPr>
            <w:tcW w:w="2965" w:type="dxa"/>
            <w:shd w:val="clear" w:color="auto" w:fill="FFFFFF"/>
          </w:tcPr>
          <w:p w14:paraId="071DC94E" w14:textId="77777777" w:rsidR="00435213" w:rsidRPr="00F8461C" w:rsidRDefault="00435213" w:rsidP="002A1321">
            <w:pPr>
              <w:jc w:val="center"/>
              <w:rPr>
                <w:color w:val="000000"/>
              </w:rPr>
            </w:pPr>
            <w:r w:rsidRPr="00F8461C">
              <w:t>varchar(255)</w:t>
            </w:r>
          </w:p>
        </w:tc>
        <w:tc>
          <w:tcPr>
            <w:tcW w:w="2855" w:type="dxa"/>
            <w:shd w:val="clear" w:color="auto" w:fill="FFFFFF"/>
          </w:tcPr>
          <w:p w14:paraId="1CC06D03" w14:textId="77777777" w:rsidR="00435213" w:rsidRPr="00F8461C" w:rsidRDefault="00435213" w:rsidP="002A1321">
            <w:pPr>
              <w:jc w:val="center"/>
              <w:rPr>
                <w:color w:val="000000"/>
              </w:rPr>
            </w:pPr>
            <w:r w:rsidRPr="00F8461C">
              <w:t>Địa chỉ người dùng</w:t>
            </w:r>
          </w:p>
        </w:tc>
      </w:tr>
      <w:tr w:rsidR="00435213" w:rsidRPr="00F8461C" w14:paraId="2C346054" w14:textId="77777777" w:rsidTr="00754BCA">
        <w:trPr>
          <w:trHeight w:val="482"/>
        </w:trPr>
        <w:tc>
          <w:tcPr>
            <w:tcW w:w="2593" w:type="dxa"/>
            <w:shd w:val="clear" w:color="auto" w:fill="FFFFFF"/>
          </w:tcPr>
          <w:p w14:paraId="58DF9210" w14:textId="77777777" w:rsidR="00435213" w:rsidRPr="00F8461C" w:rsidRDefault="00435213" w:rsidP="002A1321">
            <w:pPr>
              <w:ind w:left="109"/>
              <w:jc w:val="center"/>
              <w:rPr>
                <w:color w:val="000000"/>
              </w:rPr>
            </w:pPr>
            <w:r w:rsidRPr="00F8461C">
              <w:t>phone</w:t>
            </w:r>
          </w:p>
        </w:tc>
        <w:tc>
          <w:tcPr>
            <w:tcW w:w="2965" w:type="dxa"/>
            <w:shd w:val="clear" w:color="auto" w:fill="FFFFFF"/>
          </w:tcPr>
          <w:p w14:paraId="13F35305" w14:textId="77777777" w:rsidR="00435213" w:rsidRPr="00F8461C" w:rsidRDefault="00435213" w:rsidP="002A1321">
            <w:pPr>
              <w:jc w:val="center"/>
              <w:rPr>
                <w:color w:val="000000"/>
              </w:rPr>
            </w:pPr>
            <w:r w:rsidRPr="00F8461C">
              <w:t>char(50)</w:t>
            </w:r>
          </w:p>
        </w:tc>
        <w:tc>
          <w:tcPr>
            <w:tcW w:w="2855" w:type="dxa"/>
            <w:shd w:val="clear" w:color="auto" w:fill="FFFFFF"/>
          </w:tcPr>
          <w:p w14:paraId="78C4AD2C" w14:textId="77777777" w:rsidR="00435213" w:rsidRPr="00F8461C" w:rsidRDefault="00435213" w:rsidP="002A1321">
            <w:pPr>
              <w:jc w:val="center"/>
              <w:rPr>
                <w:color w:val="000000"/>
              </w:rPr>
            </w:pPr>
            <w:r w:rsidRPr="00F8461C">
              <w:t>Số điện thoại</w:t>
            </w:r>
          </w:p>
        </w:tc>
      </w:tr>
      <w:tr w:rsidR="00435213" w:rsidRPr="00F8461C" w14:paraId="41F01D02" w14:textId="77777777" w:rsidTr="00754BCA">
        <w:trPr>
          <w:trHeight w:val="482"/>
        </w:trPr>
        <w:tc>
          <w:tcPr>
            <w:tcW w:w="2593" w:type="dxa"/>
            <w:shd w:val="clear" w:color="auto" w:fill="FFFFFF"/>
          </w:tcPr>
          <w:p w14:paraId="70604D5B" w14:textId="77777777" w:rsidR="00435213" w:rsidRPr="00F8461C" w:rsidRDefault="00435213" w:rsidP="002A1321">
            <w:pPr>
              <w:ind w:left="109"/>
              <w:jc w:val="center"/>
              <w:rPr>
                <w:color w:val="000000"/>
              </w:rPr>
            </w:pPr>
            <w:r w:rsidRPr="00F8461C">
              <w:t>gender</w:t>
            </w:r>
          </w:p>
        </w:tc>
        <w:tc>
          <w:tcPr>
            <w:tcW w:w="2965" w:type="dxa"/>
            <w:shd w:val="clear" w:color="auto" w:fill="FFFFFF"/>
          </w:tcPr>
          <w:p w14:paraId="398489E7" w14:textId="77777777" w:rsidR="00435213" w:rsidRPr="00F8461C" w:rsidRDefault="00435213" w:rsidP="002A1321">
            <w:pPr>
              <w:jc w:val="center"/>
              <w:rPr>
                <w:color w:val="000000"/>
              </w:rPr>
            </w:pPr>
            <w:r w:rsidRPr="00F8461C">
              <w:t>varchar(20)</w:t>
            </w:r>
          </w:p>
        </w:tc>
        <w:tc>
          <w:tcPr>
            <w:tcW w:w="2855" w:type="dxa"/>
            <w:shd w:val="clear" w:color="auto" w:fill="FFFFFF"/>
          </w:tcPr>
          <w:p w14:paraId="2CAB47D9" w14:textId="77777777" w:rsidR="00435213" w:rsidRPr="00F8461C" w:rsidRDefault="00435213" w:rsidP="002A1321">
            <w:pPr>
              <w:jc w:val="center"/>
              <w:rPr>
                <w:color w:val="000000"/>
              </w:rPr>
            </w:pPr>
            <w:r w:rsidRPr="00F8461C">
              <w:t>Giới tính</w:t>
            </w:r>
          </w:p>
        </w:tc>
      </w:tr>
      <w:tr w:rsidR="00435213" w:rsidRPr="00F8461C" w14:paraId="617C5AC2" w14:textId="77777777" w:rsidTr="00754BCA">
        <w:trPr>
          <w:trHeight w:val="482"/>
        </w:trPr>
        <w:tc>
          <w:tcPr>
            <w:tcW w:w="2593" w:type="dxa"/>
            <w:shd w:val="clear" w:color="auto" w:fill="FFFFFF"/>
          </w:tcPr>
          <w:p w14:paraId="3395B303" w14:textId="77777777" w:rsidR="00435213" w:rsidRPr="00F8461C" w:rsidRDefault="00435213" w:rsidP="002A1321">
            <w:pPr>
              <w:ind w:left="109"/>
              <w:jc w:val="center"/>
              <w:rPr>
                <w:color w:val="000000"/>
              </w:rPr>
            </w:pPr>
            <w:r w:rsidRPr="00F8461C">
              <w:t>image</w:t>
            </w:r>
          </w:p>
        </w:tc>
        <w:tc>
          <w:tcPr>
            <w:tcW w:w="2965" w:type="dxa"/>
            <w:shd w:val="clear" w:color="auto" w:fill="FFFFFF"/>
          </w:tcPr>
          <w:p w14:paraId="11015967" w14:textId="77777777" w:rsidR="00435213" w:rsidRPr="00F8461C" w:rsidRDefault="00435213" w:rsidP="002A1321">
            <w:pPr>
              <w:jc w:val="center"/>
              <w:rPr>
                <w:color w:val="000000"/>
              </w:rPr>
            </w:pPr>
            <w:r w:rsidRPr="00F8461C">
              <w:t>char(255)</w:t>
            </w:r>
          </w:p>
        </w:tc>
        <w:tc>
          <w:tcPr>
            <w:tcW w:w="2855" w:type="dxa"/>
            <w:shd w:val="clear" w:color="auto" w:fill="FFFFFF"/>
          </w:tcPr>
          <w:p w14:paraId="7BCF79B0" w14:textId="77777777" w:rsidR="00435213" w:rsidRPr="00F8461C" w:rsidRDefault="00435213" w:rsidP="002A1321">
            <w:pPr>
              <w:jc w:val="center"/>
              <w:rPr>
                <w:color w:val="000000"/>
              </w:rPr>
            </w:pPr>
            <w:r w:rsidRPr="00F8461C">
              <w:t>Hỉnh ảnh</w:t>
            </w:r>
          </w:p>
        </w:tc>
      </w:tr>
      <w:tr w:rsidR="00435213" w:rsidRPr="00F8461C" w14:paraId="4B54C5E9" w14:textId="77777777" w:rsidTr="00754BCA">
        <w:trPr>
          <w:trHeight w:val="482"/>
        </w:trPr>
        <w:tc>
          <w:tcPr>
            <w:tcW w:w="2593" w:type="dxa"/>
            <w:shd w:val="clear" w:color="auto" w:fill="FFFFFF"/>
          </w:tcPr>
          <w:p w14:paraId="7AB2AE32" w14:textId="77777777" w:rsidR="00435213" w:rsidRPr="00F8461C" w:rsidRDefault="00435213" w:rsidP="002A1321">
            <w:pPr>
              <w:ind w:left="109"/>
              <w:jc w:val="center"/>
              <w:rPr>
                <w:color w:val="000000"/>
              </w:rPr>
            </w:pPr>
            <w:r w:rsidRPr="00F8461C">
              <w:t>id_role</w:t>
            </w:r>
          </w:p>
        </w:tc>
        <w:tc>
          <w:tcPr>
            <w:tcW w:w="2965" w:type="dxa"/>
            <w:shd w:val="clear" w:color="auto" w:fill="FFFFFF"/>
          </w:tcPr>
          <w:p w14:paraId="33D1BFAE" w14:textId="77777777" w:rsidR="00435213" w:rsidRPr="00F8461C" w:rsidRDefault="00435213" w:rsidP="002A1321">
            <w:pPr>
              <w:jc w:val="center"/>
              <w:rPr>
                <w:color w:val="000000"/>
              </w:rPr>
            </w:pPr>
            <w:r w:rsidRPr="00F8461C">
              <w:t>int(11)</w:t>
            </w:r>
          </w:p>
        </w:tc>
        <w:tc>
          <w:tcPr>
            <w:tcW w:w="2855" w:type="dxa"/>
            <w:shd w:val="clear" w:color="auto" w:fill="FFFFFF"/>
          </w:tcPr>
          <w:p w14:paraId="10B35872" w14:textId="77777777" w:rsidR="00435213" w:rsidRPr="00F8461C" w:rsidRDefault="00435213" w:rsidP="002A1321">
            <w:pPr>
              <w:jc w:val="center"/>
              <w:rPr>
                <w:color w:val="000000"/>
              </w:rPr>
            </w:pPr>
            <w:r w:rsidRPr="00F8461C">
              <w:t>Mã phân quyền</w:t>
            </w:r>
          </w:p>
        </w:tc>
      </w:tr>
    </w:tbl>
    <w:p w14:paraId="48520A90" w14:textId="5F272C97" w:rsidR="00435213" w:rsidRPr="00754BCA" w:rsidRDefault="00435213" w:rsidP="00754BCA">
      <w:pPr>
        <w:pBdr>
          <w:top w:val="nil"/>
          <w:left w:val="nil"/>
          <w:bottom w:val="nil"/>
          <w:right w:val="nil"/>
          <w:between w:val="nil"/>
        </w:pBdr>
        <w:spacing w:after="200"/>
        <w:ind w:hanging="10"/>
        <w:jc w:val="center"/>
        <w:rPr>
          <w:i/>
          <w:color w:val="44546A"/>
        </w:rPr>
      </w:pPr>
      <w:r w:rsidRPr="00F8461C">
        <w:rPr>
          <w:i/>
          <w:color w:val="44546A"/>
        </w:rPr>
        <w:t>Bảng  1. Bảng Người dùng (users)</w:t>
      </w:r>
    </w:p>
    <w:tbl>
      <w:tblPr>
        <w:tblW w:w="8250" w:type="dxa"/>
        <w:tblInd w:w="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520"/>
        <w:gridCol w:w="2880"/>
        <w:gridCol w:w="2850"/>
      </w:tblGrid>
      <w:tr w:rsidR="00435213" w:rsidRPr="00F8461C" w14:paraId="00B568DD" w14:textId="77777777" w:rsidTr="002A1321">
        <w:trPr>
          <w:trHeight w:val="491"/>
        </w:trPr>
        <w:tc>
          <w:tcPr>
            <w:tcW w:w="2520" w:type="dxa"/>
            <w:shd w:val="clear" w:color="auto" w:fill="FFFFFF"/>
          </w:tcPr>
          <w:p w14:paraId="0E6C1DA4" w14:textId="77777777" w:rsidR="00435213" w:rsidRPr="00F8461C" w:rsidRDefault="00435213" w:rsidP="002A1321">
            <w:pPr>
              <w:ind w:left="750"/>
              <w:jc w:val="center"/>
              <w:rPr>
                <w:color w:val="000000"/>
              </w:rPr>
            </w:pPr>
            <w:r w:rsidRPr="00F8461C">
              <w:rPr>
                <w:b/>
                <w:color w:val="000000"/>
              </w:rPr>
              <w:t>Tên trường</w:t>
            </w:r>
          </w:p>
        </w:tc>
        <w:tc>
          <w:tcPr>
            <w:tcW w:w="2880" w:type="dxa"/>
            <w:shd w:val="clear" w:color="auto" w:fill="FFFFFF"/>
          </w:tcPr>
          <w:p w14:paraId="64B9E28F" w14:textId="77777777" w:rsidR="00435213" w:rsidRPr="00F8461C" w:rsidRDefault="00435213" w:rsidP="002A1321">
            <w:pPr>
              <w:ind w:right="179"/>
              <w:jc w:val="center"/>
              <w:rPr>
                <w:color w:val="000000"/>
              </w:rPr>
            </w:pPr>
            <w:r w:rsidRPr="00F8461C">
              <w:rPr>
                <w:b/>
                <w:color w:val="000000"/>
              </w:rPr>
              <w:t>Kiểu dữ liệu</w:t>
            </w:r>
          </w:p>
        </w:tc>
        <w:tc>
          <w:tcPr>
            <w:tcW w:w="2850" w:type="dxa"/>
            <w:shd w:val="clear" w:color="auto" w:fill="FFFFFF"/>
          </w:tcPr>
          <w:p w14:paraId="4A357AD0" w14:textId="77777777" w:rsidR="00435213" w:rsidRPr="00F8461C" w:rsidRDefault="00435213" w:rsidP="002A1321">
            <w:pPr>
              <w:ind w:right="71"/>
              <w:jc w:val="center"/>
              <w:rPr>
                <w:color w:val="000000"/>
              </w:rPr>
            </w:pPr>
            <w:r w:rsidRPr="00F8461C">
              <w:rPr>
                <w:b/>
                <w:color w:val="000000"/>
              </w:rPr>
              <w:t>Mô tả</w:t>
            </w:r>
          </w:p>
        </w:tc>
      </w:tr>
      <w:tr w:rsidR="00435213" w:rsidRPr="00F8461C" w14:paraId="7D06EBF9" w14:textId="77777777" w:rsidTr="002A1321">
        <w:trPr>
          <w:trHeight w:val="493"/>
        </w:trPr>
        <w:tc>
          <w:tcPr>
            <w:tcW w:w="2520" w:type="dxa"/>
            <w:shd w:val="clear" w:color="auto" w:fill="FFFFFF"/>
          </w:tcPr>
          <w:p w14:paraId="4A849DF5" w14:textId="77777777" w:rsidR="00435213" w:rsidRPr="00F8461C" w:rsidRDefault="00435213" w:rsidP="002A1321">
            <w:pPr>
              <w:ind w:left="107"/>
              <w:jc w:val="center"/>
              <w:rPr>
                <w:b/>
                <w:color w:val="000000"/>
              </w:rPr>
            </w:pPr>
            <w:r w:rsidRPr="00F8461C">
              <w:rPr>
                <w:b/>
                <w:shd w:val="clear" w:color="auto" w:fill="FDFDFE"/>
              </w:rPr>
              <w:t>id </w:t>
            </w:r>
          </w:p>
        </w:tc>
        <w:tc>
          <w:tcPr>
            <w:tcW w:w="2880" w:type="dxa"/>
            <w:shd w:val="clear" w:color="auto" w:fill="FFFFFF"/>
          </w:tcPr>
          <w:p w14:paraId="5CAC9845" w14:textId="77777777" w:rsidR="00435213" w:rsidRPr="00F8461C" w:rsidRDefault="00435213" w:rsidP="002A1321">
            <w:pPr>
              <w:jc w:val="center"/>
              <w:rPr>
                <w:color w:val="000000"/>
              </w:rPr>
            </w:pPr>
            <w:r w:rsidRPr="00F8461C">
              <w:t>int(11)</w:t>
            </w:r>
          </w:p>
        </w:tc>
        <w:tc>
          <w:tcPr>
            <w:tcW w:w="2850" w:type="dxa"/>
            <w:shd w:val="clear" w:color="auto" w:fill="FFFFFF"/>
          </w:tcPr>
          <w:p w14:paraId="645A7352" w14:textId="77777777" w:rsidR="00435213" w:rsidRPr="00F8461C" w:rsidRDefault="00435213" w:rsidP="002A1321">
            <w:pPr>
              <w:jc w:val="center"/>
              <w:rPr>
                <w:color w:val="000000"/>
              </w:rPr>
            </w:pPr>
            <w:r w:rsidRPr="00F8461C">
              <w:rPr>
                <w:color w:val="000000"/>
              </w:rPr>
              <w:t>ID danh mục sản phẩm</w:t>
            </w:r>
          </w:p>
        </w:tc>
      </w:tr>
      <w:tr w:rsidR="00435213" w:rsidRPr="00F8461C" w14:paraId="2F4FC7C8" w14:textId="77777777" w:rsidTr="002A1321">
        <w:trPr>
          <w:trHeight w:val="494"/>
        </w:trPr>
        <w:tc>
          <w:tcPr>
            <w:tcW w:w="2520" w:type="dxa"/>
            <w:shd w:val="clear" w:color="auto" w:fill="FFFFFF"/>
          </w:tcPr>
          <w:p w14:paraId="0D97B1D6" w14:textId="77777777" w:rsidR="00435213" w:rsidRPr="00F8461C" w:rsidRDefault="00435213" w:rsidP="002A1321">
            <w:pPr>
              <w:ind w:left="107"/>
              <w:jc w:val="center"/>
              <w:rPr>
                <w:color w:val="000000"/>
              </w:rPr>
            </w:pPr>
            <w:r w:rsidRPr="00F8461C">
              <w:t>name</w:t>
            </w:r>
          </w:p>
        </w:tc>
        <w:tc>
          <w:tcPr>
            <w:tcW w:w="2880" w:type="dxa"/>
            <w:shd w:val="clear" w:color="auto" w:fill="FFFFFF"/>
          </w:tcPr>
          <w:p w14:paraId="0F8E1452" w14:textId="77777777" w:rsidR="00435213" w:rsidRPr="00F8461C" w:rsidRDefault="00435213" w:rsidP="002A1321">
            <w:pPr>
              <w:jc w:val="center"/>
              <w:rPr>
                <w:color w:val="000000"/>
              </w:rPr>
            </w:pPr>
            <w:r w:rsidRPr="00F8461C">
              <w:t>varchar(255)</w:t>
            </w:r>
          </w:p>
        </w:tc>
        <w:tc>
          <w:tcPr>
            <w:tcW w:w="2850" w:type="dxa"/>
            <w:shd w:val="clear" w:color="auto" w:fill="FFFFFF"/>
          </w:tcPr>
          <w:p w14:paraId="58AE3C65" w14:textId="77777777" w:rsidR="00435213" w:rsidRPr="00F8461C" w:rsidRDefault="00435213" w:rsidP="002A1321">
            <w:pPr>
              <w:jc w:val="center"/>
              <w:rPr>
                <w:color w:val="000000"/>
              </w:rPr>
            </w:pPr>
            <w:r w:rsidRPr="00F8461C">
              <w:rPr>
                <w:color w:val="000000"/>
              </w:rPr>
              <w:t>Tên danh mục sản phẩm</w:t>
            </w:r>
          </w:p>
        </w:tc>
      </w:tr>
    </w:tbl>
    <w:p w14:paraId="593D44BF" w14:textId="7CE690B1" w:rsidR="00435213" w:rsidRPr="00754BCA" w:rsidRDefault="00435213" w:rsidP="00754BCA">
      <w:pPr>
        <w:pBdr>
          <w:top w:val="nil"/>
          <w:left w:val="nil"/>
          <w:bottom w:val="nil"/>
          <w:right w:val="nil"/>
          <w:between w:val="nil"/>
        </w:pBdr>
        <w:spacing w:after="200"/>
        <w:ind w:hanging="10"/>
        <w:jc w:val="center"/>
        <w:rPr>
          <w:i/>
          <w:color w:val="44546A"/>
        </w:rPr>
      </w:pPr>
      <w:r w:rsidRPr="00F8461C">
        <w:rPr>
          <w:i/>
          <w:color w:val="44546A"/>
        </w:rPr>
        <w:t>Bảng  2. Danh mục sản phẩm (categories)</w:t>
      </w:r>
    </w:p>
    <w:tbl>
      <w:tblPr>
        <w:tblW w:w="8325" w:type="dxa"/>
        <w:tblInd w:w="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985"/>
        <w:gridCol w:w="2880"/>
        <w:gridCol w:w="2460"/>
      </w:tblGrid>
      <w:tr w:rsidR="00435213" w:rsidRPr="00F8461C" w14:paraId="5D649BFB" w14:textId="77777777" w:rsidTr="002A1321">
        <w:trPr>
          <w:trHeight w:val="502"/>
        </w:trPr>
        <w:tc>
          <w:tcPr>
            <w:tcW w:w="2985" w:type="dxa"/>
            <w:shd w:val="clear" w:color="auto" w:fill="FFFFFF"/>
          </w:tcPr>
          <w:p w14:paraId="1E83443B" w14:textId="77777777" w:rsidR="00435213" w:rsidRPr="00F8461C" w:rsidRDefault="00435213" w:rsidP="002A1321">
            <w:pPr>
              <w:jc w:val="center"/>
              <w:rPr>
                <w:color w:val="000000"/>
              </w:rPr>
            </w:pPr>
            <w:r w:rsidRPr="00F8461C">
              <w:rPr>
                <w:b/>
                <w:color w:val="000000"/>
              </w:rPr>
              <w:t>Tên trường</w:t>
            </w:r>
          </w:p>
        </w:tc>
        <w:tc>
          <w:tcPr>
            <w:tcW w:w="2880" w:type="dxa"/>
            <w:shd w:val="clear" w:color="auto" w:fill="FFFFFF"/>
          </w:tcPr>
          <w:p w14:paraId="2CDD540A" w14:textId="77777777" w:rsidR="00435213" w:rsidRPr="00F8461C" w:rsidRDefault="00435213" w:rsidP="002A1321">
            <w:pPr>
              <w:ind w:right="101"/>
              <w:jc w:val="center"/>
              <w:rPr>
                <w:color w:val="000000"/>
              </w:rPr>
            </w:pPr>
            <w:r w:rsidRPr="00F8461C">
              <w:rPr>
                <w:b/>
                <w:color w:val="000000"/>
              </w:rPr>
              <w:t>Kiểu dữ liệu</w:t>
            </w:r>
          </w:p>
        </w:tc>
        <w:tc>
          <w:tcPr>
            <w:tcW w:w="2460" w:type="dxa"/>
            <w:shd w:val="clear" w:color="auto" w:fill="FFFFFF"/>
          </w:tcPr>
          <w:p w14:paraId="41EDDDD9" w14:textId="77777777" w:rsidR="00435213" w:rsidRPr="00F8461C" w:rsidRDefault="00435213" w:rsidP="002A1321">
            <w:pPr>
              <w:ind w:left="5"/>
              <w:jc w:val="center"/>
              <w:rPr>
                <w:color w:val="000000"/>
              </w:rPr>
            </w:pPr>
            <w:r w:rsidRPr="00F8461C">
              <w:rPr>
                <w:b/>
                <w:color w:val="000000"/>
              </w:rPr>
              <w:t>Mô tả</w:t>
            </w:r>
          </w:p>
        </w:tc>
      </w:tr>
      <w:tr w:rsidR="00435213" w:rsidRPr="00F8461C" w14:paraId="4077086D" w14:textId="77777777" w:rsidTr="002A1321">
        <w:trPr>
          <w:trHeight w:val="502"/>
        </w:trPr>
        <w:tc>
          <w:tcPr>
            <w:tcW w:w="2985" w:type="dxa"/>
            <w:shd w:val="clear" w:color="auto" w:fill="FFFFFF"/>
          </w:tcPr>
          <w:p w14:paraId="77C0D754" w14:textId="77777777" w:rsidR="00435213" w:rsidRPr="00F8461C" w:rsidRDefault="00435213" w:rsidP="002A1321">
            <w:pPr>
              <w:jc w:val="center"/>
              <w:rPr>
                <w:b/>
                <w:color w:val="000000"/>
              </w:rPr>
            </w:pPr>
            <w:r w:rsidRPr="00F8461C">
              <w:rPr>
                <w:b/>
                <w:color w:val="000000"/>
              </w:rPr>
              <w:t>id </w:t>
            </w:r>
          </w:p>
        </w:tc>
        <w:tc>
          <w:tcPr>
            <w:tcW w:w="2880" w:type="dxa"/>
            <w:shd w:val="clear" w:color="auto" w:fill="FFFFFF"/>
          </w:tcPr>
          <w:p w14:paraId="3C11A7FA" w14:textId="77777777" w:rsidR="00435213" w:rsidRPr="00F8461C" w:rsidRDefault="00435213" w:rsidP="002A1321">
            <w:pPr>
              <w:ind w:right="101"/>
              <w:jc w:val="center"/>
              <w:rPr>
                <w:color w:val="000000"/>
              </w:rPr>
            </w:pPr>
            <w:r w:rsidRPr="00F8461C">
              <w:t>int</w:t>
            </w:r>
            <w:r w:rsidRPr="00F8461C">
              <w:rPr>
                <w:color w:val="000000"/>
              </w:rPr>
              <w:t>(11)</w:t>
            </w:r>
          </w:p>
        </w:tc>
        <w:tc>
          <w:tcPr>
            <w:tcW w:w="2460" w:type="dxa"/>
            <w:shd w:val="clear" w:color="auto" w:fill="FFFFFF"/>
          </w:tcPr>
          <w:p w14:paraId="0C660268" w14:textId="77777777" w:rsidR="00435213" w:rsidRPr="00F8461C" w:rsidRDefault="00435213" w:rsidP="002A1321">
            <w:pPr>
              <w:ind w:left="5"/>
              <w:jc w:val="center"/>
              <w:rPr>
                <w:color w:val="000000"/>
              </w:rPr>
            </w:pPr>
            <w:r w:rsidRPr="00F8461C">
              <w:rPr>
                <w:color w:val="000000"/>
              </w:rPr>
              <w:t>Mã sản phẩm</w:t>
            </w:r>
          </w:p>
        </w:tc>
      </w:tr>
      <w:tr w:rsidR="00435213" w:rsidRPr="00F8461C" w14:paraId="2667920B" w14:textId="77777777" w:rsidTr="002A1321">
        <w:trPr>
          <w:trHeight w:val="502"/>
        </w:trPr>
        <w:tc>
          <w:tcPr>
            <w:tcW w:w="2985" w:type="dxa"/>
            <w:shd w:val="clear" w:color="auto" w:fill="FFFFFF"/>
          </w:tcPr>
          <w:p w14:paraId="318B23BA" w14:textId="77777777" w:rsidR="00435213" w:rsidRPr="00F8461C" w:rsidRDefault="00435213" w:rsidP="002A1321">
            <w:pPr>
              <w:jc w:val="center"/>
              <w:rPr>
                <w:b/>
                <w:color w:val="000000"/>
              </w:rPr>
            </w:pPr>
            <w:r w:rsidRPr="00F8461C">
              <w:rPr>
                <w:b/>
              </w:rPr>
              <w:t>id_category</w:t>
            </w:r>
          </w:p>
        </w:tc>
        <w:tc>
          <w:tcPr>
            <w:tcW w:w="2880" w:type="dxa"/>
            <w:shd w:val="clear" w:color="auto" w:fill="FFFFFF"/>
          </w:tcPr>
          <w:p w14:paraId="41E66026" w14:textId="77777777" w:rsidR="00435213" w:rsidRPr="00F8461C" w:rsidRDefault="00435213" w:rsidP="002A1321">
            <w:pPr>
              <w:ind w:right="101"/>
              <w:jc w:val="center"/>
            </w:pPr>
            <w:r w:rsidRPr="00F8461C">
              <w:t>int(11)</w:t>
            </w:r>
          </w:p>
        </w:tc>
        <w:tc>
          <w:tcPr>
            <w:tcW w:w="2460" w:type="dxa"/>
            <w:shd w:val="clear" w:color="auto" w:fill="FFFFFF"/>
          </w:tcPr>
          <w:p w14:paraId="3E0379E1" w14:textId="77777777" w:rsidR="00435213" w:rsidRPr="00F8461C" w:rsidRDefault="00435213" w:rsidP="002A1321">
            <w:pPr>
              <w:ind w:left="5"/>
              <w:jc w:val="center"/>
              <w:rPr>
                <w:color w:val="000000"/>
              </w:rPr>
            </w:pPr>
            <w:r w:rsidRPr="00F8461C">
              <w:t>Mã danh mục</w:t>
            </w:r>
          </w:p>
        </w:tc>
      </w:tr>
      <w:tr w:rsidR="00435213" w:rsidRPr="00F8461C" w14:paraId="14A530BA" w14:textId="77777777" w:rsidTr="002A1321">
        <w:trPr>
          <w:trHeight w:val="502"/>
        </w:trPr>
        <w:tc>
          <w:tcPr>
            <w:tcW w:w="2985" w:type="dxa"/>
            <w:shd w:val="clear" w:color="auto" w:fill="FFFFFF"/>
          </w:tcPr>
          <w:p w14:paraId="6E5A79A6" w14:textId="77777777" w:rsidR="00435213" w:rsidRPr="00F8461C" w:rsidRDefault="00435213" w:rsidP="002A1321">
            <w:pPr>
              <w:jc w:val="center"/>
              <w:rPr>
                <w:b/>
              </w:rPr>
            </w:pPr>
            <w:r w:rsidRPr="00F8461C">
              <w:rPr>
                <w:b/>
              </w:rPr>
              <w:lastRenderedPageBreak/>
              <w:t>id_manufacturer</w:t>
            </w:r>
          </w:p>
        </w:tc>
        <w:tc>
          <w:tcPr>
            <w:tcW w:w="2880" w:type="dxa"/>
            <w:shd w:val="clear" w:color="auto" w:fill="FFFFFF"/>
          </w:tcPr>
          <w:p w14:paraId="1FF9C45A" w14:textId="77777777" w:rsidR="00435213" w:rsidRPr="00F8461C" w:rsidRDefault="00435213" w:rsidP="002A1321">
            <w:pPr>
              <w:ind w:right="101"/>
              <w:jc w:val="center"/>
            </w:pPr>
            <w:r w:rsidRPr="00F8461C">
              <w:t>int(11)</w:t>
            </w:r>
          </w:p>
        </w:tc>
        <w:tc>
          <w:tcPr>
            <w:tcW w:w="2460" w:type="dxa"/>
            <w:shd w:val="clear" w:color="auto" w:fill="FFFFFF"/>
          </w:tcPr>
          <w:p w14:paraId="4BEE6BAA" w14:textId="77777777" w:rsidR="00435213" w:rsidRPr="00F8461C" w:rsidRDefault="00435213" w:rsidP="002A1321">
            <w:pPr>
              <w:ind w:left="5"/>
              <w:jc w:val="center"/>
            </w:pPr>
            <w:r w:rsidRPr="00F8461C">
              <w:t xml:space="preserve">Mã </w:t>
            </w:r>
            <w:r>
              <w:t>loại hàng</w:t>
            </w:r>
          </w:p>
        </w:tc>
      </w:tr>
      <w:tr w:rsidR="00435213" w:rsidRPr="00F8461C" w14:paraId="44792475" w14:textId="77777777" w:rsidTr="002A1321">
        <w:trPr>
          <w:trHeight w:val="490"/>
        </w:trPr>
        <w:tc>
          <w:tcPr>
            <w:tcW w:w="2985" w:type="dxa"/>
            <w:shd w:val="clear" w:color="auto" w:fill="FFFFFF"/>
          </w:tcPr>
          <w:p w14:paraId="204B0C7D" w14:textId="77777777" w:rsidR="00435213" w:rsidRPr="00F8461C" w:rsidRDefault="00435213" w:rsidP="002A1321">
            <w:pPr>
              <w:ind w:left="109"/>
              <w:jc w:val="center"/>
              <w:rPr>
                <w:color w:val="000000"/>
              </w:rPr>
            </w:pPr>
            <w:r w:rsidRPr="00F8461C">
              <w:t>name</w:t>
            </w:r>
          </w:p>
        </w:tc>
        <w:tc>
          <w:tcPr>
            <w:tcW w:w="2880" w:type="dxa"/>
            <w:shd w:val="clear" w:color="auto" w:fill="FFFFFF"/>
          </w:tcPr>
          <w:p w14:paraId="7A2AE4BC" w14:textId="77777777" w:rsidR="00435213" w:rsidRPr="00F8461C" w:rsidRDefault="00435213" w:rsidP="002A1321">
            <w:pPr>
              <w:jc w:val="center"/>
              <w:rPr>
                <w:color w:val="000000"/>
              </w:rPr>
            </w:pPr>
            <w:r w:rsidRPr="00F8461C">
              <w:t>varchar(255)</w:t>
            </w:r>
          </w:p>
        </w:tc>
        <w:tc>
          <w:tcPr>
            <w:tcW w:w="2460" w:type="dxa"/>
            <w:shd w:val="clear" w:color="auto" w:fill="FFFFFF"/>
          </w:tcPr>
          <w:p w14:paraId="5A95EB85" w14:textId="77777777" w:rsidR="00435213" w:rsidRPr="00F8461C" w:rsidRDefault="00435213" w:rsidP="002A1321">
            <w:pPr>
              <w:jc w:val="center"/>
              <w:rPr>
                <w:color w:val="000000"/>
              </w:rPr>
            </w:pPr>
            <w:r w:rsidRPr="00F8461C">
              <w:rPr>
                <w:color w:val="000000"/>
              </w:rPr>
              <w:t>Tên sản phẩm</w:t>
            </w:r>
          </w:p>
        </w:tc>
      </w:tr>
      <w:tr w:rsidR="00435213" w:rsidRPr="00F8461C" w14:paraId="1062F4F2" w14:textId="77777777" w:rsidTr="002A1321">
        <w:trPr>
          <w:trHeight w:val="492"/>
        </w:trPr>
        <w:tc>
          <w:tcPr>
            <w:tcW w:w="2985" w:type="dxa"/>
            <w:shd w:val="clear" w:color="auto" w:fill="FFFFFF"/>
          </w:tcPr>
          <w:p w14:paraId="76787FDB" w14:textId="77777777" w:rsidR="00435213" w:rsidRPr="00F8461C" w:rsidRDefault="00435213" w:rsidP="002A1321">
            <w:pPr>
              <w:ind w:left="109"/>
              <w:jc w:val="center"/>
              <w:rPr>
                <w:color w:val="000000"/>
              </w:rPr>
            </w:pPr>
            <w:r w:rsidRPr="00F8461C">
              <w:t>image</w:t>
            </w:r>
          </w:p>
        </w:tc>
        <w:tc>
          <w:tcPr>
            <w:tcW w:w="2880" w:type="dxa"/>
            <w:shd w:val="clear" w:color="auto" w:fill="FFFFFF"/>
          </w:tcPr>
          <w:p w14:paraId="07CDEF38" w14:textId="77777777" w:rsidR="00435213" w:rsidRPr="00F8461C" w:rsidRDefault="00435213" w:rsidP="002A1321">
            <w:pPr>
              <w:jc w:val="center"/>
              <w:rPr>
                <w:color w:val="000000"/>
              </w:rPr>
            </w:pPr>
            <w:r w:rsidRPr="00F8461C">
              <w:t>char(255)</w:t>
            </w:r>
          </w:p>
        </w:tc>
        <w:tc>
          <w:tcPr>
            <w:tcW w:w="2460" w:type="dxa"/>
            <w:shd w:val="clear" w:color="auto" w:fill="FFFFFF"/>
          </w:tcPr>
          <w:p w14:paraId="025EF829" w14:textId="77777777" w:rsidR="00435213" w:rsidRPr="00F8461C" w:rsidRDefault="00435213" w:rsidP="002A1321">
            <w:pPr>
              <w:jc w:val="center"/>
              <w:rPr>
                <w:color w:val="000000"/>
              </w:rPr>
            </w:pPr>
            <w:r w:rsidRPr="00F8461C">
              <w:t>Hình ảnh</w:t>
            </w:r>
          </w:p>
        </w:tc>
      </w:tr>
      <w:tr w:rsidR="00435213" w:rsidRPr="00F8461C" w14:paraId="45F51333" w14:textId="77777777" w:rsidTr="002A1321">
        <w:trPr>
          <w:trHeight w:val="492"/>
        </w:trPr>
        <w:tc>
          <w:tcPr>
            <w:tcW w:w="2985" w:type="dxa"/>
            <w:shd w:val="clear" w:color="auto" w:fill="FFFFFF"/>
          </w:tcPr>
          <w:p w14:paraId="3F5B964C" w14:textId="77777777" w:rsidR="00435213" w:rsidRPr="00F8461C" w:rsidRDefault="00435213" w:rsidP="002A1321">
            <w:pPr>
              <w:ind w:left="109"/>
              <w:jc w:val="center"/>
              <w:rPr>
                <w:color w:val="000000"/>
              </w:rPr>
            </w:pPr>
            <w:r w:rsidRPr="00F8461C">
              <w:t>price</w:t>
            </w:r>
          </w:p>
        </w:tc>
        <w:tc>
          <w:tcPr>
            <w:tcW w:w="2880" w:type="dxa"/>
            <w:shd w:val="clear" w:color="auto" w:fill="FFFFFF"/>
          </w:tcPr>
          <w:p w14:paraId="37A1BCCC" w14:textId="77777777" w:rsidR="00435213" w:rsidRPr="00F8461C" w:rsidRDefault="00435213" w:rsidP="002A1321">
            <w:pPr>
              <w:jc w:val="center"/>
              <w:rPr>
                <w:color w:val="000000"/>
              </w:rPr>
            </w:pPr>
            <w:r w:rsidRPr="00F8461C">
              <w:t>int(11)</w:t>
            </w:r>
          </w:p>
        </w:tc>
        <w:tc>
          <w:tcPr>
            <w:tcW w:w="2460" w:type="dxa"/>
            <w:shd w:val="clear" w:color="auto" w:fill="FFFFFF"/>
          </w:tcPr>
          <w:p w14:paraId="52D4BA1F" w14:textId="77777777" w:rsidR="00435213" w:rsidRPr="00F8461C" w:rsidRDefault="00435213" w:rsidP="002A1321">
            <w:pPr>
              <w:jc w:val="center"/>
              <w:rPr>
                <w:color w:val="000000"/>
              </w:rPr>
            </w:pPr>
            <w:r w:rsidRPr="00F8461C">
              <w:t>Giá</w:t>
            </w:r>
          </w:p>
        </w:tc>
      </w:tr>
      <w:tr w:rsidR="00435213" w:rsidRPr="00F8461C" w14:paraId="31204942" w14:textId="77777777" w:rsidTr="002A1321">
        <w:trPr>
          <w:trHeight w:val="495"/>
        </w:trPr>
        <w:tc>
          <w:tcPr>
            <w:tcW w:w="2985" w:type="dxa"/>
            <w:shd w:val="clear" w:color="auto" w:fill="FFFFFF"/>
          </w:tcPr>
          <w:p w14:paraId="65EE607E" w14:textId="77777777" w:rsidR="00435213" w:rsidRPr="00F8461C" w:rsidRDefault="00435213" w:rsidP="002A1321">
            <w:pPr>
              <w:ind w:left="109"/>
              <w:jc w:val="center"/>
              <w:rPr>
                <w:color w:val="000000"/>
              </w:rPr>
            </w:pPr>
            <w:r w:rsidRPr="00F8461C">
              <w:rPr>
                <w:color w:val="000000"/>
              </w:rPr>
              <w:t>quantity</w:t>
            </w:r>
          </w:p>
        </w:tc>
        <w:tc>
          <w:tcPr>
            <w:tcW w:w="2880" w:type="dxa"/>
            <w:shd w:val="clear" w:color="auto" w:fill="FFFFFF"/>
          </w:tcPr>
          <w:p w14:paraId="04F8C13B" w14:textId="77777777" w:rsidR="00435213" w:rsidRPr="00F8461C" w:rsidRDefault="00435213" w:rsidP="002A1321">
            <w:pPr>
              <w:jc w:val="center"/>
              <w:rPr>
                <w:color w:val="000000"/>
              </w:rPr>
            </w:pPr>
            <w:r w:rsidRPr="00F8461C">
              <w:t>int(11)</w:t>
            </w:r>
          </w:p>
        </w:tc>
        <w:tc>
          <w:tcPr>
            <w:tcW w:w="2460" w:type="dxa"/>
            <w:shd w:val="clear" w:color="auto" w:fill="FFFFFF"/>
          </w:tcPr>
          <w:p w14:paraId="5619A6C9" w14:textId="77777777" w:rsidR="00435213" w:rsidRPr="00F8461C" w:rsidRDefault="00435213" w:rsidP="002A1321">
            <w:pPr>
              <w:jc w:val="center"/>
              <w:rPr>
                <w:color w:val="000000"/>
              </w:rPr>
            </w:pPr>
            <w:r w:rsidRPr="00F8461C">
              <w:rPr>
                <w:color w:val="000000"/>
              </w:rPr>
              <w:t>Số lượng</w:t>
            </w:r>
          </w:p>
        </w:tc>
      </w:tr>
      <w:tr w:rsidR="00435213" w:rsidRPr="00F8461C" w14:paraId="75CB981D" w14:textId="77777777" w:rsidTr="002A1321">
        <w:trPr>
          <w:trHeight w:val="492"/>
        </w:trPr>
        <w:tc>
          <w:tcPr>
            <w:tcW w:w="2985" w:type="dxa"/>
            <w:shd w:val="clear" w:color="auto" w:fill="FFFFFF"/>
          </w:tcPr>
          <w:p w14:paraId="3EA73375" w14:textId="77777777" w:rsidR="00435213" w:rsidRPr="00F8461C" w:rsidRDefault="00435213" w:rsidP="002A1321">
            <w:pPr>
              <w:ind w:left="109"/>
              <w:jc w:val="center"/>
              <w:rPr>
                <w:color w:val="000000"/>
              </w:rPr>
            </w:pPr>
            <w:r w:rsidRPr="00F8461C">
              <w:t>description</w:t>
            </w:r>
          </w:p>
        </w:tc>
        <w:tc>
          <w:tcPr>
            <w:tcW w:w="2880" w:type="dxa"/>
            <w:shd w:val="clear" w:color="auto" w:fill="FFFFFF"/>
          </w:tcPr>
          <w:p w14:paraId="2F6DD81C" w14:textId="77777777" w:rsidR="00435213" w:rsidRPr="00F8461C" w:rsidRDefault="00435213" w:rsidP="002A1321">
            <w:pPr>
              <w:jc w:val="center"/>
              <w:rPr>
                <w:color w:val="000000"/>
              </w:rPr>
            </w:pPr>
            <w:r w:rsidRPr="00F8461C">
              <w:t>text</w:t>
            </w:r>
          </w:p>
        </w:tc>
        <w:tc>
          <w:tcPr>
            <w:tcW w:w="2460" w:type="dxa"/>
            <w:shd w:val="clear" w:color="auto" w:fill="FFFFFF"/>
          </w:tcPr>
          <w:p w14:paraId="24088463" w14:textId="77777777" w:rsidR="00435213" w:rsidRPr="00F8461C" w:rsidRDefault="00435213" w:rsidP="002A1321">
            <w:pPr>
              <w:keepNext/>
              <w:jc w:val="center"/>
              <w:rPr>
                <w:color w:val="000000"/>
              </w:rPr>
            </w:pPr>
            <w:r w:rsidRPr="00F8461C">
              <w:t>Mô tả</w:t>
            </w:r>
          </w:p>
        </w:tc>
      </w:tr>
      <w:tr w:rsidR="00435213" w:rsidRPr="00F8461C" w14:paraId="3DC68219" w14:textId="77777777" w:rsidTr="002A1321">
        <w:trPr>
          <w:trHeight w:val="492"/>
        </w:trPr>
        <w:tc>
          <w:tcPr>
            <w:tcW w:w="2985" w:type="dxa"/>
            <w:shd w:val="clear" w:color="auto" w:fill="FFFFFF"/>
          </w:tcPr>
          <w:p w14:paraId="1E977BAF" w14:textId="77777777" w:rsidR="00435213" w:rsidRPr="00F8461C" w:rsidRDefault="00435213" w:rsidP="002A1321">
            <w:pPr>
              <w:ind w:left="109"/>
              <w:jc w:val="center"/>
              <w:rPr>
                <w:color w:val="000000"/>
              </w:rPr>
            </w:pPr>
            <w:r w:rsidRPr="00F8461C">
              <w:rPr>
                <w:shd w:val="clear" w:color="auto" w:fill="FDFDFE"/>
              </w:rPr>
              <w:t>discount</w:t>
            </w:r>
          </w:p>
        </w:tc>
        <w:tc>
          <w:tcPr>
            <w:tcW w:w="2880" w:type="dxa"/>
            <w:shd w:val="clear" w:color="auto" w:fill="FFFFFF"/>
          </w:tcPr>
          <w:p w14:paraId="3470B8D3" w14:textId="77777777" w:rsidR="00435213" w:rsidRPr="00F8461C" w:rsidRDefault="00435213" w:rsidP="002A1321">
            <w:pPr>
              <w:jc w:val="center"/>
              <w:rPr>
                <w:color w:val="000000"/>
              </w:rPr>
            </w:pPr>
            <w:r w:rsidRPr="00F8461C">
              <w:t>int(11)</w:t>
            </w:r>
          </w:p>
        </w:tc>
        <w:tc>
          <w:tcPr>
            <w:tcW w:w="2460" w:type="dxa"/>
            <w:shd w:val="clear" w:color="auto" w:fill="FFFFFF"/>
          </w:tcPr>
          <w:p w14:paraId="636F3EBB" w14:textId="77777777" w:rsidR="00435213" w:rsidRPr="00F8461C" w:rsidRDefault="00435213" w:rsidP="002A1321">
            <w:pPr>
              <w:keepNext/>
              <w:jc w:val="center"/>
              <w:rPr>
                <w:color w:val="000000"/>
              </w:rPr>
            </w:pPr>
            <w:r w:rsidRPr="00F8461C">
              <w:t>Phần trăm giảm giá</w:t>
            </w:r>
          </w:p>
        </w:tc>
      </w:tr>
    </w:tbl>
    <w:p w14:paraId="706FFE01" w14:textId="0EA8B0C5" w:rsidR="00435213" w:rsidRPr="00754BCA" w:rsidRDefault="00435213" w:rsidP="00754BCA">
      <w:pPr>
        <w:pBdr>
          <w:top w:val="nil"/>
          <w:left w:val="nil"/>
          <w:bottom w:val="nil"/>
          <w:right w:val="nil"/>
          <w:between w:val="nil"/>
        </w:pBdr>
        <w:spacing w:after="200"/>
        <w:ind w:hanging="10"/>
        <w:jc w:val="center"/>
        <w:rPr>
          <w:i/>
          <w:color w:val="44546A"/>
        </w:rPr>
      </w:pPr>
      <w:r w:rsidRPr="00F8461C">
        <w:rPr>
          <w:i/>
          <w:color w:val="44546A"/>
        </w:rPr>
        <w:t>Bảng  3. Sản phẩm (products)</w:t>
      </w:r>
    </w:p>
    <w:tbl>
      <w:tblPr>
        <w:tblW w:w="8355" w:type="dxa"/>
        <w:tblInd w:w="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055"/>
        <w:gridCol w:w="2040"/>
        <w:gridCol w:w="4260"/>
      </w:tblGrid>
      <w:tr w:rsidR="00435213" w:rsidRPr="00F8461C" w14:paraId="27F266C0" w14:textId="77777777" w:rsidTr="002A1321">
        <w:trPr>
          <w:trHeight w:val="502"/>
        </w:trPr>
        <w:tc>
          <w:tcPr>
            <w:tcW w:w="2055" w:type="dxa"/>
            <w:shd w:val="clear" w:color="auto" w:fill="FFFFFF"/>
          </w:tcPr>
          <w:p w14:paraId="1370551E" w14:textId="77777777" w:rsidR="00435213" w:rsidRPr="00F8461C" w:rsidRDefault="00435213" w:rsidP="002A1321">
            <w:pPr>
              <w:ind w:left="7"/>
              <w:jc w:val="center"/>
              <w:rPr>
                <w:color w:val="000000"/>
              </w:rPr>
            </w:pPr>
            <w:r w:rsidRPr="00F8461C">
              <w:rPr>
                <w:b/>
                <w:color w:val="000000"/>
              </w:rPr>
              <w:t>Tên trường</w:t>
            </w:r>
          </w:p>
        </w:tc>
        <w:tc>
          <w:tcPr>
            <w:tcW w:w="2040" w:type="dxa"/>
            <w:shd w:val="clear" w:color="auto" w:fill="FFFFFF"/>
          </w:tcPr>
          <w:p w14:paraId="577E10FA" w14:textId="77777777" w:rsidR="00435213" w:rsidRPr="00F8461C" w:rsidRDefault="00435213" w:rsidP="002A1321">
            <w:pPr>
              <w:ind w:left="173"/>
              <w:jc w:val="center"/>
              <w:rPr>
                <w:color w:val="000000"/>
              </w:rPr>
            </w:pPr>
            <w:r w:rsidRPr="00F8461C">
              <w:rPr>
                <w:b/>
                <w:color w:val="000000"/>
              </w:rPr>
              <w:t>Kiểu dữ liệu</w:t>
            </w:r>
          </w:p>
        </w:tc>
        <w:tc>
          <w:tcPr>
            <w:tcW w:w="4260" w:type="dxa"/>
            <w:shd w:val="clear" w:color="auto" w:fill="FFFFFF"/>
          </w:tcPr>
          <w:p w14:paraId="1A5E1FB0" w14:textId="77777777" w:rsidR="00435213" w:rsidRPr="00F8461C" w:rsidRDefault="00435213" w:rsidP="002A1321">
            <w:pPr>
              <w:ind w:left="7"/>
              <w:jc w:val="center"/>
              <w:rPr>
                <w:color w:val="000000"/>
              </w:rPr>
            </w:pPr>
            <w:r w:rsidRPr="00F8461C">
              <w:rPr>
                <w:b/>
                <w:color w:val="000000"/>
              </w:rPr>
              <w:t>Mô tả</w:t>
            </w:r>
          </w:p>
        </w:tc>
      </w:tr>
      <w:tr w:rsidR="00435213" w:rsidRPr="00F8461C" w14:paraId="5528E7AD" w14:textId="77777777" w:rsidTr="002A1321">
        <w:trPr>
          <w:trHeight w:val="490"/>
        </w:trPr>
        <w:tc>
          <w:tcPr>
            <w:tcW w:w="2055" w:type="dxa"/>
            <w:shd w:val="clear" w:color="auto" w:fill="FFFFFF"/>
          </w:tcPr>
          <w:p w14:paraId="195C95FD" w14:textId="77777777" w:rsidR="00435213" w:rsidRPr="00F8461C" w:rsidRDefault="00435213" w:rsidP="002A1321">
            <w:pPr>
              <w:ind w:left="109"/>
              <w:jc w:val="center"/>
              <w:rPr>
                <w:b/>
                <w:color w:val="000000"/>
              </w:rPr>
            </w:pPr>
            <w:r w:rsidRPr="00F8461C">
              <w:rPr>
                <w:b/>
                <w:color w:val="000000"/>
              </w:rPr>
              <w:t>id</w:t>
            </w:r>
          </w:p>
        </w:tc>
        <w:tc>
          <w:tcPr>
            <w:tcW w:w="2040" w:type="dxa"/>
            <w:shd w:val="clear" w:color="auto" w:fill="FFFFFF"/>
          </w:tcPr>
          <w:p w14:paraId="0FF2D445" w14:textId="77777777" w:rsidR="00435213" w:rsidRPr="00F8461C" w:rsidRDefault="00435213" w:rsidP="002A1321">
            <w:pPr>
              <w:jc w:val="center"/>
              <w:rPr>
                <w:color w:val="000000"/>
              </w:rPr>
            </w:pPr>
            <w:r w:rsidRPr="00F8461C">
              <w:t>int(11)</w:t>
            </w:r>
          </w:p>
        </w:tc>
        <w:tc>
          <w:tcPr>
            <w:tcW w:w="4260" w:type="dxa"/>
            <w:shd w:val="clear" w:color="auto" w:fill="FFFFFF"/>
          </w:tcPr>
          <w:p w14:paraId="71C607DF" w14:textId="77777777" w:rsidR="00435213" w:rsidRPr="00F8461C" w:rsidRDefault="00435213" w:rsidP="002A1321">
            <w:pPr>
              <w:jc w:val="center"/>
              <w:rPr>
                <w:color w:val="000000"/>
              </w:rPr>
            </w:pPr>
            <w:r w:rsidRPr="00F8461C">
              <w:t xml:space="preserve">Mã </w:t>
            </w:r>
            <w:r>
              <w:t>loại hàng</w:t>
            </w:r>
          </w:p>
        </w:tc>
      </w:tr>
      <w:tr w:rsidR="00435213" w:rsidRPr="00F8461C" w14:paraId="299E8D38" w14:textId="77777777" w:rsidTr="002A1321">
        <w:trPr>
          <w:trHeight w:val="487"/>
        </w:trPr>
        <w:tc>
          <w:tcPr>
            <w:tcW w:w="2055" w:type="dxa"/>
            <w:shd w:val="clear" w:color="auto" w:fill="FFFFFF"/>
          </w:tcPr>
          <w:p w14:paraId="1D4CC6D2" w14:textId="77777777" w:rsidR="00435213" w:rsidRPr="00F8461C" w:rsidRDefault="00435213" w:rsidP="002A1321">
            <w:pPr>
              <w:ind w:left="109"/>
              <w:jc w:val="center"/>
              <w:rPr>
                <w:color w:val="000000"/>
              </w:rPr>
            </w:pPr>
            <w:r w:rsidRPr="00F8461C">
              <w:t>name</w:t>
            </w:r>
          </w:p>
        </w:tc>
        <w:tc>
          <w:tcPr>
            <w:tcW w:w="2040" w:type="dxa"/>
            <w:shd w:val="clear" w:color="auto" w:fill="FFFFFF"/>
          </w:tcPr>
          <w:p w14:paraId="25741A24" w14:textId="77777777" w:rsidR="00435213" w:rsidRPr="00F8461C" w:rsidRDefault="00435213" w:rsidP="002A1321">
            <w:pPr>
              <w:jc w:val="center"/>
              <w:rPr>
                <w:color w:val="000000"/>
              </w:rPr>
            </w:pPr>
            <w:r w:rsidRPr="00F8461C">
              <w:t>varchar(255)</w:t>
            </w:r>
          </w:p>
        </w:tc>
        <w:tc>
          <w:tcPr>
            <w:tcW w:w="4260" w:type="dxa"/>
            <w:shd w:val="clear" w:color="auto" w:fill="FFFFFF"/>
          </w:tcPr>
          <w:p w14:paraId="721BA53A" w14:textId="77777777" w:rsidR="00435213" w:rsidRPr="00F8461C" w:rsidRDefault="00435213" w:rsidP="002A1321">
            <w:pPr>
              <w:jc w:val="center"/>
              <w:rPr>
                <w:color w:val="000000"/>
              </w:rPr>
            </w:pPr>
            <w:r w:rsidRPr="00F8461C">
              <w:t xml:space="preserve">Tên </w:t>
            </w:r>
            <w:r>
              <w:t>loại hàng</w:t>
            </w:r>
          </w:p>
        </w:tc>
      </w:tr>
    </w:tbl>
    <w:p w14:paraId="429C6D98" w14:textId="77777777" w:rsidR="00435213" w:rsidRPr="00F8461C" w:rsidRDefault="00435213" w:rsidP="00435213">
      <w:pPr>
        <w:pBdr>
          <w:top w:val="nil"/>
          <w:left w:val="nil"/>
          <w:bottom w:val="nil"/>
          <w:right w:val="nil"/>
          <w:between w:val="nil"/>
        </w:pBdr>
        <w:spacing w:after="200"/>
        <w:ind w:hanging="10"/>
        <w:jc w:val="center"/>
        <w:rPr>
          <w:i/>
          <w:color w:val="44546A"/>
        </w:rPr>
      </w:pPr>
      <w:r w:rsidRPr="00F8461C">
        <w:rPr>
          <w:i/>
          <w:color w:val="44546A"/>
        </w:rPr>
        <w:t xml:space="preserve">Bảng  4. </w:t>
      </w:r>
      <w:r>
        <w:rPr>
          <w:i/>
          <w:color w:val="44546A"/>
        </w:rPr>
        <w:t>Loại hàng</w:t>
      </w:r>
      <w:r w:rsidRPr="00F8461C">
        <w:rPr>
          <w:i/>
          <w:color w:val="44546A"/>
        </w:rPr>
        <w:t xml:space="preserve"> (manufacturers) </w:t>
      </w:r>
    </w:p>
    <w:p w14:paraId="0625284E" w14:textId="7892334E" w:rsidR="00435213" w:rsidRPr="00F8461C" w:rsidRDefault="00435213" w:rsidP="00435213">
      <w:pPr>
        <w:jc w:val="left"/>
        <w:rPr>
          <w:i/>
          <w:color w:val="44546A"/>
        </w:rPr>
      </w:pPr>
    </w:p>
    <w:p w14:paraId="5A87E1C5" w14:textId="77777777" w:rsidR="00435213" w:rsidRPr="00F8461C" w:rsidRDefault="00435213" w:rsidP="00435213"/>
    <w:tbl>
      <w:tblPr>
        <w:tblW w:w="8593" w:type="dxa"/>
        <w:tblInd w:w="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875"/>
        <w:gridCol w:w="1911"/>
        <w:gridCol w:w="3807"/>
      </w:tblGrid>
      <w:tr w:rsidR="00435213" w:rsidRPr="00F8461C" w14:paraId="22FBC811" w14:textId="77777777" w:rsidTr="00005DB5">
        <w:trPr>
          <w:trHeight w:val="421"/>
        </w:trPr>
        <w:tc>
          <w:tcPr>
            <w:tcW w:w="2875" w:type="dxa"/>
            <w:shd w:val="clear" w:color="auto" w:fill="FFFFFF"/>
          </w:tcPr>
          <w:p w14:paraId="29ED2D91" w14:textId="77777777" w:rsidR="00435213" w:rsidRPr="00F8461C" w:rsidRDefault="00435213" w:rsidP="002A1321">
            <w:pPr>
              <w:ind w:right="14"/>
              <w:jc w:val="center"/>
              <w:rPr>
                <w:color w:val="000000"/>
              </w:rPr>
            </w:pPr>
            <w:r w:rsidRPr="00F8461C">
              <w:rPr>
                <w:b/>
                <w:color w:val="000000"/>
              </w:rPr>
              <w:t xml:space="preserve">Tên trường </w:t>
            </w:r>
          </w:p>
        </w:tc>
        <w:tc>
          <w:tcPr>
            <w:tcW w:w="1911" w:type="dxa"/>
            <w:shd w:val="clear" w:color="auto" w:fill="FFFFFF"/>
          </w:tcPr>
          <w:p w14:paraId="0AF9D5D7" w14:textId="77777777" w:rsidR="00435213" w:rsidRPr="00F8461C" w:rsidRDefault="00435213" w:rsidP="002A1321">
            <w:pPr>
              <w:ind w:left="72"/>
              <w:jc w:val="left"/>
              <w:rPr>
                <w:color w:val="000000"/>
              </w:rPr>
            </w:pPr>
            <w:r w:rsidRPr="00F8461C">
              <w:rPr>
                <w:b/>
                <w:color w:val="000000"/>
              </w:rPr>
              <w:t xml:space="preserve">Kiểu dữ liệu </w:t>
            </w:r>
          </w:p>
        </w:tc>
        <w:tc>
          <w:tcPr>
            <w:tcW w:w="3807" w:type="dxa"/>
            <w:shd w:val="clear" w:color="auto" w:fill="FFFFFF"/>
          </w:tcPr>
          <w:p w14:paraId="2D8D5B7E" w14:textId="77777777" w:rsidR="00435213" w:rsidRPr="00F8461C" w:rsidRDefault="00435213" w:rsidP="002A1321">
            <w:pPr>
              <w:ind w:right="19"/>
              <w:jc w:val="center"/>
              <w:rPr>
                <w:color w:val="000000"/>
              </w:rPr>
            </w:pPr>
            <w:r w:rsidRPr="00F8461C">
              <w:rPr>
                <w:b/>
                <w:color w:val="000000"/>
              </w:rPr>
              <w:t xml:space="preserve">Mô tả </w:t>
            </w:r>
          </w:p>
        </w:tc>
      </w:tr>
      <w:tr w:rsidR="00435213" w:rsidRPr="00F8461C" w14:paraId="772D4953" w14:textId="77777777" w:rsidTr="00005DB5">
        <w:trPr>
          <w:trHeight w:val="408"/>
        </w:trPr>
        <w:tc>
          <w:tcPr>
            <w:tcW w:w="2875" w:type="dxa"/>
            <w:shd w:val="clear" w:color="auto" w:fill="FFFFFF"/>
          </w:tcPr>
          <w:p w14:paraId="3036FF1B" w14:textId="77777777" w:rsidR="00435213" w:rsidRPr="00F8461C" w:rsidRDefault="00435213" w:rsidP="002A1321">
            <w:pPr>
              <w:ind w:left="109"/>
              <w:jc w:val="center"/>
              <w:rPr>
                <w:b/>
                <w:color w:val="000000"/>
              </w:rPr>
            </w:pPr>
            <w:r w:rsidRPr="00F8461C">
              <w:rPr>
                <w:b/>
              </w:rPr>
              <w:t>id</w:t>
            </w:r>
          </w:p>
        </w:tc>
        <w:tc>
          <w:tcPr>
            <w:tcW w:w="1911" w:type="dxa"/>
            <w:shd w:val="clear" w:color="auto" w:fill="FFFFFF"/>
          </w:tcPr>
          <w:p w14:paraId="48E57ADC" w14:textId="77777777" w:rsidR="00435213" w:rsidRPr="00F8461C" w:rsidRDefault="00435213" w:rsidP="002A1321">
            <w:pPr>
              <w:jc w:val="center"/>
              <w:rPr>
                <w:color w:val="000000"/>
              </w:rPr>
            </w:pPr>
            <w:r w:rsidRPr="00F8461C">
              <w:t>int(11)</w:t>
            </w:r>
          </w:p>
        </w:tc>
        <w:tc>
          <w:tcPr>
            <w:tcW w:w="3807" w:type="dxa"/>
            <w:shd w:val="clear" w:color="auto" w:fill="FFFFFF"/>
          </w:tcPr>
          <w:p w14:paraId="26A731C6" w14:textId="77777777" w:rsidR="00435213" w:rsidRPr="00F8461C" w:rsidRDefault="00435213" w:rsidP="002A1321">
            <w:pPr>
              <w:jc w:val="center"/>
              <w:rPr>
                <w:color w:val="000000"/>
              </w:rPr>
            </w:pPr>
            <w:r w:rsidRPr="00F8461C">
              <w:t>Mã đơn hàng</w:t>
            </w:r>
          </w:p>
        </w:tc>
      </w:tr>
      <w:tr w:rsidR="00435213" w:rsidRPr="00F8461C" w14:paraId="1898240A" w14:textId="77777777" w:rsidTr="00005DB5">
        <w:trPr>
          <w:trHeight w:val="415"/>
        </w:trPr>
        <w:tc>
          <w:tcPr>
            <w:tcW w:w="2875" w:type="dxa"/>
            <w:shd w:val="clear" w:color="auto" w:fill="FFFFFF"/>
          </w:tcPr>
          <w:p w14:paraId="1F62F189" w14:textId="77777777" w:rsidR="00435213" w:rsidRPr="00F8461C" w:rsidRDefault="00435213" w:rsidP="002A1321">
            <w:pPr>
              <w:ind w:left="109"/>
              <w:jc w:val="center"/>
              <w:rPr>
                <w:color w:val="000000"/>
              </w:rPr>
            </w:pPr>
            <w:r w:rsidRPr="00F8461C">
              <w:t>id_user</w:t>
            </w:r>
          </w:p>
        </w:tc>
        <w:tc>
          <w:tcPr>
            <w:tcW w:w="1911" w:type="dxa"/>
            <w:shd w:val="clear" w:color="auto" w:fill="FFFFFF"/>
          </w:tcPr>
          <w:p w14:paraId="31D8DC54" w14:textId="77777777" w:rsidR="00435213" w:rsidRPr="00F8461C" w:rsidRDefault="00435213" w:rsidP="002A1321">
            <w:pPr>
              <w:jc w:val="center"/>
              <w:rPr>
                <w:color w:val="000000"/>
              </w:rPr>
            </w:pPr>
            <w:r w:rsidRPr="00F8461C">
              <w:t>int(11)</w:t>
            </w:r>
          </w:p>
        </w:tc>
        <w:tc>
          <w:tcPr>
            <w:tcW w:w="3807" w:type="dxa"/>
            <w:shd w:val="clear" w:color="auto" w:fill="FFFFFF"/>
          </w:tcPr>
          <w:p w14:paraId="678947E6" w14:textId="77777777" w:rsidR="00435213" w:rsidRPr="00F8461C" w:rsidRDefault="00435213" w:rsidP="002A1321">
            <w:pPr>
              <w:jc w:val="center"/>
              <w:rPr>
                <w:color w:val="000000"/>
              </w:rPr>
            </w:pPr>
            <w:r w:rsidRPr="00F8461C">
              <w:t>Mã khách hàng</w:t>
            </w:r>
          </w:p>
        </w:tc>
      </w:tr>
      <w:tr w:rsidR="00435213" w:rsidRPr="00F8461C" w14:paraId="4325EFCB" w14:textId="77777777" w:rsidTr="00005DB5">
        <w:trPr>
          <w:trHeight w:val="415"/>
        </w:trPr>
        <w:tc>
          <w:tcPr>
            <w:tcW w:w="2875" w:type="dxa"/>
            <w:shd w:val="clear" w:color="auto" w:fill="FFFFFF"/>
          </w:tcPr>
          <w:p w14:paraId="1FAB532D" w14:textId="77777777" w:rsidR="00435213" w:rsidRPr="00F8461C" w:rsidRDefault="00435213" w:rsidP="002A1321">
            <w:pPr>
              <w:ind w:left="109"/>
              <w:jc w:val="center"/>
              <w:rPr>
                <w:color w:val="000000"/>
              </w:rPr>
            </w:pPr>
            <w:r w:rsidRPr="00F8461C">
              <w:t>name_receiver</w:t>
            </w:r>
          </w:p>
        </w:tc>
        <w:tc>
          <w:tcPr>
            <w:tcW w:w="1911" w:type="dxa"/>
            <w:shd w:val="clear" w:color="auto" w:fill="FFFFFF"/>
          </w:tcPr>
          <w:p w14:paraId="0AA29A07" w14:textId="77777777" w:rsidR="00435213" w:rsidRPr="00F8461C" w:rsidRDefault="00435213" w:rsidP="002A1321">
            <w:pPr>
              <w:jc w:val="center"/>
              <w:rPr>
                <w:color w:val="000000"/>
              </w:rPr>
            </w:pPr>
            <w:r w:rsidRPr="00F8461C">
              <w:t>varchar(255)</w:t>
            </w:r>
          </w:p>
        </w:tc>
        <w:tc>
          <w:tcPr>
            <w:tcW w:w="3807" w:type="dxa"/>
            <w:shd w:val="clear" w:color="auto" w:fill="FFFFFF"/>
          </w:tcPr>
          <w:p w14:paraId="1AFBA642" w14:textId="77777777" w:rsidR="00435213" w:rsidRPr="00F8461C" w:rsidRDefault="00435213" w:rsidP="002A1321">
            <w:pPr>
              <w:jc w:val="center"/>
              <w:rPr>
                <w:color w:val="000000"/>
              </w:rPr>
            </w:pPr>
            <w:r w:rsidRPr="00F8461C">
              <w:t>Tên người nhận</w:t>
            </w:r>
          </w:p>
        </w:tc>
      </w:tr>
      <w:tr w:rsidR="00435213" w:rsidRPr="00F8461C" w14:paraId="0CCA677A" w14:textId="77777777" w:rsidTr="00005DB5">
        <w:trPr>
          <w:trHeight w:val="415"/>
        </w:trPr>
        <w:tc>
          <w:tcPr>
            <w:tcW w:w="2875" w:type="dxa"/>
            <w:shd w:val="clear" w:color="auto" w:fill="FFFFFF"/>
          </w:tcPr>
          <w:p w14:paraId="216D12F8" w14:textId="77777777" w:rsidR="00435213" w:rsidRPr="00F8461C" w:rsidRDefault="00435213" w:rsidP="002A1321">
            <w:pPr>
              <w:ind w:left="109"/>
              <w:jc w:val="center"/>
            </w:pPr>
            <w:r w:rsidRPr="00F8461C">
              <w:t>phone_receiver</w:t>
            </w:r>
          </w:p>
        </w:tc>
        <w:tc>
          <w:tcPr>
            <w:tcW w:w="1911" w:type="dxa"/>
            <w:shd w:val="clear" w:color="auto" w:fill="FFFFFF"/>
          </w:tcPr>
          <w:p w14:paraId="707D6DDC" w14:textId="77777777" w:rsidR="00435213" w:rsidRPr="00F8461C" w:rsidRDefault="00435213" w:rsidP="002A1321">
            <w:pPr>
              <w:jc w:val="center"/>
            </w:pPr>
            <w:r w:rsidRPr="00F8461C">
              <w:t>varchar(255)</w:t>
            </w:r>
          </w:p>
        </w:tc>
        <w:tc>
          <w:tcPr>
            <w:tcW w:w="3807" w:type="dxa"/>
            <w:shd w:val="clear" w:color="auto" w:fill="FFFFFF"/>
          </w:tcPr>
          <w:p w14:paraId="16EC92DA" w14:textId="77777777" w:rsidR="00435213" w:rsidRPr="00F8461C" w:rsidRDefault="00435213" w:rsidP="002A1321">
            <w:pPr>
              <w:jc w:val="center"/>
            </w:pPr>
            <w:r w:rsidRPr="00F8461C">
              <w:t>Số điện thoại người nhận</w:t>
            </w:r>
          </w:p>
        </w:tc>
      </w:tr>
      <w:tr w:rsidR="00435213" w:rsidRPr="00F8461C" w14:paraId="23238138" w14:textId="77777777" w:rsidTr="00005DB5">
        <w:trPr>
          <w:trHeight w:val="415"/>
        </w:trPr>
        <w:tc>
          <w:tcPr>
            <w:tcW w:w="2875" w:type="dxa"/>
            <w:shd w:val="clear" w:color="auto" w:fill="FFFFFF"/>
          </w:tcPr>
          <w:p w14:paraId="4BF0623A" w14:textId="77777777" w:rsidR="00435213" w:rsidRPr="00F8461C" w:rsidRDefault="00435213" w:rsidP="002A1321">
            <w:pPr>
              <w:pBdr>
                <w:top w:val="nil"/>
                <w:left w:val="nil"/>
                <w:bottom w:val="nil"/>
                <w:right w:val="nil"/>
                <w:between w:val="nil"/>
              </w:pBdr>
              <w:ind w:left="109"/>
              <w:jc w:val="center"/>
            </w:pPr>
            <w:r w:rsidRPr="00F8461C">
              <w:t>address_receiver</w:t>
            </w:r>
          </w:p>
        </w:tc>
        <w:tc>
          <w:tcPr>
            <w:tcW w:w="1911" w:type="dxa"/>
            <w:shd w:val="clear" w:color="auto" w:fill="FFFFFF"/>
          </w:tcPr>
          <w:p w14:paraId="5FF519AB" w14:textId="77777777" w:rsidR="00435213" w:rsidRPr="00F8461C" w:rsidRDefault="00435213" w:rsidP="002A1321">
            <w:pPr>
              <w:pBdr>
                <w:top w:val="nil"/>
                <w:left w:val="nil"/>
                <w:bottom w:val="nil"/>
                <w:right w:val="nil"/>
                <w:between w:val="nil"/>
              </w:pBdr>
              <w:ind w:left="109"/>
              <w:jc w:val="center"/>
            </w:pPr>
            <w:r w:rsidRPr="00F8461C">
              <w:t>varchar(255)</w:t>
            </w:r>
          </w:p>
        </w:tc>
        <w:tc>
          <w:tcPr>
            <w:tcW w:w="3807" w:type="dxa"/>
            <w:shd w:val="clear" w:color="auto" w:fill="FFFFFF"/>
          </w:tcPr>
          <w:p w14:paraId="58E6A3B7" w14:textId="77777777" w:rsidR="00435213" w:rsidRPr="00F8461C" w:rsidRDefault="00435213" w:rsidP="002A1321">
            <w:pPr>
              <w:pBdr>
                <w:top w:val="nil"/>
                <w:left w:val="nil"/>
                <w:bottom w:val="nil"/>
                <w:right w:val="nil"/>
                <w:between w:val="nil"/>
              </w:pBdr>
              <w:ind w:left="109"/>
              <w:jc w:val="center"/>
            </w:pPr>
            <w:r w:rsidRPr="00F8461C">
              <w:t>Địa chỉ người nhận</w:t>
            </w:r>
          </w:p>
        </w:tc>
      </w:tr>
      <w:tr w:rsidR="00435213" w:rsidRPr="00F8461C" w14:paraId="73A55BD4" w14:textId="77777777" w:rsidTr="00005DB5">
        <w:trPr>
          <w:trHeight w:val="415"/>
        </w:trPr>
        <w:tc>
          <w:tcPr>
            <w:tcW w:w="2875" w:type="dxa"/>
            <w:shd w:val="clear" w:color="auto" w:fill="FFFFFF"/>
          </w:tcPr>
          <w:p w14:paraId="2420FDBD" w14:textId="77777777" w:rsidR="00435213" w:rsidRPr="00F8461C" w:rsidRDefault="00435213" w:rsidP="002A1321">
            <w:pPr>
              <w:pBdr>
                <w:top w:val="nil"/>
                <w:left w:val="nil"/>
                <w:bottom w:val="nil"/>
                <w:right w:val="nil"/>
                <w:between w:val="nil"/>
              </w:pBdr>
              <w:ind w:left="109"/>
              <w:jc w:val="center"/>
            </w:pPr>
            <w:r w:rsidRPr="00F8461C">
              <w:t>notes</w:t>
            </w:r>
          </w:p>
        </w:tc>
        <w:tc>
          <w:tcPr>
            <w:tcW w:w="1911" w:type="dxa"/>
            <w:shd w:val="clear" w:color="auto" w:fill="FFFFFF"/>
          </w:tcPr>
          <w:p w14:paraId="20B2FE93" w14:textId="77777777" w:rsidR="00435213" w:rsidRPr="00F8461C" w:rsidRDefault="00435213" w:rsidP="002A1321">
            <w:pPr>
              <w:pBdr>
                <w:top w:val="nil"/>
                <w:left w:val="nil"/>
                <w:bottom w:val="nil"/>
                <w:right w:val="nil"/>
                <w:between w:val="nil"/>
              </w:pBdr>
              <w:ind w:left="109"/>
              <w:jc w:val="center"/>
            </w:pPr>
            <w:r w:rsidRPr="00F8461C">
              <w:t>text</w:t>
            </w:r>
          </w:p>
        </w:tc>
        <w:tc>
          <w:tcPr>
            <w:tcW w:w="3807" w:type="dxa"/>
            <w:shd w:val="clear" w:color="auto" w:fill="FFFFFF"/>
          </w:tcPr>
          <w:p w14:paraId="0DDD08C0" w14:textId="77777777" w:rsidR="00435213" w:rsidRPr="00F8461C" w:rsidRDefault="00435213" w:rsidP="002A1321">
            <w:pPr>
              <w:pBdr>
                <w:top w:val="nil"/>
                <w:left w:val="nil"/>
                <w:bottom w:val="nil"/>
                <w:right w:val="nil"/>
                <w:between w:val="nil"/>
              </w:pBdr>
              <w:ind w:left="109"/>
              <w:jc w:val="center"/>
            </w:pPr>
            <w:r w:rsidRPr="00F8461C">
              <w:t>Ghi chú</w:t>
            </w:r>
          </w:p>
        </w:tc>
      </w:tr>
      <w:tr w:rsidR="00435213" w:rsidRPr="00F8461C" w14:paraId="48074643" w14:textId="77777777" w:rsidTr="00005DB5">
        <w:trPr>
          <w:trHeight w:val="415"/>
        </w:trPr>
        <w:tc>
          <w:tcPr>
            <w:tcW w:w="2875" w:type="dxa"/>
            <w:shd w:val="clear" w:color="auto" w:fill="FFFFFF"/>
          </w:tcPr>
          <w:p w14:paraId="29C0C90E" w14:textId="77777777" w:rsidR="00435213" w:rsidRPr="00F8461C" w:rsidRDefault="00435213" w:rsidP="002A1321">
            <w:pPr>
              <w:pBdr>
                <w:top w:val="nil"/>
                <w:left w:val="nil"/>
                <w:bottom w:val="nil"/>
                <w:right w:val="nil"/>
                <w:between w:val="nil"/>
              </w:pBdr>
              <w:ind w:left="109"/>
              <w:jc w:val="center"/>
            </w:pPr>
            <w:r w:rsidRPr="00F8461C">
              <w:lastRenderedPageBreak/>
              <w:t>status</w:t>
            </w:r>
          </w:p>
        </w:tc>
        <w:tc>
          <w:tcPr>
            <w:tcW w:w="1911" w:type="dxa"/>
            <w:shd w:val="clear" w:color="auto" w:fill="FFFFFF"/>
          </w:tcPr>
          <w:p w14:paraId="63EDED6F" w14:textId="77777777" w:rsidR="00435213" w:rsidRPr="00F8461C" w:rsidRDefault="00435213" w:rsidP="002A1321">
            <w:pPr>
              <w:pBdr>
                <w:top w:val="nil"/>
                <w:left w:val="nil"/>
                <w:bottom w:val="nil"/>
                <w:right w:val="nil"/>
                <w:between w:val="nil"/>
              </w:pBdr>
              <w:ind w:left="109"/>
              <w:jc w:val="center"/>
            </w:pPr>
            <w:r w:rsidRPr="00F8461C">
              <w:t>varchar(255)</w:t>
            </w:r>
          </w:p>
        </w:tc>
        <w:tc>
          <w:tcPr>
            <w:tcW w:w="3807" w:type="dxa"/>
            <w:shd w:val="clear" w:color="auto" w:fill="FFFFFF"/>
          </w:tcPr>
          <w:p w14:paraId="39BAA2E0" w14:textId="77777777" w:rsidR="00435213" w:rsidRPr="00F8461C" w:rsidRDefault="00435213" w:rsidP="002A1321">
            <w:pPr>
              <w:pBdr>
                <w:top w:val="nil"/>
                <w:left w:val="nil"/>
                <w:bottom w:val="nil"/>
                <w:right w:val="nil"/>
                <w:between w:val="nil"/>
              </w:pBdr>
              <w:ind w:left="109"/>
              <w:jc w:val="center"/>
            </w:pPr>
            <w:r w:rsidRPr="00F8461C">
              <w:t>Trạng thái</w:t>
            </w:r>
          </w:p>
        </w:tc>
      </w:tr>
      <w:tr w:rsidR="00435213" w:rsidRPr="00F8461C" w14:paraId="2248B8C5" w14:textId="77777777" w:rsidTr="00005DB5">
        <w:trPr>
          <w:trHeight w:val="415"/>
        </w:trPr>
        <w:tc>
          <w:tcPr>
            <w:tcW w:w="2875" w:type="dxa"/>
            <w:shd w:val="clear" w:color="auto" w:fill="FFFFFF"/>
          </w:tcPr>
          <w:p w14:paraId="5A1F5ED7" w14:textId="77777777" w:rsidR="00435213" w:rsidRPr="00F8461C" w:rsidRDefault="00435213" w:rsidP="002A1321">
            <w:pPr>
              <w:pBdr>
                <w:top w:val="nil"/>
                <w:left w:val="nil"/>
                <w:bottom w:val="nil"/>
                <w:right w:val="nil"/>
                <w:between w:val="nil"/>
              </w:pBdr>
              <w:ind w:left="109"/>
              <w:jc w:val="center"/>
            </w:pPr>
            <w:r w:rsidRPr="00F8461C">
              <w:t>total_price</w:t>
            </w:r>
          </w:p>
        </w:tc>
        <w:tc>
          <w:tcPr>
            <w:tcW w:w="1911" w:type="dxa"/>
            <w:shd w:val="clear" w:color="auto" w:fill="FFFFFF"/>
          </w:tcPr>
          <w:p w14:paraId="00864A88" w14:textId="77777777" w:rsidR="00435213" w:rsidRPr="00F8461C" w:rsidRDefault="00435213" w:rsidP="002A1321">
            <w:pPr>
              <w:pBdr>
                <w:top w:val="nil"/>
                <w:left w:val="nil"/>
                <w:bottom w:val="nil"/>
                <w:right w:val="nil"/>
                <w:between w:val="nil"/>
              </w:pBdr>
              <w:ind w:left="109"/>
              <w:jc w:val="center"/>
            </w:pPr>
            <w:r w:rsidRPr="00F8461C">
              <w:t>int(11)</w:t>
            </w:r>
          </w:p>
        </w:tc>
        <w:tc>
          <w:tcPr>
            <w:tcW w:w="3807" w:type="dxa"/>
            <w:shd w:val="clear" w:color="auto" w:fill="FFFFFF"/>
          </w:tcPr>
          <w:p w14:paraId="3AE5F084" w14:textId="77777777" w:rsidR="00435213" w:rsidRPr="00F8461C" w:rsidRDefault="00435213" w:rsidP="002A1321">
            <w:pPr>
              <w:pBdr>
                <w:top w:val="nil"/>
                <w:left w:val="nil"/>
                <w:bottom w:val="nil"/>
                <w:right w:val="nil"/>
                <w:between w:val="nil"/>
              </w:pBdr>
              <w:ind w:left="109"/>
              <w:jc w:val="center"/>
            </w:pPr>
            <w:r w:rsidRPr="00F8461C">
              <w:t>Tổng tiền</w:t>
            </w:r>
          </w:p>
        </w:tc>
      </w:tr>
      <w:tr w:rsidR="00435213" w:rsidRPr="00F8461C" w14:paraId="63D33435" w14:textId="77777777" w:rsidTr="00005DB5">
        <w:trPr>
          <w:trHeight w:val="415"/>
        </w:trPr>
        <w:tc>
          <w:tcPr>
            <w:tcW w:w="2875" w:type="dxa"/>
            <w:shd w:val="clear" w:color="auto" w:fill="FFFFFF"/>
          </w:tcPr>
          <w:p w14:paraId="5AE52113" w14:textId="77777777" w:rsidR="00435213" w:rsidRPr="00F8461C" w:rsidRDefault="00435213" w:rsidP="002A1321">
            <w:pPr>
              <w:pBdr>
                <w:top w:val="nil"/>
                <w:left w:val="nil"/>
                <w:bottom w:val="nil"/>
                <w:right w:val="nil"/>
                <w:between w:val="nil"/>
              </w:pBdr>
              <w:ind w:left="109"/>
              <w:jc w:val="center"/>
            </w:pPr>
            <w:r w:rsidRPr="00F8461C">
              <w:t>created_at</w:t>
            </w:r>
          </w:p>
        </w:tc>
        <w:tc>
          <w:tcPr>
            <w:tcW w:w="1911" w:type="dxa"/>
            <w:shd w:val="clear" w:color="auto" w:fill="FFFFFF"/>
          </w:tcPr>
          <w:p w14:paraId="2332C8FF" w14:textId="77777777" w:rsidR="00435213" w:rsidRPr="00F8461C" w:rsidRDefault="00435213" w:rsidP="002A1321">
            <w:pPr>
              <w:pBdr>
                <w:top w:val="nil"/>
                <w:left w:val="nil"/>
                <w:bottom w:val="nil"/>
                <w:right w:val="nil"/>
                <w:between w:val="nil"/>
              </w:pBdr>
              <w:ind w:left="109"/>
              <w:jc w:val="center"/>
            </w:pPr>
            <w:r w:rsidRPr="00F8461C">
              <w:t>timestamp</w:t>
            </w:r>
          </w:p>
        </w:tc>
        <w:tc>
          <w:tcPr>
            <w:tcW w:w="3807" w:type="dxa"/>
            <w:shd w:val="clear" w:color="auto" w:fill="FFFFFF"/>
          </w:tcPr>
          <w:p w14:paraId="6E55921C" w14:textId="77777777" w:rsidR="00435213" w:rsidRPr="00F8461C" w:rsidRDefault="00435213" w:rsidP="002A1321">
            <w:pPr>
              <w:pBdr>
                <w:top w:val="nil"/>
                <w:left w:val="nil"/>
                <w:bottom w:val="nil"/>
                <w:right w:val="nil"/>
                <w:between w:val="nil"/>
              </w:pBdr>
              <w:ind w:left="109"/>
              <w:jc w:val="center"/>
            </w:pPr>
            <w:r w:rsidRPr="00F8461C">
              <w:t>Thời gian tạo</w:t>
            </w:r>
          </w:p>
        </w:tc>
      </w:tr>
    </w:tbl>
    <w:p w14:paraId="3886AECB" w14:textId="77777777" w:rsidR="00435213" w:rsidRPr="00F8461C" w:rsidRDefault="00435213" w:rsidP="00435213">
      <w:pPr>
        <w:pBdr>
          <w:top w:val="nil"/>
          <w:left w:val="nil"/>
          <w:bottom w:val="nil"/>
          <w:right w:val="nil"/>
          <w:between w:val="nil"/>
        </w:pBdr>
        <w:spacing w:after="200"/>
        <w:ind w:hanging="10"/>
        <w:jc w:val="center"/>
        <w:rPr>
          <w:i/>
          <w:color w:val="44546A"/>
        </w:rPr>
      </w:pPr>
      <w:r w:rsidRPr="00F8461C">
        <w:rPr>
          <w:i/>
          <w:color w:val="44546A"/>
        </w:rPr>
        <w:t>Bảng  5. Đơn hàng( orders)</w:t>
      </w:r>
    </w:p>
    <w:p w14:paraId="21EC7DE9" w14:textId="77777777" w:rsidR="00435213" w:rsidRPr="00F8461C" w:rsidRDefault="00435213" w:rsidP="00435213"/>
    <w:tbl>
      <w:tblPr>
        <w:tblW w:w="8430" w:type="dxa"/>
        <w:tblInd w:w="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775"/>
        <w:gridCol w:w="1785"/>
        <w:gridCol w:w="3870"/>
      </w:tblGrid>
      <w:tr w:rsidR="00435213" w:rsidRPr="00F8461C" w14:paraId="1358A29A" w14:textId="77777777" w:rsidTr="002A1321">
        <w:trPr>
          <w:trHeight w:val="502"/>
        </w:trPr>
        <w:tc>
          <w:tcPr>
            <w:tcW w:w="2775" w:type="dxa"/>
            <w:shd w:val="clear" w:color="auto" w:fill="FFFFFF"/>
          </w:tcPr>
          <w:p w14:paraId="08A71729" w14:textId="77777777" w:rsidR="00435213" w:rsidRPr="00F8461C" w:rsidRDefault="00435213" w:rsidP="002A1321">
            <w:pPr>
              <w:ind w:right="14"/>
              <w:jc w:val="center"/>
              <w:rPr>
                <w:color w:val="000000"/>
              </w:rPr>
            </w:pPr>
            <w:r w:rsidRPr="00F8461C">
              <w:rPr>
                <w:b/>
                <w:color w:val="000000"/>
              </w:rPr>
              <w:t xml:space="preserve">Tên trường </w:t>
            </w:r>
          </w:p>
        </w:tc>
        <w:tc>
          <w:tcPr>
            <w:tcW w:w="1785" w:type="dxa"/>
            <w:shd w:val="clear" w:color="auto" w:fill="FFFFFF"/>
          </w:tcPr>
          <w:p w14:paraId="0D302643" w14:textId="77777777" w:rsidR="00435213" w:rsidRPr="00F8461C" w:rsidRDefault="00435213" w:rsidP="002A1321">
            <w:pPr>
              <w:ind w:left="72"/>
              <w:jc w:val="left"/>
              <w:rPr>
                <w:color w:val="000000"/>
              </w:rPr>
            </w:pPr>
            <w:r w:rsidRPr="00F8461C">
              <w:rPr>
                <w:b/>
                <w:color w:val="000000"/>
              </w:rPr>
              <w:t xml:space="preserve">Kiểu dữ liệu </w:t>
            </w:r>
          </w:p>
        </w:tc>
        <w:tc>
          <w:tcPr>
            <w:tcW w:w="3870" w:type="dxa"/>
            <w:shd w:val="clear" w:color="auto" w:fill="FFFFFF"/>
          </w:tcPr>
          <w:p w14:paraId="0B388BD2" w14:textId="77777777" w:rsidR="00435213" w:rsidRPr="00F8461C" w:rsidRDefault="00435213" w:rsidP="002A1321">
            <w:pPr>
              <w:ind w:right="19"/>
              <w:jc w:val="center"/>
              <w:rPr>
                <w:color w:val="000000"/>
              </w:rPr>
            </w:pPr>
            <w:r w:rsidRPr="00F8461C">
              <w:rPr>
                <w:b/>
                <w:color w:val="000000"/>
              </w:rPr>
              <w:t xml:space="preserve">Mô tả </w:t>
            </w:r>
          </w:p>
        </w:tc>
      </w:tr>
      <w:tr w:rsidR="00435213" w:rsidRPr="00F8461C" w14:paraId="6070E17E" w14:textId="77777777" w:rsidTr="002A1321">
        <w:trPr>
          <w:trHeight w:val="465"/>
        </w:trPr>
        <w:tc>
          <w:tcPr>
            <w:tcW w:w="2775" w:type="dxa"/>
            <w:shd w:val="clear" w:color="auto" w:fill="FFFFFF"/>
          </w:tcPr>
          <w:p w14:paraId="4A62A0F9" w14:textId="77777777" w:rsidR="00435213" w:rsidRPr="00F8461C" w:rsidRDefault="00435213" w:rsidP="002A1321">
            <w:pPr>
              <w:ind w:left="109"/>
              <w:jc w:val="center"/>
              <w:rPr>
                <w:b/>
              </w:rPr>
            </w:pPr>
            <w:r w:rsidRPr="00F8461C">
              <w:rPr>
                <w:b/>
              </w:rPr>
              <w:t xml:space="preserve">id_order </w:t>
            </w:r>
          </w:p>
        </w:tc>
        <w:tc>
          <w:tcPr>
            <w:tcW w:w="1785" w:type="dxa"/>
            <w:shd w:val="clear" w:color="auto" w:fill="FFFFFF"/>
          </w:tcPr>
          <w:p w14:paraId="44C63EAF" w14:textId="77777777" w:rsidR="00435213" w:rsidRPr="00F8461C" w:rsidRDefault="00435213" w:rsidP="002A1321">
            <w:pPr>
              <w:jc w:val="center"/>
            </w:pPr>
            <w:r w:rsidRPr="00F8461C">
              <w:t>int(11)</w:t>
            </w:r>
          </w:p>
        </w:tc>
        <w:tc>
          <w:tcPr>
            <w:tcW w:w="3870" w:type="dxa"/>
            <w:shd w:val="clear" w:color="auto" w:fill="FFFFFF"/>
          </w:tcPr>
          <w:p w14:paraId="045F8B55" w14:textId="77777777" w:rsidR="00435213" w:rsidRPr="00F8461C" w:rsidRDefault="00435213" w:rsidP="002A1321">
            <w:pPr>
              <w:jc w:val="center"/>
            </w:pPr>
            <w:r w:rsidRPr="00F8461C">
              <w:t>Mã đơn hàng</w:t>
            </w:r>
          </w:p>
        </w:tc>
      </w:tr>
      <w:tr w:rsidR="00435213" w:rsidRPr="00F8461C" w14:paraId="2379B1BB" w14:textId="77777777" w:rsidTr="002A1321">
        <w:trPr>
          <w:trHeight w:val="495"/>
        </w:trPr>
        <w:tc>
          <w:tcPr>
            <w:tcW w:w="2775" w:type="dxa"/>
            <w:shd w:val="clear" w:color="auto" w:fill="FFFFFF"/>
          </w:tcPr>
          <w:p w14:paraId="65877FA7" w14:textId="77777777" w:rsidR="00435213" w:rsidRPr="00F8461C" w:rsidRDefault="00435213" w:rsidP="002A1321">
            <w:pPr>
              <w:ind w:left="109"/>
              <w:jc w:val="center"/>
              <w:rPr>
                <w:b/>
              </w:rPr>
            </w:pPr>
            <w:r w:rsidRPr="00F8461C">
              <w:rPr>
                <w:b/>
              </w:rPr>
              <w:t xml:space="preserve">id_product </w:t>
            </w:r>
          </w:p>
        </w:tc>
        <w:tc>
          <w:tcPr>
            <w:tcW w:w="1785" w:type="dxa"/>
            <w:shd w:val="clear" w:color="auto" w:fill="FFFFFF"/>
          </w:tcPr>
          <w:p w14:paraId="1A39248E" w14:textId="77777777" w:rsidR="00435213" w:rsidRPr="00F8461C" w:rsidRDefault="00435213" w:rsidP="002A1321">
            <w:pPr>
              <w:jc w:val="center"/>
            </w:pPr>
            <w:r w:rsidRPr="00F8461C">
              <w:t>int(11)</w:t>
            </w:r>
          </w:p>
        </w:tc>
        <w:tc>
          <w:tcPr>
            <w:tcW w:w="3870" w:type="dxa"/>
            <w:shd w:val="clear" w:color="auto" w:fill="FFFFFF"/>
          </w:tcPr>
          <w:p w14:paraId="1D3C0ADE" w14:textId="77777777" w:rsidR="00435213" w:rsidRPr="00F8461C" w:rsidRDefault="00435213" w:rsidP="002A1321">
            <w:pPr>
              <w:jc w:val="center"/>
            </w:pPr>
            <w:r w:rsidRPr="00F8461C">
              <w:t>Mã sản phẩm</w:t>
            </w:r>
          </w:p>
        </w:tc>
      </w:tr>
      <w:tr w:rsidR="00435213" w:rsidRPr="00F8461C" w14:paraId="7F87040E" w14:textId="77777777" w:rsidTr="002A1321">
        <w:trPr>
          <w:trHeight w:val="495"/>
        </w:trPr>
        <w:tc>
          <w:tcPr>
            <w:tcW w:w="2775" w:type="dxa"/>
            <w:shd w:val="clear" w:color="auto" w:fill="FFFFFF"/>
          </w:tcPr>
          <w:p w14:paraId="0EA40690" w14:textId="77777777" w:rsidR="00435213" w:rsidRPr="00F8461C" w:rsidRDefault="00435213" w:rsidP="002A1321">
            <w:pPr>
              <w:ind w:left="109"/>
              <w:jc w:val="center"/>
            </w:pPr>
            <w:r w:rsidRPr="00F8461C">
              <w:t>quantity</w:t>
            </w:r>
          </w:p>
        </w:tc>
        <w:tc>
          <w:tcPr>
            <w:tcW w:w="1785" w:type="dxa"/>
            <w:shd w:val="clear" w:color="auto" w:fill="FFFFFF"/>
          </w:tcPr>
          <w:p w14:paraId="459C7B8F" w14:textId="77777777" w:rsidR="00435213" w:rsidRPr="00F8461C" w:rsidRDefault="00435213" w:rsidP="002A1321">
            <w:pPr>
              <w:jc w:val="center"/>
            </w:pPr>
            <w:r w:rsidRPr="00F8461C">
              <w:t>int(11)</w:t>
            </w:r>
          </w:p>
        </w:tc>
        <w:tc>
          <w:tcPr>
            <w:tcW w:w="3870" w:type="dxa"/>
            <w:shd w:val="clear" w:color="auto" w:fill="FFFFFF"/>
          </w:tcPr>
          <w:p w14:paraId="1F3CEE19" w14:textId="77777777" w:rsidR="00435213" w:rsidRPr="00F8461C" w:rsidRDefault="00435213" w:rsidP="002A1321">
            <w:pPr>
              <w:jc w:val="center"/>
            </w:pPr>
            <w:r w:rsidRPr="00F8461C">
              <w:t>Số lượng sản phẩm</w:t>
            </w:r>
          </w:p>
        </w:tc>
      </w:tr>
    </w:tbl>
    <w:p w14:paraId="79B37828" w14:textId="77777777" w:rsidR="00435213" w:rsidRPr="00F8461C" w:rsidRDefault="00435213" w:rsidP="00435213">
      <w:pPr>
        <w:pBdr>
          <w:top w:val="nil"/>
          <w:left w:val="nil"/>
          <w:bottom w:val="nil"/>
          <w:right w:val="nil"/>
          <w:between w:val="nil"/>
        </w:pBdr>
        <w:spacing w:after="200"/>
        <w:ind w:hanging="10"/>
        <w:jc w:val="center"/>
        <w:rPr>
          <w:i/>
          <w:color w:val="44546A"/>
        </w:rPr>
      </w:pPr>
      <w:r w:rsidRPr="00F8461C">
        <w:rPr>
          <w:i/>
          <w:color w:val="44546A"/>
        </w:rPr>
        <w:t>Bảng  6. Đơn hàng - Sản phẩm (order_product)</w:t>
      </w:r>
    </w:p>
    <w:p w14:paraId="75158619" w14:textId="77777777" w:rsidR="00435213" w:rsidRPr="00F8461C" w:rsidRDefault="00435213" w:rsidP="00435213"/>
    <w:tbl>
      <w:tblPr>
        <w:tblW w:w="8490" w:type="dxa"/>
        <w:tblInd w:w="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2775"/>
        <w:gridCol w:w="1845"/>
        <w:gridCol w:w="3870"/>
      </w:tblGrid>
      <w:tr w:rsidR="00435213" w:rsidRPr="00F8461C" w14:paraId="6E31F85B" w14:textId="77777777" w:rsidTr="002A1321">
        <w:trPr>
          <w:trHeight w:val="502"/>
        </w:trPr>
        <w:tc>
          <w:tcPr>
            <w:tcW w:w="2775" w:type="dxa"/>
            <w:shd w:val="clear" w:color="auto" w:fill="FFFFFF"/>
          </w:tcPr>
          <w:p w14:paraId="55C658C1" w14:textId="77777777" w:rsidR="00435213" w:rsidRPr="00F8461C" w:rsidRDefault="00435213" w:rsidP="002A1321">
            <w:pPr>
              <w:ind w:right="14"/>
              <w:jc w:val="center"/>
              <w:rPr>
                <w:color w:val="000000"/>
              </w:rPr>
            </w:pPr>
            <w:r w:rsidRPr="00F8461C">
              <w:rPr>
                <w:b/>
                <w:color w:val="000000"/>
              </w:rPr>
              <w:t xml:space="preserve">Tên trường </w:t>
            </w:r>
          </w:p>
        </w:tc>
        <w:tc>
          <w:tcPr>
            <w:tcW w:w="1845" w:type="dxa"/>
            <w:shd w:val="clear" w:color="auto" w:fill="FFFFFF"/>
          </w:tcPr>
          <w:p w14:paraId="3547BEB4" w14:textId="77777777" w:rsidR="00435213" w:rsidRPr="00F8461C" w:rsidRDefault="00435213" w:rsidP="002A1321">
            <w:pPr>
              <w:ind w:left="72"/>
              <w:jc w:val="left"/>
              <w:rPr>
                <w:color w:val="000000"/>
              </w:rPr>
            </w:pPr>
            <w:r w:rsidRPr="00F8461C">
              <w:rPr>
                <w:b/>
                <w:color w:val="000000"/>
              </w:rPr>
              <w:t xml:space="preserve">Kiểu dữ liệu </w:t>
            </w:r>
          </w:p>
        </w:tc>
        <w:tc>
          <w:tcPr>
            <w:tcW w:w="3870" w:type="dxa"/>
            <w:shd w:val="clear" w:color="auto" w:fill="FFFFFF"/>
          </w:tcPr>
          <w:p w14:paraId="1C6BCA06" w14:textId="77777777" w:rsidR="00435213" w:rsidRPr="00F8461C" w:rsidRDefault="00435213" w:rsidP="002A1321">
            <w:pPr>
              <w:ind w:right="19"/>
              <w:jc w:val="center"/>
              <w:rPr>
                <w:color w:val="000000"/>
              </w:rPr>
            </w:pPr>
            <w:r w:rsidRPr="00F8461C">
              <w:rPr>
                <w:b/>
                <w:color w:val="000000"/>
              </w:rPr>
              <w:t xml:space="preserve">Mô tả </w:t>
            </w:r>
          </w:p>
        </w:tc>
      </w:tr>
      <w:tr w:rsidR="00435213" w:rsidRPr="00F8461C" w14:paraId="754B2A66" w14:textId="77777777" w:rsidTr="002A1321">
        <w:trPr>
          <w:trHeight w:val="487"/>
        </w:trPr>
        <w:tc>
          <w:tcPr>
            <w:tcW w:w="2775" w:type="dxa"/>
            <w:shd w:val="clear" w:color="auto" w:fill="FFFFFF"/>
          </w:tcPr>
          <w:p w14:paraId="0E11B366" w14:textId="77777777" w:rsidR="00435213" w:rsidRPr="00F8461C" w:rsidRDefault="00435213" w:rsidP="002A1321">
            <w:pPr>
              <w:ind w:left="109"/>
              <w:jc w:val="center"/>
              <w:rPr>
                <w:color w:val="000000"/>
              </w:rPr>
            </w:pPr>
            <w:r w:rsidRPr="00F8461C">
              <w:rPr>
                <w:b/>
                <w:color w:val="000000"/>
              </w:rPr>
              <w:t>id</w:t>
            </w:r>
          </w:p>
        </w:tc>
        <w:tc>
          <w:tcPr>
            <w:tcW w:w="1845" w:type="dxa"/>
            <w:shd w:val="clear" w:color="auto" w:fill="FFFFFF"/>
          </w:tcPr>
          <w:p w14:paraId="581BF8BD" w14:textId="77777777" w:rsidR="00435213" w:rsidRPr="00F8461C" w:rsidRDefault="00435213" w:rsidP="002A1321">
            <w:pPr>
              <w:jc w:val="center"/>
              <w:rPr>
                <w:color w:val="000000"/>
              </w:rPr>
            </w:pPr>
            <w:r w:rsidRPr="00F8461C">
              <w:t>int(11)</w:t>
            </w:r>
          </w:p>
        </w:tc>
        <w:tc>
          <w:tcPr>
            <w:tcW w:w="3870" w:type="dxa"/>
            <w:shd w:val="clear" w:color="auto" w:fill="FFFFFF"/>
          </w:tcPr>
          <w:p w14:paraId="44225CB3" w14:textId="77777777" w:rsidR="00435213" w:rsidRPr="00F8461C" w:rsidRDefault="00435213" w:rsidP="002A1321">
            <w:pPr>
              <w:jc w:val="center"/>
              <w:rPr>
                <w:color w:val="000000"/>
              </w:rPr>
            </w:pPr>
            <w:r w:rsidRPr="00F8461C">
              <w:t>Mã quyền</w:t>
            </w:r>
          </w:p>
        </w:tc>
      </w:tr>
      <w:tr w:rsidR="00435213" w:rsidRPr="00F8461C" w14:paraId="0369CA4A" w14:textId="77777777" w:rsidTr="002A1321">
        <w:trPr>
          <w:trHeight w:val="495"/>
        </w:trPr>
        <w:tc>
          <w:tcPr>
            <w:tcW w:w="2775" w:type="dxa"/>
            <w:shd w:val="clear" w:color="auto" w:fill="FFFFFF"/>
          </w:tcPr>
          <w:p w14:paraId="5FA6700E" w14:textId="77777777" w:rsidR="00435213" w:rsidRPr="00F8461C" w:rsidRDefault="00435213" w:rsidP="002A1321">
            <w:pPr>
              <w:ind w:left="109"/>
              <w:jc w:val="center"/>
              <w:rPr>
                <w:color w:val="000000"/>
              </w:rPr>
            </w:pPr>
            <w:r w:rsidRPr="00F8461C">
              <w:t>name</w:t>
            </w:r>
          </w:p>
        </w:tc>
        <w:tc>
          <w:tcPr>
            <w:tcW w:w="1845" w:type="dxa"/>
            <w:shd w:val="clear" w:color="auto" w:fill="FFFFFF"/>
          </w:tcPr>
          <w:p w14:paraId="0F25C399" w14:textId="77777777" w:rsidR="00435213" w:rsidRPr="00F8461C" w:rsidRDefault="00435213" w:rsidP="002A1321">
            <w:pPr>
              <w:jc w:val="center"/>
              <w:rPr>
                <w:color w:val="000000"/>
              </w:rPr>
            </w:pPr>
            <w:r w:rsidRPr="00F8461C">
              <w:t>varchar(255)</w:t>
            </w:r>
          </w:p>
        </w:tc>
        <w:tc>
          <w:tcPr>
            <w:tcW w:w="3870" w:type="dxa"/>
            <w:shd w:val="clear" w:color="auto" w:fill="FFFFFF"/>
          </w:tcPr>
          <w:p w14:paraId="36CD7762" w14:textId="77777777" w:rsidR="00435213" w:rsidRPr="00F8461C" w:rsidRDefault="00435213" w:rsidP="002A1321">
            <w:pPr>
              <w:jc w:val="center"/>
              <w:rPr>
                <w:color w:val="000000"/>
              </w:rPr>
            </w:pPr>
            <w:r w:rsidRPr="00F8461C">
              <w:t>Tên quyền</w:t>
            </w:r>
          </w:p>
        </w:tc>
      </w:tr>
    </w:tbl>
    <w:p w14:paraId="6495DF71" w14:textId="33B03FA2" w:rsidR="00005DB5" w:rsidRPr="00330BB7" w:rsidRDefault="00435213" w:rsidP="00330BB7">
      <w:pPr>
        <w:pBdr>
          <w:top w:val="nil"/>
          <w:left w:val="nil"/>
          <w:bottom w:val="nil"/>
          <w:right w:val="nil"/>
          <w:between w:val="nil"/>
        </w:pBdr>
        <w:spacing w:after="200"/>
        <w:ind w:hanging="10"/>
        <w:jc w:val="center"/>
        <w:rPr>
          <w:i/>
          <w:color w:val="44546A"/>
        </w:rPr>
      </w:pPr>
      <w:r w:rsidRPr="00F8461C">
        <w:rPr>
          <w:i/>
          <w:color w:val="44546A"/>
        </w:rPr>
        <w:t xml:space="preserve"> Bảng 7. Phân quyền(role)</w:t>
      </w:r>
      <w:r w:rsidR="005346CD" w:rsidRPr="00F8461C">
        <w:rPr>
          <w:rFonts w:eastAsia="Calibri"/>
        </w:rPr>
        <w:tab/>
      </w:r>
      <w:bookmarkStart w:id="138" w:name="_Toc106861422"/>
    </w:p>
    <w:bookmarkEnd w:id="138"/>
    <w:p w14:paraId="50085579" w14:textId="23B04AFB" w:rsidR="005346CD" w:rsidRPr="004E6F85" w:rsidRDefault="005346CD" w:rsidP="004E6F85">
      <w:pPr>
        <w:jc w:val="left"/>
        <w:rPr>
          <w:rFonts w:eastAsia="Calibri" w:cstheme="majorBidi"/>
          <w:b/>
          <w:szCs w:val="28"/>
        </w:rPr>
      </w:pPr>
    </w:p>
    <w:sectPr w:rsidR="005346CD" w:rsidRPr="004E6F85" w:rsidSect="00235DFF">
      <w:headerReference w:type="default" r:id="rId33"/>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70D16" w14:textId="77777777" w:rsidR="003967D1" w:rsidRDefault="003967D1" w:rsidP="00DE1A77">
      <w:pPr>
        <w:spacing w:after="0" w:line="240" w:lineRule="auto"/>
      </w:pPr>
      <w:r>
        <w:separator/>
      </w:r>
    </w:p>
  </w:endnote>
  <w:endnote w:type="continuationSeparator" w:id="0">
    <w:p w14:paraId="0F3DF978" w14:textId="77777777" w:rsidR="003967D1" w:rsidRDefault="003967D1" w:rsidP="00DE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Arial">
    <w:altName w:val="Calibri"/>
    <w:charset w:val="00"/>
    <w:family w:val="swiss"/>
    <w:pitch w:val="variable"/>
    <w:sig w:usb0="00000007" w:usb1="00000000" w:usb2="00000000" w:usb3="00000000" w:csb0="0000001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CAA685" w14:textId="77777777" w:rsidR="003967D1" w:rsidRDefault="003967D1" w:rsidP="00DE1A77">
      <w:pPr>
        <w:spacing w:after="0" w:line="240" w:lineRule="auto"/>
      </w:pPr>
      <w:r>
        <w:separator/>
      </w:r>
    </w:p>
  </w:footnote>
  <w:footnote w:type="continuationSeparator" w:id="0">
    <w:p w14:paraId="184873EA" w14:textId="77777777" w:rsidR="003967D1" w:rsidRDefault="003967D1" w:rsidP="00DE1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6BE55" w14:textId="5EA3F0E5" w:rsidR="00EE33C8" w:rsidRDefault="00EE33C8">
    <w:pPr>
      <w:pStyle w:val="Header"/>
      <w:jc w:val="center"/>
    </w:pPr>
  </w:p>
  <w:p w14:paraId="1B12F3B6" w14:textId="77777777" w:rsidR="00EE33C8" w:rsidRDefault="00EE33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5723952"/>
      <w:docPartObj>
        <w:docPartGallery w:val="Page Numbers (Top of Page)"/>
        <w:docPartUnique/>
      </w:docPartObj>
    </w:sdtPr>
    <w:sdtEndPr>
      <w:rPr>
        <w:noProof/>
      </w:rPr>
    </w:sdtEndPr>
    <w:sdtContent>
      <w:p w14:paraId="2643530A" w14:textId="3B1535A1" w:rsidR="00EE33C8" w:rsidRDefault="00EE33C8">
        <w:pPr>
          <w:pStyle w:val="Header"/>
          <w:jc w:val="center"/>
        </w:pPr>
        <w:r>
          <w:fldChar w:fldCharType="begin"/>
        </w:r>
        <w:r>
          <w:instrText xml:space="preserve"> PAGE   \* MERGEFORMAT </w:instrText>
        </w:r>
        <w:r>
          <w:fldChar w:fldCharType="separate"/>
        </w:r>
        <w:r w:rsidR="00DC2B03">
          <w:rPr>
            <w:noProof/>
          </w:rPr>
          <w:t>iv</w:t>
        </w:r>
        <w:r>
          <w:rPr>
            <w:noProof/>
          </w:rPr>
          <w:fldChar w:fldCharType="end"/>
        </w:r>
      </w:p>
    </w:sdtContent>
  </w:sdt>
  <w:p w14:paraId="38306A92" w14:textId="77777777" w:rsidR="00EE33C8" w:rsidRDefault="00EE33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02933"/>
      <w:docPartObj>
        <w:docPartGallery w:val="Page Numbers (Top of Page)"/>
        <w:docPartUnique/>
      </w:docPartObj>
    </w:sdtPr>
    <w:sdtEndPr>
      <w:rPr>
        <w:noProof/>
      </w:rPr>
    </w:sdtEndPr>
    <w:sdtContent>
      <w:p w14:paraId="3CDEFC98" w14:textId="3A2EA5DC" w:rsidR="00EE33C8" w:rsidRDefault="00EE33C8">
        <w:pPr>
          <w:pStyle w:val="Header"/>
          <w:jc w:val="center"/>
        </w:pPr>
        <w:r>
          <w:fldChar w:fldCharType="begin"/>
        </w:r>
        <w:r>
          <w:instrText xml:space="preserve"> PAGE   \* MERGEFORMAT </w:instrText>
        </w:r>
        <w:r>
          <w:fldChar w:fldCharType="separate"/>
        </w:r>
        <w:r w:rsidR="00DC2B03">
          <w:rPr>
            <w:noProof/>
          </w:rPr>
          <w:t>15</w:t>
        </w:r>
        <w:r>
          <w:rPr>
            <w:noProof/>
          </w:rPr>
          <w:fldChar w:fldCharType="end"/>
        </w:r>
      </w:p>
    </w:sdtContent>
  </w:sdt>
  <w:p w14:paraId="518D2EDB" w14:textId="77777777" w:rsidR="00EE33C8" w:rsidRDefault="00EE33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24D"/>
    <w:multiLevelType w:val="multilevel"/>
    <w:tmpl w:val="C082DE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047EC5"/>
    <w:multiLevelType w:val="multilevel"/>
    <w:tmpl w:val="4C641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6367A2"/>
    <w:multiLevelType w:val="multilevel"/>
    <w:tmpl w:val="DC6813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6C2C54"/>
    <w:multiLevelType w:val="hybridMultilevel"/>
    <w:tmpl w:val="815ABDF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 w15:restartNumberingAfterBreak="0">
    <w:nsid w:val="1A3C2B92"/>
    <w:multiLevelType w:val="hybridMultilevel"/>
    <w:tmpl w:val="616AA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25C96"/>
    <w:multiLevelType w:val="multilevel"/>
    <w:tmpl w:val="648CD0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D5E38"/>
    <w:multiLevelType w:val="multilevel"/>
    <w:tmpl w:val="C9741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F203382"/>
    <w:multiLevelType w:val="multilevel"/>
    <w:tmpl w:val="A38CA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02E4279"/>
    <w:multiLevelType w:val="hybridMultilevel"/>
    <w:tmpl w:val="D220AA8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208377DE"/>
    <w:multiLevelType w:val="multilevel"/>
    <w:tmpl w:val="9DB6BB36"/>
    <w:lvl w:ilvl="0">
      <w:start w:val="1"/>
      <w:numFmt w:val="decimal"/>
      <w:lvlText w:val="%1."/>
      <w:lvlJc w:val="left"/>
      <w:pPr>
        <w:ind w:left="720" w:hanging="360"/>
      </w:pPr>
    </w:lvl>
    <w:lvl w:ilvl="1">
      <w:start w:val="5"/>
      <w:numFmt w:val="decimal"/>
      <w:lvlText w:val="%1.%2."/>
      <w:lvlJc w:val="left"/>
      <w:pPr>
        <w:ind w:left="1130" w:hanging="770"/>
      </w:pPr>
    </w:lvl>
    <w:lvl w:ilvl="2">
      <w:start w:val="16"/>
      <w:numFmt w:val="decimal"/>
      <w:lvlText w:val="%1.%2.%3."/>
      <w:lvlJc w:val="left"/>
      <w:pPr>
        <w:ind w:left="1130" w:hanging="77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15:restartNumberingAfterBreak="0">
    <w:nsid w:val="21C36C4B"/>
    <w:multiLevelType w:val="multilevel"/>
    <w:tmpl w:val="8C24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CC40B1"/>
    <w:multiLevelType w:val="multilevel"/>
    <w:tmpl w:val="1E004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AAB2D10"/>
    <w:multiLevelType w:val="multilevel"/>
    <w:tmpl w:val="D22EAF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E2042B4"/>
    <w:multiLevelType w:val="multilevel"/>
    <w:tmpl w:val="3D30EAD8"/>
    <w:lvl w:ilvl="0">
      <w:start w:val="2"/>
      <w:numFmt w:val="decimal"/>
      <w:lvlText w:val="%1"/>
      <w:lvlJc w:val="left"/>
      <w:pPr>
        <w:ind w:left="600" w:hanging="600"/>
      </w:pPr>
      <w:rPr>
        <w:rFonts w:hint="default"/>
      </w:rPr>
    </w:lvl>
    <w:lvl w:ilvl="1">
      <w:start w:val="4"/>
      <w:numFmt w:val="decimal"/>
      <w:pStyle w:val="Heading2"/>
      <w:lvlText w:val="%1.%2"/>
      <w:lvlJc w:val="left"/>
      <w:pPr>
        <w:ind w:left="600" w:hanging="60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0BA0A57"/>
    <w:multiLevelType w:val="multilevel"/>
    <w:tmpl w:val="768C71EA"/>
    <w:lvl w:ilvl="0">
      <w:start w:val="1"/>
      <w:numFmt w:val="decimal"/>
      <w:suff w:val="space"/>
      <w:lvlText w:val="CHƯƠNG %1"/>
      <w:lvlJc w:val="left"/>
      <w:pPr>
        <w:ind w:left="0" w:firstLine="0"/>
      </w:pPr>
      <w:rPr>
        <w:rFonts w:hint="default"/>
      </w:rPr>
    </w:lvl>
    <w:lvl w:ilvl="1">
      <w:start w:val="1"/>
      <w:numFmt w:val="none"/>
      <w:suff w:val="space"/>
      <w:lvlText w:val="1.1"/>
      <w:lvlJc w:val="left"/>
      <w:pPr>
        <w:ind w:left="0" w:firstLine="0"/>
      </w:pPr>
      <w:rPr>
        <w:rFonts w:hint="default"/>
      </w:rPr>
    </w:lvl>
    <w:lvl w:ilvl="2">
      <w:start w:val="1"/>
      <w:numFmt w:val="decimal"/>
      <w:suff w:val="space"/>
      <w:lvlText w:val="%1.1%2.%3"/>
      <w:lvlJc w:val="left"/>
      <w:pPr>
        <w:ind w:left="0" w:firstLine="0"/>
      </w:pPr>
      <w:rPr>
        <w:rFonts w:hint="default"/>
      </w:rPr>
    </w:lvl>
    <w:lvl w:ilvl="3">
      <w:start w:val="1"/>
      <w:numFmt w:val="decimal"/>
      <w:suff w:val="space"/>
      <w:lvlText w:val="%1.%21.%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30FC6B14"/>
    <w:multiLevelType w:val="multilevel"/>
    <w:tmpl w:val="87043A6E"/>
    <w:styleLink w:val="StyleBulleted2211"/>
    <w:lvl w:ilvl="0">
      <w:start w:val="1"/>
      <w:numFmt w:val="bullet"/>
      <w:pStyle w:val="tvs-bullet1"/>
      <w:lvlText w:val=""/>
      <w:lvlJc w:val="left"/>
      <w:pPr>
        <w:tabs>
          <w:tab w:val="num" w:pos="720"/>
        </w:tabs>
        <w:ind w:left="720" w:hanging="360"/>
      </w:pPr>
      <w:rPr>
        <w:rFonts w:ascii="Wingdings" w:hAnsi="Wingdings" w:hint="default"/>
        <w:sz w:val="24"/>
      </w:rPr>
    </w:lvl>
    <w:lvl w:ilvl="1">
      <w:start w:val="1"/>
      <w:numFmt w:val="bullet"/>
      <w:pStyle w:val="tvs-bullet2"/>
      <w:lvlText w:val="o"/>
      <w:lvlJc w:val="left"/>
      <w:pPr>
        <w:tabs>
          <w:tab w:val="num" w:pos="1080"/>
        </w:tabs>
        <w:ind w:left="1080" w:hanging="360"/>
      </w:pPr>
      <w:rPr>
        <w:rFonts w:ascii="Courier New" w:hAnsi="Courier New" w:hint="default"/>
      </w:rPr>
    </w:lvl>
    <w:lvl w:ilvl="2">
      <w:start w:val="1"/>
      <w:numFmt w:val="bullet"/>
      <w:pStyle w:val="tvs-bullet3"/>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CF0875"/>
    <w:multiLevelType w:val="multilevel"/>
    <w:tmpl w:val="3E4C5368"/>
    <w:lvl w:ilvl="0">
      <w:start w:val="1"/>
      <w:numFmt w:val="decimal"/>
      <w:lvlText w:val="[%1]"/>
      <w:lvlJc w:val="left"/>
      <w:pPr>
        <w:ind w:left="1080" w:hanging="1080"/>
      </w:pPr>
      <w:rPr>
        <w:rFonts w:ascii="Times New Roman" w:eastAsia="Times New Roman" w:hAnsi="Times New Roman" w:cs="Times New Roman"/>
        <w:b/>
        <w:i/>
        <w:strike w:val="0"/>
        <w:color w:val="000000"/>
        <w:sz w:val="28"/>
        <w:szCs w:val="28"/>
        <w:u w:val="none"/>
        <w:shd w:val="clear" w:color="auto" w:fill="auto"/>
        <w:vertAlign w:val="baseline"/>
      </w:rPr>
    </w:lvl>
    <w:lvl w:ilvl="1">
      <w:start w:val="1"/>
      <w:numFmt w:val="lowerLetter"/>
      <w:lvlText w:val="%2"/>
      <w:lvlJc w:val="left"/>
      <w:pPr>
        <w:ind w:left="1637" w:hanging="1637"/>
      </w:pPr>
      <w:rPr>
        <w:rFonts w:ascii="Times New Roman" w:eastAsia="Times New Roman" w:hAnsi="Times New Roman" w:cs="Times New Roman"/>
        <w:b/>
        <w:i/>
        <w:strike w:val="0"/>
        <w:color w:val="000000"/>
        <w:sz w:val="28"/>
        <w:szCs w:val="28"/>
        <w:u w:val="none"/>
        <w:shd w:val="clear" w:color="auto" w:fill="auto"/>
        <w:vertAlign w:val="baseline"/>
      </w:rPr>
    </w:lvl>
    <w:lvl w:ilvl="2">
      <w:start w:val="1"/>
      <w:numFmt w:val="lowerRoman"/>
      <w:lvlText w:val="%3"/>
      <w:lvlJc w:val="left"/>
      <w:pPr>
        <w:ind w:left="2357" w:hanging="2357"/>
      </w:pPr>
      <w:rPr>
        <w:rFonts w:ascii="Times New Roman" w:eastAsia="Times New Roman" w:hAnsi="Times New Roman" w:cs="Times New Roman"/>
        <w:b/>
        <w:i/>
        <w:strike w:val="0"/>
        <w:color w:val="000000"/>
        <w:sz w:val="28"/>
        <w:szCs w:val="28"/>
        <w:u w:val="none"/>
        <w:shd w:val="clear" w:color="auto" w:fill="auto"/>
        <w:vertAlign w:val="baseline"/>
      </w:rPr>
    </w:lvl>
    <w:lvl w:ilvl="3">
      <w:start w:val="1"/>
      <w:numFmt w:val="decimal"/>
      <w:lvlText w:val="%4"/>
      <w:lvlJc w:val="left"/>
      <w:pPr>
        <w:ind w:left="3077" w:hanging="3077"/>
      </w:pPr>
      <w:rPr>
        <w:rFonts w:ascii="Times New Roman" w:eastAsia="Times New Roman" w:hAnsi="Times New Roman" w:cs="Times New Roman"/>
        <w:b/>
        <w:i/>
        <w:strike w:val="0"/>
        <w:color w:val="000000"/>
        <w:sz w:val="28"/>
        <w:szCs w:val="28"/>
        <w:u w:val="none"/>
        <w:shd w:val="clear" w:color="auto" w:fill="auto"/>
        <w:vertAlign w:val="baseline"/>
      </w:rPr>
    </w:lvl>
    <w:lvl w:ilvl="4">
      <w:start w:val="1"/>
      <w:numFmt w:val="lowerLetter"/>
      <w:lvlText w:val="%5"/>
      <w:lvlJc w:val="left"/>
      <w:pPr>
        <w:ind w:left="3797" w:hanging="3797"/>
      </w:pPr>
      <w:rPr>
        <w:rFonts w:ascii="Times New Roman" w:eastAsia="Times New Roman" w:hAnsi="Times New Roman" w:cs="Times New Roman"/>
        <w:b/>
        <w:i/>
        <w:strike w:val="0"/>
        <w:color w:val="000000"/>
        <w:sz w:val="28"/>
        <w:szCs w:val="28"/>
        <w:u w:val="none"/>
        <w:shd w:val="clear" w:color="auto" w:fill="auto"/>
        <w:vertAlign w:val="baseline"/>
      </w:rPr>
    </w:lvl>
    <w:lvl w:ilvl="5">
      <w:start w:val="1"/>
      <w:numFmt w:val="lowerRoman"/>
      <w:lvlText w:val="%6"/>
      <w:lvlJc w:val="left"/>
      <w:pPr>
        <w:ind w:left="4517" w:hanging="4517"/>
      </w:pPr>
      <w:rPr>
        <w:rFonts w:ascii="Times New Roman" w:eastAsia="Times New Roman" w:hAnsi="Times New Roman" w:cs="Times New Roman"/>
        <w:b/>
        <w:i/>
        <w:strike w:val="0"/>
        <w:color w:val="000000"/>
        <w:sz w:val="28"/>
        <w:szCs w:val="28"/>
        <w:u w:val="none"/>
        <w:shd w:val="clear" w:color="auto" w:fill="auto"/>
        <w:vertAlign w:val="baseline"/>
      </w:rPr>
    </w:lvl>
    <w:lvl w:ilvl="6">
      <w:start w:val="1"/>
      <w:numFmt w:val="decimal"/>
      <w:lvlText w:val="%7"/>
      <w:lvlJc w:val="left"/>
      <w:pPr>
        <w:ind w:left="5237" w:hanging="5237"/>
      </w:pPr>
      <w:rPr>
        <w:rFonts w:ascii="Times New Roman" w:eastAsia="Times New Roman" w:hAnsi="Times New Roman" w:cs="Times New Roman"/>
        <w:b/>
        <w:i/>
        <w:strike w:val="0"/>
        <w:color w:val="000000"/>
        <w:sz w:val="28"/>
        <w:szCs w:val="28"/>
        <w:u w:val="none"/>
        <w:shd w:val="clear" w:color="auto" w:fill="auto"/>
        <w:vertAlign w:val="baseline"/>
      </w:rPr>
    </w:lvl>
    <w:lvl w:ilvl="7">
      <w:start w:val="1"/>
      <w:numFmt w:val="lowerLetter"/>
      <w:lvlText w:val="%8"/>
      <w:lvlJc w:val="left"/>
      <w:pPr>
        <w:ind w:left="5957" w:hanging="5957"/>
      </w:pPr>
      <w:rPr>
        <w:rFonts w:ascii="Times New Roman" w:eastAsia="Times New Roman" w:hAnsi="Times New Roman" w:cs="Times New Roman"/>
        <w:b/>
        <w:i/>
        <w:strike w:val="0"/>
        <w:color w:val="000000"/>
        <w:sz w:val="28"/>
        <w:szCs w:val="28"/>
        <w:u w:val="none"/>
        <w:shd w:val="clear" w:color="auto" w:fill="auto"/>
        <w:vertAlign w:val="baseline"/>
      </w:rPr>
    </w:lvl>
    <w:lvl w:ilvl="8">
      <w:start w:val="1"/>
      <w:numFmt w:val="lowerRoman"/>
      <w:lvlText w:val="%9"/>
      <w:lvlJc w:val="left"/>
      <w:pPr>
        <w:ind w:left="6677" w:hanging="6677"/>
      </w:pPr>
      <w:rPr>
        <w:rFonts w:ascii="Times New Roman" w:eastAsia="Times New Roman" w:hAnsi="Times New Roman" w:cs="Times New Roman"/>
        <w:b/>
        <w:i/>
        <w:strike w:val="0"/>
        <w:color w:val="000000"/>
        <w:sz w:val="28"/>
        <w:szCs w:val="28"/>
        <w:u w:val="none"/>
        <w:shd w:val="clear" w:color="auto" w:fill="auto"/>
        <w:vertAlign w:val="baseline"/>
      </w:rPr>
    </w:lvl>
  </w:abstractNum>
  <w:abstractNum w:abstractNumId="17" w15:restartNumberingAfterBreak="0">
    <w:nsid w:val="31D919B8"/>
    <w:multiLevelType w:val="multilevel"/>
    <w:tmpl w:val="D3CA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727FC0"/>
    <w:multiLevelType w:val="multilevel"/>
    <w:tmpl w:val="80BC3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424167D"/>
    <w:multiLevelType w:val="multilevel"/>
    <w:tmpl w:val="D304F3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5B94646"/>
    <w:multiLevelType w:val="hybridMultilevel"/>
    <w:tmpl w:val="73587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A82D26"/>
    <w:multiLevelType w:val="multilevel"/>
    <w:tmpl w:val="71E28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F2B1115"/>
    <w:multiLevelType w:val="hybridMultilevel"/>
    <w:tmpl w:val="8C3E8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EF720E"/>
    <w:multiLevelType w:val="multilevel"/>
    <w:tmpl w:val="90E2A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1006B6A"/>
    <w:multiLevelType w:val="multilevel"/>
    <w:tmpl w:val="42B235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1A808DD"/>
    <w:multiLevelType w:val="multilevel"/>
    <w:tmpl w:val="17267760"/>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B67B4D"/>
    <w:multiLevelType w:val="multilevel"/>
    <w:tmpl w:val="38EE89C4"/>
    <w:lvl w:ilvl="0">
      <w:start w:val="1"/>
      <w:numFmt w:val="bullet"/>
      <w:lvlText w:val="●"/>
      <w:lvlJc w:val="left"/>
      <w:pPr>
        <w:ind w:left="1080" w:hanging="108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1">
      <w:start w:val="1"/>
      <w:numFmt w:val="bullet"/>
      <w:lvlText w:val="□"/>
      <w:lvlJc w:val="left"/>
      <w:pPr>
        <w:ind w:left="1800" w:hanging="180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2">
      <w:start w:val="1"/>
      <w:numFmt w:val="bullet"/>
      <w:lvlText w:val="▪"/>
      <w:lvlJc w:val="left"/>
      <w:pPr>
        <w:ind w:left="2520" w:hanging="252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3">
      <w:start w:val="1"/>
      <w:numFmt w:val="bullet"/>
      <w:lvlText w:val="•"/>
      <w:lvlJc w:val="left"/>
      <w:pPr>
        <w:ind w:left="3240" w:hanging="324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4">
      <w:start w:val="1"/>
      <w:numFmt w:val="bullet"/>
      <w:lvlText w:val="□"/>
      <w:lvlJc w:val="left"/>
      <w:pPr>
        <w:ind w:left="3960" w:hanging="396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5">
      <w:start w:val="1"/>
      <w:numFmt w:val="bullet"/>
      <w:lvlText w:val="▪"/>
      <w:lvlJc w:val="left"/>
      <w:pPr>
        <w:ind w:left="4680" w:hanging="468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6">
      <w:start w:val="1"/>
      <w:numFmt w:val="bullet"/>
      <w:lvlText w:val="•"/>
      <w:lvlJc w:val="left"/>
      <w:pPr>
        <w:ind w:left="5400" w:hanging="540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7">
      <w:start w:val="1"/>
      <w:numFmt w:val="bullet"/>
      <w:lvlText w:val="□"/>
      <w:lvlJc w:val="left"/>
      <w:pPr>
        <w:ind w:left="6120" w:hanging="612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8">
      <w:start w:val="1"/>
      <w:numFmt w:val="bullet"/>
      <w:lvlText w:val="▪"/>
      <w:lvlJc w:val="left"/>
      <w:pPr>
        <w:ind w:left="6840" w:hanging="6840"/>
      </w:pPr>
      <w:rPr>
        <w:rFonts w:ascii="Noto Sans Symbols" w:eastAsia="Noto Sans Symbols" w:hAnsi="Noto Sans Symbols" w:cs="Noto Sans Symbols"/>
        <w:b w:val="0"/>
        <w:i w:val="0"/>
        <w:strike w:val="0"/>
        <w:color w:val="000000"/>
        <w:sz w:val="28"/>
        <w:szCs w:val="28"/>
        <w:u w:val="none"/>
        <w:shd w:val="clear" w:color="auto" w:fill="auto"/>
        <w:vertAlign w:val="baseline"/>
      </w:rPr>
    </w:lvl>
  </w:abstractNum>
  <w:abstractNum w:abstractNumId="27" w15:restartNumberingAfterBreak="0">
    <w:nsid w:val="4C7E4EB4"/>
    <w:multiLevelType w:val="hybridMultilevel"/>
    <w:tmpl w:val="CC404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EF2240"/>
    <w:multiLevelType w:val="multilevel"/>
    <w:tmpl w:val="5A1071F6"/>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29" w15:restartNumberingAfterBreak="0">
    <w:nsid w:val="5ACB7779"/>
    <w:multiLevelType w:val="multilevel"/>
    <w:tmpl w:val="6F9088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BDC5567"/>
    <w:multiLevelType w:val="multilevel"/>
    <w:tmpl w:val="474C8B84"/>
    <w:lvl w:ilvl="0">
      <w:start w:val="2"/>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DFE3378"/>
    <w:multiLevelType w:val="multilevel"/>
    <w:tmpl w:val="960E0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ED31AE9"/>
    <w:multiLevelType w:val="multilevel"/>
    <w:tmpl w:val="16B6B8EA"/>
    <w:lvl w:ilvl="0">
      <w:start w:val="1"/>
      <w:numFmt w:val="bullet"/>
      <w:lvlText w:val="•"/>
      <w:lvlJc w:val="left"/>
      <w:pPr>
        <w:ind w:left="360" w:hanging="36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8"/>
        <w:szCs w:val="28"/>
        <w:u w:val="none"/>
        <w:shd w:val="clear" w:color="auto" w:fill="auto"/>
        <w:vertAlign w:val="baseline"/>
      </w:rPr>
    </w:lvl>
  </w:abstractNum>
  <w:abstractNum w:abstractNumId="33" w15:restartNumberingAfterBreak="0">
    <w:nsid w:val="621757D5"/>
    <w:multiLevelType w:val="multilevel"/>
    <w:tmpl w:val="AE7E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230B55"/>
    <w:multiLevelType w:val="multilevel"/>
    <w:tmpl w:val="C6D0BF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B7375E"/>
    <w:multiLevelType w:val="multilevel"/>
    <w:tmpl w:val="924623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67606FA"/>
    <w:multiLevelType w:val="hybridMultilevel"/>
    <w:tmpl w:val="84E26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3C1EAF"/>
    <w:multiLevelType w:val="multilevel"/>
    <w:tmpl w:val="904E9634"/>
    <w:lvl w:ilvl="0">
      <w:start w:val="1"/>
      <w:numFmt w:val="decimal"/>
      <w:lvlText w:val="%1."/>
      <w:lvlJc w:val="left"/>
      <w:pPr>
        <w:ind w:left="720" w:hanging="360"/>
      </w:pPr>
    </w:lvl>
    <w:lvl w:ilvl="1">
      <w:start w:val="5"/>
      <w:numFmt w:val="decimal"/>
      <w:lvlText w:val="%1.%2."/>
      <w:lvlJc w:val="left"/>
      <w:pPr>
        <w:ind w:left="1120" w:hanging="760"/>
      </w:pPr>
    </w:lvl>
    <w:lvl w:ilvl="2">
      <w:start w:val="8"/>
      <w:numFmt w:val="decimal"/>
      <w:lvlText w:val="%1.%2.%3."/>
      <w:lvlJc w:val="left"/>
      <w:pPr>
        <w:ind w:left="1120" w:hanging="76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8" w15:restartNumberingAfterBreak="0">
    <w:nsid w:val="6CB94373"/>
    <w:multiLevelType w:val="multilevel"/>
    <w:tmpl w:val="A7482762"/>
    <w:lvl w:ilvl="0">
      <w:start w:val="2"/>
      <w:numFmt w:val="decimal"/>
      <w:lvlText w:val="%1"/>
      <w:lvlJc w:val="left"/>
      <w:pPr>
        <w:ind w:left="600" w:hanging="600"/>
      </w:pPr>
      <w:rPr>
        <w:rFonts w:eastAsia="Arial" w:hint="default"/>
      </w:rPr>
    </w:lvl>
    <w:lvl w:ilvl="1">
      <w:start w:val="4"/>
      <w:numFmt w:val="decimal"/>
      <w:lvlText w:val="%1.%2"/>
      <w:lvlJc w:val="left"/>
      <w:pPr>
        <w:ind w:left="600" w:hanging="600"/>
      </w:pPr>
      <w:rPr>
        <w:rFonts w:eastAsia="Arial" w:hint="default"/>
      </w:rPr>
    </w:lvl>
    <w:lvl w:ilvl="2">
      <w:start w:val="5"/>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39" w15:restartNumberingAfterBreak="0">
    <w:nsid w:val="70007E3B"/>
    <w:multiLevelType w:val="multilevel"/>
    <w:tmpl w:val="EB48B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2DD6B83"/>
    <w:multiLevelType w:val="multilevel"/>
    <w:tmpl w:val="22DE0EE2"/>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9E431A"/>
    <w:multiLevelType w:val="multilevel"/>
    <w:tmpl w:val="17267760"/>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455229E"/>
    <w:multiLevelType w:val="multilevel"/>
    <w:tmpl w:val="8848A8A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56502B5"/>
    <w:multiLevelType w:val="multilevel"/>
    <w:tmpl w:val="34E6A54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6BD069D"/>
    <w:multiLevelType w:val="hybridMultilevel"/>
    <w:tmpl w:val="85B6FEE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5" w15:restartNumberingAfterBreak="0">
    <w:nsid w:val="76F73D52"/>
    <w:multiLevelType w:val="multilevel"/>
    <w:tmpl w:val="4C329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B7D4C72"/>
    <w:multiLevelType w:val="hybridMultilevel"/>
    <w:tmpl w:val="29AC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510575">
    <w:abstractNumId w:val="15"/>
  </w:num>
  <w:num w:numId="2" w16cid:durableId="662200978">
    <w:abstractNumId w:val="36"/>
  </w:num>
  <w:num w:numId="3" w16cid:durableId="510484510">
    <w:abstractNumId w:val="33"/>
  </w:num>
  <w:num w:numId="4" w16cid:durableId="912859353">
    <w:abstractNumId w:val="34"/>
  </w:num>
  <w:num w:numId="5" w16cid:durableId="1873834746">
    <w:abstractNumId w:val="10"/>
  </w:num>
  <w:num w:numId="6" w16cid:durableId="794953648">
    <w:abstractNumId w:val="17"/>
  </w:num>
  <w:num w:numId="7" w16cid:durableId="1088577007">
    <w:abstractNumId w:val="5"/>
  </w:num>
  <w:num w:numId="8" w16cid:durableId="63912578">
    <w:abstractNumId w:val="26"/>
  </w:num>
  <w:num w:numId="9" w16cid:durableId="1300919615">
    <w:abstractNumId w:val="28"/>
  </w:num>
  <w:num w:numId="10" w16cid:durableId="890269881">
    <w:abstractNumId w:val="32"/>
  </w:num>
  <w:num w:numId="11" w16cid:durableId="1249726951">
    <w:abstractNumId w:val="16"/>
  </w:num>
  <w:num w:numId="12" w16cid:durableId="1657606559">
    <w:abstractNumId w:val="11"/>
  </w:num>
  <w:num w:numId="13" w16cid:durableId="613900294">
    <w:abstractNumId w:val="35"/>
  </w:num>
  <w:num w:numId="14" w16cid:durableId="15470593">
    <w:abstractNumId w:val="37"/>
  </w:num>
  <w:num w:numId="15" w16cid:durableId="657808231">
    <w:abstractNumId w:val="29"/>
  </w:num>
  <w:num w:numId="16" w16cid:durableId="1364164592">
    <w:abstractNumId w:val="12"/>
  </w:num>
  <w:num w:numId="17" w16cid:durableId="1909457379">
    <w:abstractNumId w:val="39"/>
  </w:num>
  <w:num w:numId="18" w16cid:durableId="2103064521">
    <w:abstractNumId w:val="45"/>
  </w:num>
  <w:num w:numId="19" w16cid:durableId="1709913970">
    <w:abstractNumId w:val="0"/>
  </w:num>
  <w:num w:numId="20" w16cid:durableId="1019283720">
    <w:abstractNumId w:val="21"/>
  </w:num>
  <w:num w:numId="21" w16cid:durableId="597368845">
    <w:abstractNumId w:val="2"/>
  </w:num>
  <w:num w:numId="22" w16cid:durableId="1272979657">
    <w:abstractNumId w:val="9"/>
  </w:num>
  <w:num w:numId="23" w16cid:durableId="1956591397">
    <w:abstractNumId w:val="31"/>
  </w:num>
  <w:num w:numId="24" w16cid:durableId="1294218306">
    <w:abstractNumId w:val="19"/>
  </w:num>
  <w:num w:numId="25" w16cid:durableId="273901323">
    <w:abstractNumId w:val="6"/>
  </w:num>
  <w:num w:numId="26" w16cid:durableId="1825506756">
    <w:abstractNumId w:val="1"/>
  </w:num>
  <w:num w:numId="27" w16cid:durableId="1564102818">
    <w:abstractNumId w:val="18"/>
  </w:num>
  <w:num w:numId="28" w16cid:durableId="1498572262">
    <w:abstractNumId w:val="7"/>
  </w:num>
  <w:num w:numId="29" w16cid:durableId="9113835">
    <w:abstractNumId w:val="23"/>
  </w:num>
  <w:num w:numId="30" w16cid:durableId="1034044141">
    <w:abstractNumId w:val="24"/>
  </w:num>
  <w:num w:numId="31" w16cid:durableId="953705316">
    <w:abstractNumId w:val="3"/>
  </w:num>
  <w:num w:numId="32" w16cid:durableId="941961358">
    <w:abstractNumId w:val="44"/>
  </w:num>
  <w:num w:numId="33" w16cid:durableId="1800562232">
    <w:abstractNumId w:val="8"/>
  </w:num>
  <w:num w:numId="34" w16cid:durableId="1684866439">
    <w:abstractNumId w:val="14"/>
  </w:num>
  <w:num w:numId="35" w16cid:durableId="1132402600">
    <w:abstractNumId w:val="43"/>
  </w:num>
  <w:num w:numId="36" w16cid:durableId="1998342248">
    <w:abstractNumId w:val="30"/>
  </w:num>
  <w:num w:numId="37" w16cid:durableId="1835803438">
    <w:abstractNumId w:val="27"/>
  </w:num>
  <w:num w:numId="38" w16cid:durableId="1890410119">
    <w:abstractNumId w:val="20"/>
  </w:num>
  <w:num w:numId="39" w16cid:durableId="259796667">
    <w:abstractNumId w:val="38"/>
  </w:num>
  <w:num w:numId="40" w16cid:durableId="1400132754">
    <w:abstractNumId w:val="40"/>
  </w:num>
  <w:num w:numId="41" w16cid:durableId="411246393">
    <w:abstractNumId w:val="41"/>
  </w:num>
  <w:num w:numId="42" w16cid:durableId="803084234">
    <w:abstractNumId w:val="25"/>
  </w:num>
  <w:num w:numId="43" w16cid:durableId="405567019">
    <w:abstractNumId w:val="13"/>
  </w:num>
  <w:num w:numId="44" w16cid:durableId="652493876">
    <w:abstractNumId w:val="42"/>
  </w:num>
  <w:num w:numId="45" w16cid:durableId="1475609263">
    <w:abstractNumId w:val="46"/>
  </w:num>
  <w:num w:numId="46" w16cid:durableId="101844182">
    <w:abstractNumId w:val="22"/>
  </w:num>
  <w:num w:numId="47" w16cid:durableId="903375846">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8BD"/>
    <w:rsid w:val="00005DB5"/>
    <w:rsid w:val="00011607"/>
    <w:rsid w:val="0001752A"/>
    <w:rsid w:val="00017532"/>
    <w:rsid w:val="00017797"/>
    <w:rsid w:val="00021AB9"/>
    <w:rsid w:val="00023562"/>
    <w:rsid w:val="000305BE"/>
    <w:rsid w:val="00032124"/>
    <w:rsid w:val="00032D89"/>
    <w:rsid w:val="00034BFD"/>
    <w:rsid w:val="00036053"/>
    <w:rsid w:val="00040E56"/>
    <w:rsid w:val="00042322"/>
    <w:rsid w:val="000442A4"/>
    <w:rsid w:val="00045A92"/>
    <w:rsid w:val="000471E1"/>
    <w:rsid w:val="000520F1"/>
    <w:rsid w:val="00056A79"/>
    <w:rsid w:val="000575CD"/>
    <w:rsid w:val="00063C44"/>
    <w:rsid w:val="00063CC4"/>
    <w:rsid w:val="00066EE8"/>
    <w:rsid w:val="00067E4D"/>
    <w:rsid w:val="00070C73"/>
    <w:rsid w:val="00071E14"/>
    <w:rsid w:val="000723E7"/>
    <w:rsid w:val="000774E3"/>
    <w:rsid w:val="00077CBC"/>
    <w:rsid w:val="00085E00"/>
    <w:rsid w:val="00092E78"/>
    <w:rsid w:val="000A4ACE"/>
    <w:rsid w:val="000A5373"/>
    <w:rsid w:val="000A56CA"/>
    <w:rsid w:val="000B43DD"/>
    <w:rsid w:val="000B4C7D"/>
    <w:rsid w:val="000B6BE1"/>
    <w:rsid w:val="000C11A3"/>
    <w:rsid w:val="000C1610"/>
    <w:rsid w:val="000C255E"/>
    <w:rsid w:val="000C598A"/>
    <w:rsid w:val="000C7F56"/>
    <w:rsid w:val="000D5F7F"/>
    <w:rsid w:val="000E2ADA"/>
    <w:rsid w:val="000E30A9"/>
    <w:rsid w:val="000E7B56"/>
    <w:rsid w:val="000F13BE"/>
    <w:rsid w:val="000F23D1"/>
    <w:rsid w:val="000F2F3E"/>
    <w:rsid w:val="000F3E6D"/>
    <w:rsid w:val="0010328A"/>
    <w:rsid w:val="00106ADA"/>
    <w:rsid w:val="0011456A"/>
    <w:rsid w:val="00116F1C"/>
    <w:rsid w:val="00121F80"/>
    <w:rsid w:val="00122555"/>
    <w:rsid w:val="00122F8D"/>
    <w:rsid w:val="001243D8"/>
    <w:rsid w:val="001304A7"/>
    <w:rsid w:val="001306E9"/>
    <w:rsid w:val="0013071E"/>
    <w:rsid w:val="00133B23"/>
    <w:rsid w:val="00134D76"/>
    <w:rsid w:val="001374BB"/>
    <w:rsid w:val="001444B2"/>
    <w:rsid w:val="00146D50"/>
    <w:rsid w:val="001503C1"/>
    <w:rsid w:val="0015070B"/>
    <w:rsid w:val="001558A4"/>
    <w:rsid w:val="00165B1B"/>
    <w:rsid w:val="00166D29"/>
    <w:rsid w:val="001679A3"/>
    <w:rsid w:val="00172C60"/>
    <w:rsid w:val="001735FB"/>
    <w:rsid w:val="00174A4E"/>
    <w:rsid w:val="00174A54"/>
    <w:rsid w:val="0017525F"/>
    <w:rsid w:val="0017673F"/>
    <w:rsid w:val="00180157"/>
    <w:rsid w:val="00180FBB"/>
    <w:rsid w:val="00181B6A"/>
    <w:rsid w:val="00182A1D"/>
    <w:rsid w:val="00183953"/>
    <w:rsid w:val="001846D7"/>
    <w:rsid w:val="001853B6"/>
    <w:rsid w:val="00185E7F"/>
    <w:rsid w:val="001875FA"/>
    <w:rsid w:val="001900AF"/>
    <w:rsid w:val="001917E4"/>
    <w:rsid w:val="001929AF"/>
    <w:rsid w:val="00194CF4"/>
    <w:rsid w:val="00195514"/>
    <w:rsid w:val="00197188"/>
    <w:rsid w:val="001A0B75"/>
    <w:rsid w:val="001A51AA"/>
    <w:rsid w:val="001A5644"/>
    <w:rsid w:val="001A6EAD"/>
    <w:rsid w:val="001B37FF"/>
    <w:rsid w:val="001C0BA2"/>
    <w:rsid w:val="001C2C1D"/>
    <w:rsid w:val="001C3DF7"/>
    <w:rsid w:val="001C4D3C"/>
    <w:rsid w:val="001D156F"/>
    <w:rsid w:val="001D587C"/>
    <w:rsid w:val="001E2CF1"/>
    <w:rsid w:val="001E34D8"/>
    <w:rsid w:val="001E4182"/>
    <w:rsid w:val="001E4E80"/>
    <w:rsid w:val="001E5C64"/>
    <w:rsid w:val="001F09E3"/>
    <w:rsid w:val="001F3B8E"/>
    <w:rsid w:val="001F5036"/>
    <w:rsid w:val="001F50CB"/>
    <w:rsid w:val="001F56FB"/>
    <w:rsid w:val="001F680B"/>
    <w:rsid w:val="001F732C"/>
    <w:rsid w:val="001F779B"/>
    <w:rsid w:val="002066F1"/>
    <w:rsid w:val="0022339A"/>
    <w:rsid w:val="00234B37"/>
    <w:rsid w:val="00235275"/>
    <w:rsid w:val="00235DFF"/>
    <w:rsid w:val="002371FD"/>
    <w:rsid w:val="00240330"/>
    <w:rsid w:val="00240F42"/>
    <w:rsid w:val="00241D26"/>
    <w:rsid w:val="002423F2"/>
    <w:rsid w:val="00246CB7"/>
    <w:rsid w:val="00247BF7"/>
    <w:rsid w:val="002501F0"/>
    <w:rsid w:val="00250942"/>
    <w:rsid w:val="00251D95"/>
    <w:rsid w:val="00255B64"/>
    <w:rsid w:val="0025605D"/>
    <w:rsid w:val="00256137"/>
    <w:rsid w:val="002614C9"/>
    <w:rsid w:val="00272AEC"/>
    <w:rsid w:val="00273842"/>
    <w:rsid w:val="00273FB0"/>
    <w:rsid w:val="00281613"/>
    <w:rsid w:val="0028235B"/>
    <w:rsid w:val="00283D6D"/>
    <w:rsid w:val="002862AC"/>
    <w:rsid w:val="00287E14"/>
    <w:rsid w:val="00291C28"/>
    <w:rsid w:val="002925C9"/>
    <w:rsid w:val="002943AD"/>
    <w:rsid w:val="0029791D"/>
    <w:rsid w:val="002A0B9A"/>
    <w:rsid w:val="002A0DBB"/>
    <w:rsid w:val="002A4DD0"/>
    <w:rsid w:val="002B196C"/>
    <w:rsid w:val="002B53E9"/>
    <w:rsid w:val="002B65A6"/>
    <w:rsid w:val="002B74A0"/>
    <w:rsid w:val="002B762A"/>
    <w:rsid w:val="002B7653"/>
    <w:rsid w:val="002C285B"/>
    <w:rsid w:val="002C2C7B"/>
    <w:rsid w:val="002C6706"/>
    <w:rsid w:val="002D3FA2"/>
    <w:rsid w:val="002D6A02"/>
    <w:rsid w:val="002D757E"/>
    <w:rsid w:val="002E0215"/>
    <w:rsid w:val="002E107E"/>
    <w:rsid w:val="002E2F59"/>
    <w:rsid w:val="002E337C"/>
    <w:rsid w:val="002E6455"/>
    <w:rsid w:val="002F79A0"/>
    <w:rsid w:val="00300B7B"/>
    <w:rsid w:val="00301357"/>
    <w:rsid w:val="003021A3"/>
    <w:rsid w:val="00313088"/>
    <w:rsid w:val="0032153D"/>
    <w:rsid w:val="0032236A"/>
    <w:rsid w:val="003229F3"/>
    <w:rsid w:val="00322EF1"/>
    <w:rsid w:val="00325FFE"/>
    <w:rsid w:val="00326A0E"/>
    <w:rsid w:val="00327476"/>
    <w:rsid w:val="00327BE7"/>
    <w:rsid w:val="00330BB7"/>
    <w:rsid w:val="00331555"/>
    <w:rsid w:val="00332871"/>
    <w:rsid w:val="00334BBB"/>
    <w:rsid w:val="00337775"/>
    <w:rsid w:val="00341D3B"/>
    <w:rsid w:val="003427E1"/>
    <w:rsid w:val="003442CB"/>
    <w:rsid w:val="0034693E"/>
    <w:rsid w:val="003503C6"/>
    <w:rsid w:val="00355444"/>
    <w:rsid w:val="0035560B"/>
    <w:rsid w:val="00356907"/>
    <w:rsid w:val="003641ED"/>
    <w:rsid w:val="00366C23"/>
    <w:rsid w:val="0036736F"/>
    <w:rsid w:val="003715BA"/>
    <w:rsid w:val="003742C4"/>
    <w:rsid w:val="00382991"/>
    <w:rsid w:val="003875B0"/>
    <w:rsid w:val="0039150F"/>
    <w:rsid w:val="00393EC1"/>
    <w:rsid w:val="003957AF"/>
    <w:rsid w:val="003967D1"/>
    <w:rsid w:val="00397BC8"/>
    <w:rsid w:val="003A2961"/>
    <w:rsid w:val="003A464D"/>
    <w:rsid w:val="003A6D0F"/>
    <w:rsid w:val="003A7C69"/>
    <w:rsid w:val="003B15AE"/>
    <w:rsid w:val="003B1F85"/>
    <w:rsid w:val="003B3412"/>
    <w:rsid w:val="003B36EF"/>
    <w:rsid w:val="003B3BD9"/>
    <w:rsid w:val="003B4F7D"/>
    <w:rsid w:val="003B74FC"/>
    <w:rsid w:val="003C1D30"/>
    <w:rsid w:val="003C4765"/>
    <w:rsid w:val="003C7495"/>
    <w:rsid w:val="003C7CEF"/>
    <w:rsid w:val="003D0551"/>
    <w:rsid w:val="003D34ED"/>
    <w:rsid w:val="003D3A07"/>
    <w:rsid w:val="003E3FF0"/>
    <w:rsid w:val="003F2A17"/>
    <w:rsid w:val="003F3A3E"/>
    <w:rsid w:val="003F60AE"/>
    <w:rsid w:val="003F7BC5"/>
    <w:rsid w:val="00400B51"/>
    <w:rsid w:val="0040295A"/>
    <w:rsid w:val="004058CE"/>
    <w:rsid w:val="00410749"/>
    <w:rsid w:val="00410E39"/>
    <w:rsid w:val="004200DB"/>
    <w:rsid w:val="00420B38"/>
    <w:rsid w:val="00423D45"/>
    <w:rsid w:val="004260EC"/>
    <w:rsid w:val="00426937"/>
    <w:rsid w:val="0042774D"/>
    <w:rsid w:val="0042780B"/>
    <w:rsid w:val="00430260"/>
    <w:rsid w:val="00435213"/>
    <w:rsid w:val="00437E46"/>
    <w:rsid w:val="00440877"/>
    <w:rsid w:val="00444F37"/>
    <w:rsid w:val="00446955"/>
    <w:rsid w:val="004471FE"/>
    <w:rsid w:val="00447E20"/>
    <w:rsid w:val="004529DE"/>
    <w:rsid w:val="0045428A"/>
    <w:rsid w:val="0045431B"/>
    <w:rsid w:val="00454D71"/>
    <w:rsid w:val="00455733"/>
    <w:rsid w:val="004558EE"/>
    <w:rsid w:val="00466325"/>
    <w:rsid w:val="004669AF"/>
    <w:rsid w:val="00467520"/>
    <w:rsid w:val="00467873"/>
    <w:rsid w:val="00467E01"/>
    <w:rsid w:val="004722D6"/>
    <w:rsid w:val="004729D8"/>
    <w:rsid w:val="00473F15"/>
    <w:rsid w:val="004779F9"/>
    <w:rsid w:val="00477A95"/>
    <w:rsid w:val="004816AF"/>
    <w:rsid w:val="004854A7"/>
    <w:rsid w:val="00487F10"/>
    <w:rsid w:val="00494267"/>
    <w:rsid w:val="00495C8D"/>
    <w:rsid w:val="00496821"/>
    <w:rsid w:val="004B2CC4"/>
    <w:rsid w:val="004B3C33"/>
    <w:rsid w:val="004B4902"/>
    <w:rsid w:val="004B4A9B"/>
    <w:rsid w:val="004B79A8"/>
    <w:rsid w:val="004B7A7C"/>
    <w:rsid w:val="004C13E3"/>
    <w:rsid w:val="004C23E7"/>
    <w:rsid w:val="004C4EA1"/>
    <w:rsid w:val="004C78BC"/>
    <w:rsid w:val="004D1E9D"/>
    <w:rsid w:val="004D3D19"/>
    <w:rsid w:val="004D60DC"/>
    <w:rsid w:val="004D6A34"/>
    <w:rsid w:val="004E3EF9"/>
    <w:rsid w:val="004E63CE"/>
    <w:rsid w:val="004E6F85"/>
    <w:rsid w:val="004E73AD"/>
    <w:rsid w:val="004E7950"/>
    <w:rsid w:val="004F18C3"/>
    <w:rsid w:val="004F1941"/>
    <w:rsid w:val="004F6086"/>
    <w:rsid w:val="004F6E81"/>
    <w:rsid w:val="00500098"/>
    <w:rsid w:val="005024ED"/>
    <w:rsid w:val="00506212"/>
    <w:rsid w:val="0050682E"/>
    <w:rsid w:val="00506A06"/>
    <w:rsid w:val="00516CF7"/>
    <w:rsid w:val="00522573"/>
    <w:rsid w:val="00522F90"/>
    <w:rsid w:val="005244C5"/>
    <w:rsid w:val="005342A1"/>
    <w:rsid w:val="00534403"/>
    <w:rsid w:val="005346CD"/>
    <w:rsid w:val="005349DB"/>
    <w:rsid w:val="00542DE9"/>
    <w:rsid w:val="00543FD5"/>
    <w:rsid w:val="0054695D"/>
    <w:rsid w:val="00547841"/>
    <w:rsid w:val="005545E8"/>
    <w:rsid w:val="00557194"/>
    <w:rsid w:val="00557261"/>
    <w:rsid w:val="00557435"/>
    <w:rsid w:val="00560CB4"/>
    <w:rsid w:val="00560FB0"/>
    <w:rsid w:val="00565F1E"/>
    <w:rsid w:val="00571B4C"/>
    <w:rsid w:val="00580FBD"/>
    <w:rsid w:val="005816A8"/>
    <w:rsid w:val="00584C81"/>
    <w:rsid w:val="0059054A"/>
    <w:rsid w:val="00590D44"/>
    <w:rsid w:val="0059682D"/>
    <w:rsid w:val="005A4D92"/>
    <w:rsid w:val="005A71B0"/>
    <w:rsid w:val="005B198D"/>
    <w:rsid w:val="005B328A"/>
    <w:rsid w:val="005B35CD"/>
    <w:rsid w:val="005C195E"/>
    <w:rsid w:val="005C57D3"/>
    <w:rsid w:val="005C5EFE"/>
    <w:rsid w:val="005C6B0E"/>
    <w:rsid w:val="005D183B"/>
    <w:rsid w:val="005D3904"/>
    <w:rsid w:val="005D433A"/>
    <w:rsid w:val="005D4AB0"/>
    <w:rsid w:val="005D6165"/>
    <w:rsid w:val="005D687C"/>
    <w:rsid w:val="005D6C1D"/>
    <w:rsid w:val="005E1042"/>
    <w:rsid w:val="005E7FDC"/>
    <w:rsid w:val="005F14CA"/>
    <w:rsid w:val="005F18F7"/>
    <w:rsid w:val="00601039"/>
    <w:rsid w:val="00601087"/>
    <w:rsid w:val="00602007"/>
    <w:rsid w:val="006034BE"/>
    <w:rsid w:val="00604E74"/>
    <w:rsid w:val="00607E78"/>
    <w:rsid w:val="00610CF9"/>
    <w:rsid w:val="00622408"/>
    <w:rsid w:val="006229DC"/>
    <w:rsid w:val="0062319D"/>
    <w:rsid w:val="00625271"/>
    <w:rsid w:val="00625443"/>
    <w:rsid w:val="00627764"/>
    <w:rsid w:val="00630A2C"/>
    <w:rsid w:val="006320BA"/>
    <w:rsid w:val="006347B4"/>
    <w:rsid w:val="00636896"/>
    <w:rsid w:val="00637149"/>
    <w:rsid w:val="00637B8B"/>
    <w:rsid w:val="00637DCF"/>
    <w:rsid w:val="00637FFD"/>
    <w:rsid w:val="00642DD9"/>
    <w:rsid w:val="006431A2"/>
    <w:rsid w:val="00643347"/>
    <w:rsid w:val="00644D1E"/>
    <w:rsid w:val="00645E6C"/>
    <w:rsid w:val="00650BE5"/>
    <w:rsid w:val="00653A1A"/>
    <w:rsid w:val="006607C7"/>
    <w:rsid w:val="00664CD4"/>
    <w:rsid w:val="00666D8E"/>
    <w:rsid w:val="00680C25"/>
    <w:rsid w:val="00681562"/>
    <w:rsid w:val="00692995"/>
    <w:rsid w:val="00693172"/>
    <w:rsid w:val="00695979"/>
    <w:rsid w:val="006961BA"/>
    <w:rsid w:val="006A1CE6"/>
    <w:rsid w:val="006A3A9A"/>
    <w:rsid w:val="006A3E07"/>
    <w:rsid w:val="006A448F"/>
    <w:rsid w:val="006A584E"/>
    <w:rsid w:val="006A73C7"/>
    <w:rsid w:val="006A7930"/>
    <w:rsid w:val="006B6180"/>
    <w:rsid w:val="006B67D8"/>
    <w:rsid w:val="006B6C89"/>
    <w:rsid w:val="006C5369"/>
    <w:rsid w:val="006D0557"/>
    <w:rsid w:val="006D3FF7"/>
    <w:rsid w:val="006D4DD5"/>
    <w:rsid w:val="006E266C"/>
    <w:rsid w:val="006E2A43"/>
    <w:rsid w:val="006E6CAC"/>
    <w:rsid w:val="006F2250"/>
    <w:rsid w:val="006F5E50"/>
    <w:rsid w:val="006F65B0"/>
    <w:rsid w:val="00700F19"/>
    <w:rsid w:val="00701769"/>
    <w:rsid w:val="00702A07"/>
    <w:rsid w:val="007040EB"/>
    <w:rsid w:val="00706D88"/>
    <w:rsid w:val="0071003A"/>
    <w:rsid w:val="0071010B"/>
    <w:rsid w:val="0071087D"/>
    <w:rsid w:val="007109B7"/>
    <w:rsid w:val="00716AF8"/>
    <w:rsid w:val="00721F47"/>
    <w:rsid w:val="007220ED"/>
    <w:rsid w:val="007242D8"/>
    <w:rsid w:val="00724DFD"/>
    <w:rsid w:val="007337C0"/>
    <w:rsid w:val="00735A1E"/>
    <w:rsid w:val="007413C4"/>
    <w:rsid w:val="007416B9"/>
    <w:rsid w:val="0074638F"/>
    <w:rsid w:val="00750D81"/>
    <w:rsid w:val="00754BCA"/>
    <w:rsid w:val="00760DDB"/>
    <w:rsid w:val="00761CFA"/>
    <w:rsid w:val="00762CF6"/>
    <w:rsid w:val="00763DEC"/>
    <w:rsid w:val="0076524D"/>
    <w:rsid w:val="00765F27"/>
    <w:rsid w:val="0077528A"/>
    <w:rsid w:val="007768C0"/>
    <w:rsid w:val="0077694B"/>
    <w:rsid w:val="007772C8"/>
    <w:rsid w:val="0078655B"/>
    <w:rsid w:val="007924A8"/>
    <w:rsid w:val="00796210"/>
    <w:rsid w:val="00796B9A"/>
    <w:rsid w:val="007A105D"/>
    <w:rsid w:val="007A2176"/>
    <w:rsid w:val="007A2F04"/>
    <w:rsid w:val="007A394E"/>
    <w:rsid w:val="007A5272"/>
    <w:rsid w:val="007B306A"/>
    <w:rsid w:val="007B3A5B"/>
    <w:rsid w:val="007B478C"/>
    <w:rsid w:val="007B52A7"/>
    <w:rsid w:val="007C0BE6"/>
    <w:rsid w:val="007C392A"/>
    <w:rsid w:val="007C3AFE"/>
    <w:rsid w:val="007C5D66"/>
    <w:rsid w:val="007E19DB"/>
    <w:rsid w:val="007E2754"/>
    <w:rsid w:val="007E2BB9"/>
    <w:rsid w:val="007E322A"/>
    <w:rsid w:val="007F03E5"/>
    <w:rsid w:val="007F130F"/>
    <w:rsid w:val="007F1727"/>
    <w:rsid w:val="007F192D"/>
    <w:rsid w:val="007F1CC2"/>
    <w:rsid w:val="007F69BB"/>
    <w:rsid w:val="007F717F"/>
    <w:rsid w:val="00803363"/>
    <w:rsid w:val="00803403"/>
    <w:rsid w:val="0080399A"/>
    <w:rsid w:val="00804E6E"/>
    <w:rsid w:val="00804F6F"/>
    <w:rsid w:val="008070B5"/>
    <w:rsid w:val="008140E3"/>
    <w:rsid w:val="00816C9E"/>
    <w:rsid w:val="00817C1D"/>
    <w:rsid w:val="008238ED"/>
    <w:rsid w:val="008259F4"/>
    <w:rsid w:val="0082762A"/>
    <w:rsid w:val="0083016B"/>
    <w:rsid w:val="00833030"/>
    <w:rsid w:val="00833987"/>
    <w:rsid w:val="00833D9A"/>
    <w:rsid w:val="008365CB"/>
    <w:rsid w:val="00842F17"/>
    <w:rsid w:val="00843E67"/>
    <w:rsid w:val="00847DCE"/>
    <w:rsid w:val="008506E3"/>
    <w:rsid w:val="00854084"/>
    <w:rsid w:val="008575FC"/>
    <w:rsid w:val="00862B22"/>
    <w:rsid w:val="008652BA"/>
    <w:rsid w:val="00867475"/>
    <w:rsid w:val="00877CA5"/>
    <w:rsid w:val="00880DD2"/>
    <w:rsid w:val="00894605"/>
    <w:rsid w:val="0089603A"/>
    <w:rsid w:val="008975C1"/>
    <w:rsid w:val="008A1692"/>
    <w:rsid w:val="008A1895"/>
    <w:rsid w:val="008A18CE"/>
    <w:rsid w:val="008A2216"/>
    <w:rsid w:val="008A37BC"/>
    <w:rsid w:val="008A4418"/>
    <w:rsid w:val="008A49E7"/>
    <w:rsid w:val="008A6E98"/>
    <w:rsid w:val="008A6F44"/>
    <w:rsid w:val="008B0E45"/>
    <w:rsid w:val="008B5AAF"/>
    <w:rsid w:val="008C5789"/>
    <w:rsid w:val="008D0F92"/>
    <w:rsid w:val="008D5A67"/>
    <w:rsid w:val="008D6041"/>
    <w:rsid w:val="008E1105"/>
    <w:rsid w:val="008E2366"/>
    <w:rsid w:val="008E5F52"/>
    <w:rsid w:val="008E7BF4"/>
    <w:rsid w:val="008F450C"/>
    <w:rsid w:val="008F7489"/>
    <w:rsid w:val="008F79A2"/>
    <w:rsid w:val="00911BEC"/>
    <w:rsid w:val="009123CB"/>
    <w:rsid w:val="00915A7B"/>
    <w:rsid w:val="00917E8B"/>
    <w:rsid w:val="009243D1"/>
    <w:rsid w:val="009252AB"/>
    <w:rsid w:val="00927565"/>
    <w:rsid w:val="00931DAE"/>
    <w:rsid w:val="00934B5C"/>
    <w:rsid w:val="00937369"/>
    <w:rsid w:val="0094658C"/>
    <w:rsid w:val="009473BF"/>
    <w:rsid w:val="00947752"/>
    <w:rsid w:val="009501D2"/>
    <w:rsid w:val="0095366D"/>
    <w:rsid w:val="00956978"/>
    <w:rsid w:val="009637B2"/>
    <w:rsid w:val="009659AD"/>
    <w:rsid w:val="0097470F"/>
    <w:rsid w:val="0097477B"/>
    <w:rsid w:val="0097659D"/>
    <w:rsid w:val="00980B55"/>
    <w:rsid w:val="00985CDC"/>
    <w:rsid w:val="009907A9"/>
    <w:rsid w:val="00992808"/>
    <w:rsid w:val="0099447E"/>
    <w:rsid w:val="009A131F"/>
    <w:rsid w:val="009A5799"/>
    <w:rsid w:val="009B407E"/>
    <w:rsid w:val="009C2258"/>
    <w:rsid w:val="009C41C6"/>
    <w:rsid w:val="009D46BC"/>
    <w:rsid w:val="009E317D"/>
    <w:rsid w:val="009E37FE"/>
    <w:rsid w:val="009E5DB9"/>
    <w:rsid w:val="009F0AC3"/>
    <w:rsid w:val="009F1C96"/>
    <w:rsid w:val="00A01A8B"/>
    <w:rsid w:val="00A07922"/>
    <w:rsid w:val="00A07AC0"/>
    <w:rsid w:val="00A07BFE"/>
    <w:rsid w:val="00A14759"/>
    <w:rsid w:val="00A14CCB"/>
    <w:rsid w:val="00A1699D"/>
    <w:rsid w:val="00A2074E"/>
    <w:rsid w:val="00A20E09"/>
    <w:rsid w:val="00A26C96"/>
    <w:rsid w:val="00A2734B"/>
    <w:rsid w:val="00A30A7D"/>
    <w:rsid w:val="00A31D01"/>
    <w:rsid w:val="00A34BFE"/>
    <w:rsid w:val="00A42A36"/>
    <w:rsid w:val="00A458F0"/>
    <w:rsid w:val="00A462CE"/>
    <w:rsid w:val="00A46538"/>
    <w:rsid w:val="00A46A7B"/>
    <w:rsid w:val="00A47428"/>
    <w:rsid w:val="00A5030D"/>
    <w:rsid w:val="00A511E1"/>
    <w:rsid w:val="00A64163"/>
    <w:rsid w:val="00A6723B"/>
    <w:rsid w:val="00A72034"/>
    <w:rsid w:val="00A74C28"/>
    <w:rsid w:val="00A811CA"/>
    <w:rsid w:val="00A82D82"/>
    <w:rsid w:val="00A943BC"/>
    <w:rsid w:val="00A949D6"/>
    <w:rsid w:val="00A97FD0"/>
    <w:rsid w:val="00AA6607"/>
    <w:rsid w:val="00AB5B5C"/>
    <w:rsid w:val="00AB5FAB"/>
    <w:rsid w:val="00AB6EC5"/>
    <w:rsid w:val="00AD082D"/>
    <w:rsid w:val="00AD529C"/>
    <w:rsid w:val="00AD5D97"/>
    <w:rsid w:val="00AE00C8"/>
    <w:rsid w:val="00AE68B6"/>
    <w:rsid w:val="00AE7F3B"/>
    <w:rsid w:val="00AF19DF"/>
    <w:rsid w:val="00AF2EAB"/>
    <w:rsid w:val="00AF33D3"/>
    <w:rsid w:val="00AF46BA"/>
    <w:rsid w:val="00AF4762"/>
    <w:rsid w:val="00AF47BB"/>
    <w:rsid w:val="00AF4D4A"/>
    <w:rsid w:val="00AF61FD"/>
    <w:rsid w:val="00B0073F"/>
    <w:rsid w:val="00B06314"/>
    <w:rsid w:val="00B06830"/>
    <w:rsid w:val="00B072A2"/>
    <w:rsid w:val="00B23A72"/>
    <w:rsid w:val="00B24B07"/>
    <w:rsid w:val="00B26AA9"/>
    <w:rsid w:val="00B34340"/>
    <w:rsid w:val="00B35EFA"/>
    <w:rsid w:val="00B4269B"/>
    <w:rsid w:val="00B42A39"/>
    <w:rsid w:val="00B45D2C"/>
    <w:rsid w:val="00B45E12"/>
    <w:rsid w:val="00B50905"/>
    <w:rsid w:val="00B510C9"/>
    <w:rsid w:val="00B517EC"/>
    <w:rsid w:val="00B51DA0"/>
    <w:rsid w:val="00B54D97"/>
    <w:rsid w:val="00B555DD"/>
    <w:rsid w:val="00B55F26"/>
    <w:rsid w:val="00B56C02"/>
    <w:rsid w:val="00B56F4C"/>
    <w:rsid w:val="00B664EA"/>
    <w:rsid w:val="00B73298"/>
    <w:rsid w:val="00B73357"/>
    <w:rsid w:val="00B73AFF"/>
    <w:rsid w:val="00B75F0B"/>
    <w:rsid w:val="00B760AA"/>
    <w:rsid w:val="00B77D63"/>
    <w:rsid w:val="00B866F2"/>
    <w:rsid w:val="00B92854"/>
    <w:rsid w:val="00B92B51"/>
    <w:rsid w:val="00B933F2"/>
    <w:rsid w:val="00B96E35"/>
    <w:rsid w:val="00B97185"/>
    <w:rsid w:val="00B97271"/>
    <w:rsid w:val="00B9771E"/>
    <w:rsid w:val="00BA2420"/>
    <w:rsid w:val="00BA39C4"/>
    <w:rsid w:val="00BA5888"/>
    <w:rsid w:val="00BA72E3"/>
    <w:rsid w:val="00BB13C1"/>
    <w:rsid w:val="00BB667F"/>
    <w:rsid w:val="00BB75C4"/>
    <w:rsid w:val="00BC2DB8"/>
    <w:rsid w:val="00BC3057"/>
    <w:rsid w:val="00BC3BE9"/>
    <w:rsid w:val="00BC4214"/>
    <w:rsid w:val="00BC45ED"/>
    <w:rsid w:val="00BD0830"/>
    <w:rsid w:val="00BD5472"/>
    <w:rsid w:val="00BD688C"/>
    <w:rsid w:val="00BD78C6"/>
    <w:rsid w:val="00BE0429"/>
    <w:rsid w:val="00BE1777"/>
    <w:rsid w:val="00BE1D62"/>
    <w:rsid w:val="00BE4D98"/>
    <w:rsid w:val="00BE605E"/>
    <w:rsid w:val="00BF0606"/>
    <w:rsid w:val="00BF6A5E"/>
    <w:rsid w:val="00BF6AFA"/>
    <w:rsid w:val="00C01EA8"/>
    <w:rsid w:val="00C038D7"/>
    <w:rsid w:val="00C04BB0"/>
    <w:rsid w:val="00C05625"/>
    <w:rsid w:val="00C10ACB"/>
    <w:rsid w:val="00C124D3"/>
    <w:rsid w:val="00C1282B"/>
    <w:rsid w:val="00C16A84"/>
    <w:rsid w:val="00C22006"/>
    <w:rsid w:val="00C23411"/>
    <w:rsid w:val="00C25563"/>
    <w:rsid w:val="00C34113"/>
    <w:rsid w:val="00C35198"/>
    <w:rsid w:val="00C42682"/>
    <w:rsid w:val="00C45327"/>
    <w:rsid w:val="00C45F85"/>
    <w:rsid w:val="00C4626A"/>
    <w:rsid w:val="00C47EF4"/>
    <w:rsid w:val="00C515F8"/>
    <w:rsid w:val="00C54D5F"/>
    <w:rsid w:val="00C55572"/>
    <w:rsid w:val="00C56C80"/>
    <w:rsid w:val="00C661B8"/>
    <w:rsid w:val="00C67F35"/>
    <w:rsid w:val="00C779D4"/>
    <w:rsid w:val="00C77CE0"/>
    <w:rsid w:val="00C83BA9"/>
    <w:rsid w:val="00C83ECA"/>
    <w:rsid w:val="00C83F4A"/>
    <w:rsid w:val="00C90245"/>
    <w:rsid w:val="00C90A2B"/>
    <w:rsid w:val="00CA144D"/>
    <w:rsid w:val="00CA1D02"/>
    <w:rsid w:val="00CA1F45"/>
    <w:rsid w:val="00CA26F5"/>
    <w:rsid w:val="00CA55C9"/>
    <w:rsid w:val="00CA729E"/>
    <w:rsid w:val="00CB19E5"/>
    <w:rsid w:val="00CB4EF0"/>
    <w:rsid w:val="00CB4F9C"/>
    <w:rsid w:val="00CC0512"/>
    <w:rsid w:val="00CC0BC7"/>
    <w:rsid w:val="00CC1643"/>
    <w:rsid w:val="00CC2B13"/>
    <w:rsid w:val="00CC7836"/>
    <w:rsid w:val="00CD414A"/>
    <w:rsid w:val="00CD45A4"/>
    <w:rsid w:val="00CD4D25"/>
    <w:rsid w:val="00CD7D4C"/>
    <w:rsid w:val="00CE2FA7"/>
    <w:rsid w:val="00CE3191"/>
    <w:rsid w:val="00D00CB8"/>
    <w:rsid w:val="00D0650D"/>
    <w:rsid w:val="00D104E6"/>
    <w:rsid w:val="00D11AF7"/>
    <w:rsid w:val="00D15673"/>
    <w:rsid w:val="00D15857"/>
    <w:rsid w:val="00D201BF"/>
    <w:rsid w:val="00D21CC6"/>
    <w:rsid w:val="00D23B3A"/>
    <w:rsid w:val="00D2506D"/>
    <w:rsid w:val="00D31187"/>
    <w:rsid w:val="00D347FA"/>
    <w:rsid w:val="00D5145B"/>
    <w:rsid w:val="00D52BFC"/>
    <w:rsid w:val="00D542EF"/>
    <w:rsid w:val="00D57895"/>
    <w:rsid w:val="00D64933"/>
    <w:rsid w:val="00D66166"/>
    <w:rsid w:val="00D72497"/>
    <w:rsid w:val="00D733A2"/>
    <w:rsid w:val="00D74CDA"/>
    <w:rsid w:val="00D74E4D"/>
    <w:rsid w:val="00D7649D"/>
    <w:rsid w:val="00D7707F"/>
    <w:rsid w:val="00D80F44"/>
    <w:rsid w:val="00D80F78"/>
    <w:rsid w:val="00D816E8"/>
    <w:rsid w:val="00D83B18"/>
    <w:rsid w:val="00D844CC"/>
    <w:rsid w:val="00D85E02"/>
    <w:rsid w:val="00D95D49"/>
    <w:rsid w:val="00DA1533"/>
    <w:rsid w:val="00DA232A"/>
    <w:rsid w:val="00DA2CF6"/>
    <w:rsid w:val="00DA7881"/>
    <w:rsid w:val="00DB2CCD"/>
    <w:rsid w:val="00DB4449"/>
    <w:rsid w:val="00DB676B"/>
    <w:rsid w:val="00DB736A"/>
    <w:rsid w:val="00DB7B2B"/>
    <w:rsid w:val="00DC2129"/>
    <w:rsid w:val="00DC2B03"/>
    <w:rsid w:val="00DC7102"/>
    <w:rsid w:val="00DD4B80"/>
    <w:rsid w:val="00DD58BD"/>
    <w:rsid w:val="00DD679F"/>
    <w:rsid w:val="00DE022D"/>
    <w:rsid w:val="00DE0BAE"/>
    <w:rsid w:val="00DE1A77"/>
    <w:rsid w:val="00DE36B4"/>
    <w:rsid w:val="00DE4258"/>
    <w:rsid w:val="00DE6415"/>
    <w:rsid w:val="00DE7949"/>
    <w:rsid w:val="00DF009B"/>
    <w:rsid w:val="00DF0C76"/>
    <w:rsid w:val="00DF2D4A"/>
    <w:rsid w:val="00DF7646"/>
    <w:rsid w:val="00E04019"/>
    <w:rsid w:val="00E13F23"/>
    <w:rsid w:val="00E16045"/>
    <w:rsid w:val="00E21AC3"/>
    <w:rsid w:val="00E303B7"/>
    <w:rsid w:val="00E32F26"/>
    <w:rsid w:val="00E3409B"/>
    <w:rsid w:val="00E34534"/>
    <w:rsid w:val="00E35B43"/>
    <w:rsid w:val="00E42D37"/>
    <w:rsid w:val="00E436DC"/>
    <w:rsid w:val="00E4750C"/>
    <w:rsid w:val="00E56BAE"/>
    <w:rsid w:val="00E56FFB"/>
    <w:rsid w:val="00E57D9E"/>
    <w:rsid w:val="00E73CF2"/>
    <w:rsid w:val="00E7415C"/>
    <w:rsid w:val="00E77225"/>
    <w:rsid w:val="00E815B2"/>
    <w:rsid w:val="00E862E4"/>
    <w:rsid w:val="00E86C04"/>
    <w:rsid w:val="00E91595"/>
    <w:rsid w:val="00E91BC4"/>
    <w:rsid w:val="00E92D17"/>
    <w:rsid w:val="00E93873"/>
    <w:rsid w:val="00E9420F"/>
    <w:rsid w:val="00E9493F"/>
    <w:rsid w:val="00E966B0"/>
    <w:rsid w:val="00EA15EA"/>
    <w:rsid w:val="00EA458E"/>
    <w:rsid w:val="00EA6FE1"/>
    <w:rsid w:val="00EA720D"/>
    <w:rsid w:val="00EB0423"/>
    <w:rsid w:val="00EB1D3A"/>
    <w:rsid w:val="00EB653D"/>
    <w:rsid w:val="00EC0B53"/>
    <w:rsid w:val="00EC22A9"/>
    <w:rsid w:val="00EC3746"/>
    <w:rsid w:val="00EC5558"/>
    <w:rsid w:val="00EC55EA"/>
    <w:rsid w:val="00EC59D3"/>
    <w:rsid w:val="00EC5C35"/>
    <w:rsid w:val="00ED0B52"/>
    <w:rsid w:val="00ED1593"/>
    <w:rsid w:val="00ED44E1"/>
    <w:rsid w:val="00ED47A5"/>
    <w:rsid w:val="00EE091E"/>
    <w:rsid w:val="00EE33C8"/>
    <w:rsid w:val="00EE39A7"/>
    <w:rsid w:val="00EE680B"/>
    <w:rsid w:val="00EE7DE0"/>
    <w:rsid w:val="00EF0B3D"/>
    <w:rsid w:val="00F021D3"/>
    <w:rsid w:val="00F041BD"/>
    <w:rsid w:val="00F057CA"/>
    <w:rsid w:val="00F05CD5"/>
    <w:rsid w:val="00F060A2"/>
    <w:rsid w:val="00F063C6"/>
    <w:rsid w:val="00F12ADF"/>
    <w:rsid w:val="00F1423F"/>
    <w:rsid w:val="00F16714"/>
    <w:rsid w:val="00F27C8A"/>
    <w:rsid w:val="00F27EAD"/>
    <w:rsid w:val="00F43C33"/>
    <w:rsid w:val="00F441CF"/>
    <w:rsid w:val="00F44D89"/>
    <w:rsid w:val="00F47F93"/>
    <w:rsid w:val="00F525A9"/>
    <w:rsid w:val="00F569F8"/>
    <w:rsid w:val="00F65225"/>
    <w:rsid w:val="00F6754C"/>
    <w:rsid w:val="00F71198"/>
    <w:rsid w:val="00F73A83"/>
    <w:rsid w:val="00F864BC"/>
    <w:rsid w:val="00F87024"/>
    <w:rsid w:val="00F903C9"/>
    <w:rsid w:val="00F97061"/>
    <w:rsid w:val="00F979CB"/>
    <w:rsid w:val="00FA23B5"/>
    <w:rsid w:val="00FA294D"/>
    <w:rsid w:val="00FA4270"/>
    <w:rsid w:val="00FB1995"/>
    <w:rsid w:val="00FB1FF0"/>
    <w:rsid w:val="00FB2783"/>
    <w:rsid w:val="00FC6ADB"/>
    <w:rsid w:val="00FD0C74"/>
    <w:rsid w:val="00FD3708"/>
    <w:rsid w:val="00FD6D75"/>
    <w:rsid w:val="00FD79A9"/>
    <w:rsid w:val="00FE0528"/>
    <w:rsid w:val="00FF01C2"/>
    <w:rsid w:val="00FF40DF"/>
    <w:rsid w:val="00FF4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D4CD5"/>
  <w15:chartTrackingRefBased/>
  <w15:docId w15:val="{0F1A5344-A423-4750-907B-17B5AA0FC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95A"/>
    <w:pPr>
      <w:jc w:val="both"/>
    </w:pPr>
    <w:rPr>
      <w:rFonts w:ascii="Times New Roman" w:hAnsi="Times New Roman"/>
      <w:sz w:val="28"/>
    </w:rPr>
  </w:style>
  <w:style w:type="paragraph" w:styleId="Heading1">
    <w:name w:val="heading 1"/>
    <w:basedOn w:val="Normal"/>
    <w:next w:val="Normal"/>
    <w:link w:val="Heading1Char"/>
    <w:autoRedefine/>
    <w:qFormat/>
    <w:rsid w:val="00A1699D"/>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autoRedefine/>
    <w:unhideWhenUsed/>
    <w:qFormat/>
    <w:rsid w:val="001C2C1D"/>
    <w:pPr>
      <w:keepNext/>
      <w:keepLines/>
      <w:numPr>
        <w:ilvl w:val="1"/>
        <w:numId w:val="43"/>
      </w:numPr>
      <w:spacing w:before="40" w:after="0"/>
      <w:outlineLvl w:val="1"/>
    </w:pPr>
    <w:rPr>
      <w:rFonts w:eastAsia="Arial" w:cs="Times New Roman"/>
      <w:b/>
      <w:color w:val="000000" w:themeColor="text1"/>
      <w:szCs w:val="28"/>
    </w:rPr>
  </w:style>
  <w:style w:type="paragraph" w:styleId="Heading3">
    <w:name w:val="heading 3"/>
    <w:basedOn w:val="Normal"/>
    <w:next w:val="Normal"/>
    <w:link w:val="Heading3Char"/>
    <w:autoRedefine/>
    <w:unhideWhenUsed/>
    <w:qFormat/>
    <w:rsid w:val="00042322"/>
    <w:pPr>
      <w:keepNext/>
      <w:keepLines/>
      <w:spacing w:before="40" w:after="0"/>
      <w:outlineLvl w:val="2"/>
    </w:pPr>
    <w:rPr>
      <w:rFonts w:eastAsiaTheme="majorEastAsia" w:cs="Times New Roman"/>
      <w:b/>
      <w:bCs/>
      <w:color w:val="232323"/>
      <w:szCs w:val="28"/>
      <w:shd w:val="clear" w:color="auto" w:fill="FFFFFF"/>
    </w:rPr>
  </w:style>
  <w:style w:type="paragraph" w:styleId="Heading4">
    <w:name w:val="heading 4"/>
    <w:basedOn w:val="Normal"/>
    <w:next w:val="Normal"/>
    <w:link w:val="Heading4Char"/>
    <w:autoRedefine/>
    <w:unhideWhenUsed/>
    <w:qFormat/>
    <w:rsid w:val="00042322"/>
    <w:pPr>
      <w:keepNext/>
      <w:keepLines/>
      <w:spacing w:before="40" w:after="0"/>
      <w:outlineLvl w:val="3"/>
    </w:pPr>
    <w:rPr>
      <w:rFonts w:eastAsia="Times New Roman" w:cstheme="majorBidi"/>
      <w:b/>
      <w:iCs/>
    </w:rPr>
  </w:style>
  <w:style w:type="paragraph" w:styleId="Heading5">
    <w:name w:val="heading 5"/>
    <w:basedOn w:val="Normal"/>
    <w:next w:val="Normal"/>
    <w:link w:val="Heading5Char"/>
    <w:rsid w:val="005346CD"/>
    <w:pPr>
      <w:keepNext/>
      <w:keepLines/>
      <w:spacing w:before="40" w:after="0" w:line="368" w:lineRule="auto"/>
      <w:ind w:left="10" w:right="2"/>
      <w:jc w:val="center"/>
      <w:outlineLvl w:val="4"/>
    </w:pPr>
    <w:rPr>
      <w:rFonts w:eastAsia="Times New Roman" w:cs="Times New Roman"/>
      <w:i/>
      <w:color w:val="1F3864"/>
      <w:szCs w:val="28"/>
    </w:rPr>
  </w:style>
  <w:style w:type="paragraph" w:styleId="Heading6">
    <w:name w:val="heading 6"/>
    <w:basedOn w:val="Normal"/>
    <w:next w:val="Normal"/>
    <w:link w:val="Heading6Char"/>
    <w:rsid w:val="005346CD"/>
    <w:pPr>
      <w:keepNext/>
      <w:keepLines/>
      <w:spacing w:before="200" w:after="40" w:line="368" w:lineRule="auto"/>
      <w:ind w:left="10" w:right="2"/>
      <w:outlineLvl w:val="5"/>
    </w:pPr>
    <w:rPr>
      <w:rFonts w:eastAsia="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699D"/>
    <w:rPr>
      <w:rFonts w:ascii="Times New Roman" w:eastAsiaTheme="majorEastAsia" w:hAnsi="Times New Roman" w:cstheme="majorBidi"/>
      <w:b/>
      <w:sz w:val="36"/>
      <w:szCs w:val="32"/>
    </w:rPr>
  </w:style>
  <w:style w:type="character" w:customStyle="1" w:styleId="Heading2Char">
    <w:name w:val="Heading 2 Char"/>
    <w:basedOn w:val="DefaultParagraphFont"/>
    <w:link w:val="Heading2"/>
    <w:rsid w:val="001C2C1D"/>
    <w:rPr>
      <w:rFonts w:ascii="Times New Roman" w:eastAsia="Arial" w:hAnsi="Times New Roman" w:cs="Times New Roman"/>
      <w:b/>
      <w:color w:val="000000" w:themeColor="text1"/>
      <w:sz w:val="28"/>
      <w:szCs w:val="28"/>
    </w:rPr>
  </w:style>
  <w:style w:type="character" w:customStyle="1" w:styleId="Heading3Char">
    <w:name w:val="Heading 3 Char"/>
    <w:basedOn w:val="DefaultParagraphFont"/>
    <w:link w:val="Heading3"/>
    <w:rsid w:val="00042322"/>
    <w:rPr>
      <w:rFonts w:ascii="Times New Roman" w:eastAsiaTheme="majorEastAsia" w:hAnsi="Times New Roman" w:cs="Times New Roman"/>
      <w:b/>
      <w:bCs/>
      <w:color w:val="232323"/>
      <w:sz w:val="28"/>
      <w:szCs w:val="28"/>
    </w:rPr>
  </w:style>
  <w:style w:type="character" w:customStyle="1" w:styleId="Heading4Char">
    <w:name w:val="Heading 4 Char"/>
    <w:basedOn w:val="DefaultParagraphFont"/>
    <w:link w:val="Heading4"/>
    <w:rsid w:val="00042322"/>
    <w:rPr>
      <w:rFonts w:ascii="Times New Roman" w:eastAsia="Times New Roman" w:hAnsi="Times New Roman" w:cstheme="majorBidi"/>
      <w:b/>
      <w:iCs/>
      <w:sz w:val="28"/>
    </w:rPr>
  </w:style>
  <w:style w:type="paragraph" w:styleId="Title">
    <w:name w:val="Title"/>
    <w:basedOn w:val="Normal"/>
    <w:next w:val="Normal"/>
    <w:link w:val="TitleChar"/>
    <w:qFormat/>
    <w:rsid w:val="001C4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D3C"/>
    <w:rPr>
      <w:rFonts w:asciiTheme="majorHAnsi" w:eastAsiaTheme="majorEastAsia" w:hAnsiTheme="majorHAnsi" w:cstheme="majorBidi"/>
      <w:spacing w:val="-10"/>
      <w:kern w:val="28"/>
      <w:sz w:val="56"/>
      <w:szCs w:val="56"/>
    </w:rPr>
  </w:style>
  <w:style w:type="paragraph" w:styleId="ListParagraph">
    <w:name w:val="List Paragraph"/>
    <w:aliases w:val="Bullet List,FooterText,numbered,Paragraphe de liste,Bullet L1,Use Case List Paragraph,Body Bullet,Colorful List - Accent 11,Ref,Bulleted Text,List bullet,List Paragraph 1,List Bullet1,Figure_name,List Paragraph Char Char,d_bodyb,B1,bu1,a)"/>
    <w:basedOn w:val="Normal"/>
    <w:link w:val="ListParagraphChar"/>
    <w:uiPriority w:val="34"/>
    <w:qFormat/>
    <w:rsid w:val="005342A1"/>
    <w:pPr>
      <w:ind w:left="720"/>
      <w:contextualSpacing/>
    </w:pPr>
  </w:style>
  <w:style w:type="paragraph" w:styleId="NoSpacing">
    <w:name w:val="No Spacing"/>
    <w:uiPriority w:val="1"/>
    <w:qFormat/>
    <w:rsid w:val="005C195E"/>
    <w:pPr>
      <w:spacing w:after="0" w:line="240" w:lineRule="auto"/>
      <w:ind w:left="720"/>
    </w:pPr>
    <w:rPr>
      <w:rFonts w:ascii="Times New Roman" w:hAnsi="Times New Roman"/>
      <w:b/>
      <w:sz w:val="28"/>
    </w:rPr>
  </w:style>
  <w:style w:type="paragraph" w:styleId="Header">
    <w:name w:val="header"/>
    <w:basedOn w:val="Normal"/>
    <w:link w:val="HeaderChar"/>
    <w:uiPriority w:val="99"/>
    <w:unhideWhenUsed/>
    <w:rsid w:val="00DE1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A77"/>
    <w:rPr>
      <w:rFonts w:ascii="Times New Roman" w:hAnsi="Times New Roman"/>
      <w:sz w:val="28"/>
    </w:rPr>
  </w:style>
  <w:style w:type="paragraph" w:styleId="Footer">
    <w:name w:val="footer"/>
    <w:basedOn w:val="Normal"/>
    <w:link w:val="FooterChar"/>
    <w:uiPriority w:val="99"/>
    <w:unhideWhenUsed/>
    <w:rsid w:val="00DE1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A77"/>
    <w:rPr>
      <w:rFonts w:ascii="Times New Roman" w:hAnsi="Times New Roman"/>
      <w:sz w:val="28"/>
    </w:rPr>
  </w:style>
  <w:style w:type="paragraph" w:styleId="NormalWeb">
    <w:name w:val="Normal (Web)"/>
    <w:basedOn w:val="Normal"/>
    <w:uiPriority w:val="99"/>
    <w:semiHidden/>
    <w:unhideWhenUsed/>
    <w:rsid w:val="00021AB9"/>
    <w:pPr>
      <w:spacing w:before="100" w:beforeAutospacing="1" w:after="100" w:afterAutospacing="1" w:line="240" w:lineRule="auto"/>
      <w:jc w:val="left"/>
    </w:pPr>
    <w:rPr>
      <w:rFonts w:eastAsia="Times New Roman" w:cs="Times New Roman"/>
      <w:sz w:val="24"/>
      <w:szCs w:val="24"/>
    </w:rPr>
  </w:style>
  <w:style w:type="character" w:customStyle="1" w:styleId="font-weight-bold">
    <w:name w:val="font-weight-bold"/>
    <w:basedOn w:val="DefaultParagraphFont"/>
    <w:rsid w:val="00021AB9"/>
  </w:style>
  <w:style w:type="character" w:styleId="Hyperlink">
    <w:name w:val="Hyperlink"/>
    <w:basedOn w:val="DefaultParagraphFont"/>
    <w:uiPriority w:val="99"/>
    <w:unhideWhenUsed/>
    <w:rsid w:val="00021AB9"/>
    <w:rPr>
      <w:color w:val="0000FF"/>
      <w:u w:val="single"/>
    </w:rPr>
  </w:style>
  <w:style w:type="paragraph" w:styleId="TOCHeading">
    <w:name w:val="TOC Heading"/>
    <w:basedOn w:val="Heading1"/>
    <w:next w:val="Normal"/>
    <w:uiPriority w:val="39"/>
    <w:unhideWhenUsed/>
    <w:qFormat/>
    <w:rsid w:val="007A5272"/>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A5272"/>
    <w:pPr>
      <w:spacing w:after="100"/>
    </w:pPr>
  </w:style>
  <w:style w:type="paragraph" w:styleId="TOC2">
    <w:name w:val="toc 2"/>
    <w:basedOn w:val="Normal"/>
    <w:next w:val="Normal"/>
    <w:autoRedefine/>
    <w:uiPriority w:val="39"/>
    <w:unhideWhenUsed/>
    <w:rsid w:val="007A5272"/>
    <w:pPr>
      <w:spacing w:after="100"/>
      <w:ind w:left="280"/>
    </w:pPr>
  </w:style>
  <w:style w:type="paragraph" w:styleId="TOC3">
    <w:name w:val="toc 3"/>
    <w:basedOn w:val="Normal"/>
    <w:next w:val="Normal"/>
    <w:autoRedefine/>
    <w:uiPriority w:val="39"/>
    <w:unhideWhenUsed/>
    <w:rsid w:val="007A5272"/>
    <w:pPr>
      <w:spacing w:after="100"/>
      <w:ind w:left="560"/>
    </w:pPr>
  </w:style>
  <w:style w:type="table" w:styleId="TableGrid">
    <w:name w:val="Table Grid"/>
    <w:basedOn w:val="TableNormal"/>
    <w:uiPriority w:val="39"/>
    <w:rsid w:val="00B928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071E14"/>
    <w:pPr>
      <w:spacing w:before="120" w:after="320"/>
      <w:jc w:val="center"/>
    </w:pPr>
    <w:rPr>
      <w:i/>
      <w:iCs/>
      <w:color w:val="4472C4" w:themeColor="accent1"/>
      <w:szCs w:val="18"/>
    </w:rPr>
  </w:style>
  <w:style w:type="paragraph" w:styleId="TableofFigures">
    <w:name w:val="table of figures"/>
    <w:basedOn w:val="Normal"/>
    <w:next w:val="Normal"/>
    <w:uiPriority w:val="99"/>
    <w:unhideWhenUsed/>
    <w:rsid w:val="009123CB"/>
    <w:pPr>
      <w:spacing w:after="0"/>
    </w:pPr>
  </w:style>
  <w:style w:type="paragraph" w:customStyle="1" w:styleId="FISTableText">
    <w:name w:val="FIS_Table_Text"/>
    <w:basedOn w:val="Normal"/>
    <w:qFormat/>
    <w:rsid w:val="00D74CDA"/>
    <w:pPr>
      <w:tabs>
        <w:tab w:val="left" w:pos="852"/>
      </w:tabs>
      <w:spacing w:before="40" w:after="40" w:line="240" w:lineRule="auto"/>
      <w:jc w:val="left"/>
      <w:textAlignment w:val="baseline"/>
    </w:pPr>
    <w:rPr>
      <w:rFonts w:ascii="Arial" w:eastAsia="MS Mincho" w:hAnsi="Arial" w:cs="Times New Roman"/>
      <w:sz w:val="18"/>
      <w:lang w:eastAsia="vi-VN"/>
    </w:rPr>
  </w:style>
  <w:style w:type="character" w:customStyle="1" w:styleId="ListParagraphChar">
    <w:name w:val="List Paragraph Char"/>
    <w:aliases w:val="Bullet List Char,FooterText Char,numbered Char,Paragraphe de liste Char,Bullet L1 Char,Use Case List Paragraph Char,Body Bullet Char,Colorful List - Accent 11 Char,Ref Char,Bulleted Text Char,List bullet Char,List Paragraph 1 Char"/>
    <w:link w:val="ListParagraph"/>
    <w:uiPriority w:val="34"/>
    <w:qFormat/>
    <w:rsid w:val="00A46538"/>
    <w:rPr>
      <w:rFonts w:ascii="Times New Roman" w:hAnsi="Times New Roman"/>
      <w:sz w:val="28"/>
    </w:rPr>
  </w:style>
  <w:style w:type="table" w:customStyle="1" w:styleId="TableGrid1">
    <w:name w:val="Table Grid1"/>
    <w:basedOn w:val="TableNormal"/>
    <w:next w:val="TableGrid"/>
    <w:uiPriority w:val="39"/>
    <w:rsid w:val="00A46538"/>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39150F"/>
    <w:pPr>
      <w:spacing w:after="0" w:line="240" w:lineRule="auto"/>
    </w:pPr>
    <w:rPr>
      <w:rFonts w:ascii=".VnArial" w:eastAsia="Times New Roman" w:hAnsi=".VnArial" w:cs="Times New Roman"/>
      <w:sz w:val="24"/>
      <w:szCs w:val="26"/>
      <w:lang w:val="x-none" w:eastAsia="x-none"/>
    </w:rPr>
  </w:style>
  <w:style w:type="character" w:customStyle="1" w:styleId="BodyTextChar">
    <w:name w:val="Body Text Char"/>
    <w:basedOn w:val="DefaultParagraphFont"/>
    <w:link w:val="BodyText"/>
    <w:rsid w:val="0039150F"/>
    <w:rPr>
      <w:rFonts w:ascii=".VnArial" w:eastAsia="Times New Roman" w:hAnsi=".VnArial" w:cs="Times New Roman"/>
      <w:sz w:val="24"/>
      <w:szCs w:val="26"/>
      <w:lang w:val="x-none" w:eastAsia="x-none"/>
    </w:rPr>
  </w:style>
  <w:style w:type="paragraph" w:customStyle="1" w:styleId="tvs-bullet1">
    <w:name w:val="tvs-bullet1"/>
    <w:basedOn w:val="Normal"/>
    <w:link w:val="tvs-bullet1Char"/>
    <w:rsid w:val="0039150F"/>
    <w:pPr>
      <w:widowControl w:val="0"/>
      <w:numPr>
        <w:numId w:val="1"/>
      </w:numPr>
      <w:spacing w:before="120" w:after="0" w:line="240" w:lineRule="auto"/>
    </w:pPr>
    <w:rPr>
      <w:rFonts w:eastAsia="Times New Roman" w:cs="Times New Roman"/>
      <w:sz w:val="26"/>
      <w:szCs w:val="24"/>
      <w:lang w:val="x-none" w:eastAsia="x-none"/>
    </w:rPr>
  </w:style>
  <w:style w:type="paragraph" w:customStyle="1" w:styleId="tvs-bullet2">
    <w:name w:val="tvs-bullet2"/>
    <w:basedOn w:val="Normal"/>
    <w:rsid w:val="0039150F"/>
    <w:pPr>
      <w:widowControl w:val="0"/>
      <w:numPr>
        <w:ilvl w:val="1"/>
        <w:numId w:val="1"/>
      </w:numPr>
      <w:spacing w:before="120" w:after="0" w:line="240" w:lineRule="auto"/>
    </w:pPr>
    <w:rPr>
      <w:rFonts w:eastAsia="Times New Roman" w:cs="Times New Roman"/>
      <w:sz w:val="26"/>
      <w:szCs w:val="24"/>
    </w:rPr>
  </w:style>
  <w:style w:type="paragraph" w:customStyle="1" w:styleId="tvs-bullet3">
    <w:name w:val="tvs-bullet3"/>
    <w:basedOn w:val="Normal"/>
    <w:qFormat/>
    <w:rsid w:val="0039150F"/>
    <w:pPr>
      <w:widowControl w:val="0"/>
      <w:numPr>
        <w:ilvl w:val="2"/>
        <w:numId w:val="1"/>
      </w:numPr>
      <w:spacing w:before="120" w:after="0" w:line="240" w:lineRule="auto"/>
    </w:pPr>
    <w:rPr>
      <w:rFonts w:eastAsia="Times New Roman" w:cs="Times New Roman"/>
      <w:sz w:val="26"/>
      <w:szCs w:val="24"/>
    </w:rPr>
  </w:style>
  <w:style w:type="character" w:customStyle="1" w:styleId="tvs-bullet1Char">
    <w:name w:val="tvs-bullet1 Char"/>
    <w:link w:val="tvs-bullet1"/>
    <w:rsid w:val="0039150F"/>
    <w:rPr>
      <w:rFonts w:ascii="Times New Roman" w:eastAsia="Times New Roman" w:hAnsi="Times New Roman" w:cs="Times New Roman"/>
      <w:sz w:val="26"/>
      <w:szCs w:val="24"/>
      <w:lang w:val="x-none" w:eastAsia="x-none"/>
    </w:rPr>
  </w:style>
  <w:style w:type="numbering" w:customStyle="1" w:styleId="StyleBulleted2211">
    <w:name w:val="Style Bulleted2211"/>
    <w:rsid w:val="0039150F"/>
    <w:pPr>
      <w:numPr>
        <w:numId w:val="1"/>
      </w:numPr>
    </w:pPr>
  </w:style>
  <w:style w:type="character" w:styleId="FollowedHyperlink">
    <w:name w:val="FollowedHyperlink"/>
    <w:basedOn w:val="DefaultParagraphFont"/>
    <w:uiPriority w:val="99"/>
    <w:semiHidden/>
    <w:unhideWhenUsed/>
    <w:rsid w:val="005B328A"/>
    <w:rPr>
      <w:color w:val="954F72" w:themeColor="followedHyperlink"/>
      <w:u w:val="single"/>
    </w:rPr>
  </w:style>
  <w:style w:type="character" w:styleId="Strong">
    <w:name w:val="Strong"/>
    <w:basedOn w:val="DefaultParagraphFont"/>
    <w:uiPriority w:val="22"/>
    <w:qFormat/>
    <w:rsid w:val="008365CB"/>
    <w:rPr>
      <w:b/>
      <w:bCs/>
    </w:rPr>
  </w:style>
  <w:style w:type="character" w:styleId="UnresolvedMention">
    <w:name w:val="Unresolved Mention"/>
    <w:basedOn w:val="DefaultParagraphFont"/>
    <w:uiPriority w:val="99"/>
    <w:semiHidden/>
    <w:unhideWhenUsed/>
    <w:rsid w:val="008365CB"/>
    <w:rPr>
      <w:color w:val="605E5C"/>
      <w:shd w:val="clear" w:color="auto" w:fill="E1DFDD"/>
    </w:rPr>
  </w:style>
  <w:style w:type="character" w:customStyle="1" w:styleId="Heading5Char">
    <w:name w:val="Heading 5 Char"/>
    <w:basedOn w:val="DefaultParagraphFont"/>
    <w:link w:val="Heading5"/>
    <w:rsid w:val="005346CD"/>
    <w:rPr>
      <w:rFonts w:ascii="Times New Roman" w:eastAsia="Times New Roman" w:hAnsi="Times New Roman" w:cs="Times New Roman"/>
      <w:i/>
      <w:color w:val="1F3864"/>
      <w:sz w:val="28"/>
      <w:szCs w:val="28"/>
    </w:rPr>
  </w:style>
  <w:style w:type="character" w:customStyle="1" w:styleId="Heading6Char">
    <w:name w:val="Heading 6 Char"/>
    <w:basedOn w:val="DefaultParagraphFont"/>
    <w:link w:val="Heading6"/>
    <w:rsid w:val="005346CD"/>
    <w:rPr>
      <w:rFonts w:ascii="Times New Roman" w:eastAsia="Times New Roman" w:hAnsi="Times New Roman" w:cs="Times New Roman"/>
      <w:b/>
      <w:sz w:val="20"/>
      <w:szCs w:val="20"/>
    </w:rPr>
  </w:style>
  <w:style w:type="paragraph" w:styleId="Subtitle">
    <w:name w:val="Subtitle"/>
    <w:basedOn w:val="Normal"/>
    <w:next w:val="Normal"/>
    <w:link w:val="SubtitleChar"/>
    <w:rsid w:val="005346CD"/>
    <w:pPr>
      <w:keepNext/>
      <w:keepLines/>
      <w:spacing w:before="360" w:after="80" w:line="368" w:lineRule="auto"/>
      <w:ind w:left="10" w:right="2"/>
    </w:pPr>
    <w:rPr>
      <w:rFonts w:ascii="Georgia" w:eastAsia="Georgia" w:hAnsi="Georgia" w:cs="Georgia"/>
      <w:i/>
      <w:color w:val="666666"/>
      <w:sz w:val="48"/>
      <w:szCs w:val="48"/>
    </w:rPr>
  </w:style>
  <w:style w:type="character" w:customStyle="1" w:styleId="SubtitleChar">
    <w:name w:val="Subtitle Char"/>
    <w:basedOn w:val="DefaultParagraphFont"/>
    <w:link w:val="Subtitle"/>
    <w:rsid w:val="005346CD"/>
    <w:rPr>
      <w:rFonts w:ascii="Georgia" w:eastAsia="Georgia" w:hAnsi="Georgia" w:cs="Georgia"/>
      <w:i/>
      <w:color w:val="666666"/>
      <w:sz w:val="48"/>
      <w:szCs w:val="48"/>
    </w:rPr>
  </w:style>
  <w:style w:type="paragraph" w:styleId="TOC4">
    <w:name w:val="toc 4"/>
    <w:basedOn w:val="Normal"/>
    <w:next w:val="Normal"/>
    <w:autoRedefine/>
    <w:uiPriority w:val="39"/>
    <w:unhideWhenUsed/>
    <w:rsid w:val="005346CD"/>
    <w:pPr>
      <w:spacing w:after="100" w:line="368" w:lineRule="auto"/>
      <w:ind w:left="840" w:right="2"/>
    </w:pPr>
    <w:rPr>
      <w:rFonts w:eastAsia="Times New Roman" w:cs="Times New Roman"/>
      <w:szCs w:val="28"/>
    </w:rPr>
  </w:style>
  <w:style w:type="paragraph" w:styleId="TOC5">
    <w:name w:val="toc 5"/>
    <w:basedOn w:val="Normal"/>
    <w:next w:val="Normal"/>
    <w:autoRedefine/>
    <w:uiPriority w:val="39"/>
    <w:unhideWhenUsed/>
    <w:rsid w:val="005346CD"/>
    <w:pPr>
      <w:spacing w:after="100" w:line="368" w:lineRule="auto"/>
      <w:ind w:left="1120" w:right="2"/>
    </w:pPr>
    <w:rPr>
      <w:rFonts w:eastAsia="Times New Roman" w:cs="Times New Roman"/>
      <w:szCs w:val="28"/>
    </w:rPr>
  </w:style>
  <w:style w:type="character" w:styleId="BookTitle">
    <w:name w:val="Book Title"/>
    <w:basedOn w:val="DefaultParagraphFont"/>
    <w:uiPriority w:val="33"/>
    <w:qFormat/>
    <w:rsid w:val="00071E1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87653">
      <w:bodyDiv w:val="1"/>
      <w:marLeft w:val="0"/>
      <w:marRight w:val="0"/>
      <w:marTop w:val="0"/>
      <w:marBottom w:val="0"/>
      <w:divBdr>
        <w:top w:val="none" w:sz="0" w:space="0" w:color="auto"/>
        <w:left w:val="none" w:sz="0" w:space="0" w:color="auto"/>
        <w:bottom w:val="none" w:sz="0" w:space="0" w:color="auto"/>
        <w:right w:val="none" w:sz="0" w:space="0" w:color="auto"/>
      </w:divBdr>
    </w:div>
    <w:div w:id="169103988">
      <w:bodyDiv w:val="1"/>
      <w:marLeft w:val="0"/>
      <w:marRight w:val="0"/>
      <w:marTop w:val="0"/>
      <w:marBottom w:val="0"/>
      <w:divBdr>
        <w:top w:val="none" w:sz="0" w:space="0" w:color="auto"/>
        <w:left w:val="none" w:sz="0" w:space="0" w:color="auto"/>
        <w:bottom w:val="none" w:sz="0" w:space="0" w:color="auto"/>
        <w:right w:val="none" w:sz="0" w:space="0" w:color="auto"/>
      </w:divBdr>
    </w:div>
    <w:div w:id="281040903">
      <w:bodyDiv w:val="1"/>
      <w:marLeft w:val="0"/>
      <w:marRight w:val="0"/>
      <w:marTop w:val="0"/>
      <w:marBottom w:val="0"/>
      <w:divBdr>
        <w:top w:val="none" w:sz="0" w:space="0" w:color="auto"/>
        <w:left w:val="none" w:sz="0" w:space="0" w:color="auto"/>
        <w:bottom w:val="none" w:sz="0" w:space="0" w:color="auto"/>
        <w:right w:val="none" w:sz="0" w:space="0" w:color="auto"/>
      </w:divBdr>
    </w:div>
    <w:div w:id="395008393">
      <w:bodyDiv w:val="1"/>
      <w:marLeft w:val="0"/>
      <w:marRight w:val="0"/>
      <w:marTop w:val="0"/>
      <w:marBottom w:val="0"/>
      <w:divBdr>
        <w:top w:val="none" w:sz="0" w:space="0" w:color="auto"/>
        <w:left w:val="none" w:sz="0" w:space="0" w:color="auto"/>
        <w:bottom w:val="none" w:sz="0" w:space="0" w:color="auto"/>
        <w:right w:val="none" w:sz="0" w:space="0" w:color="auto"/>
      </w:divBdr>
    </w:div>
    <w:div w:id="405494560">
      <w:bodyDiv w:val="1"/>
      <w:marLeft w:val="0"/>
      <w:marRight w:val="0"/>
      <w:marTop w:val="0"/>
      <w:marBottom w:val="0"/>
      <w:divBdr>
        <w:top w:val="none" w:sz="0" w:space="0" w:color="auto"/>
        <w:left w:val="none" w:sz="0" w:space="0" w:color="auto"/>
        <w:bottom w:val="none" w:sz="0" w:space="0" w:color="auto"/>
        <w:right w:val="none" w:sz="0" w:space="0" w:color="auto"/>
      </w:divBdr>
    </w:div>
    <w:div w:id="460614727">
      <w:bodyDiv w:val="1"/>
      <w:marLeft w:val="0"/>
      <w:marRight w:val="0"/>
      <w:marTop w:val="0"/>
      <w:marBottom w:val="0"/>
      <w:divBdr>
        <w:top w:val="none" w:sz="0" w:space="0" w:color="auto"/>
        <w:left w:val="none" w:sz="0" w:space="0" w:color="auto"/>
        <w:bottom w:val="none" w:sz="0" w:space="0" w:color="auto"/>
        <w:right w:val="none" w:sz="0" w:space="0" w:color="auto"/>
      </w:divBdr>
    </w:div>
    <w:div w:id="483425154">
      <w:bodyDiv w:val="1"/>
      <w:marLeft w:val="0"/>
      <w:marRight w:val="0"/>
      <w:marTop w:val="0"/>
      <w:marBottom w:val="0"/>
      <w:divBdr>
        <w:top w:val="none" w:sz="0" w:space="0" w:color="auto"/>
        <w:left w:val="none" w:sz="0" w:space="0" w:color="auto"/>
        <w:bottom w:val="none" w:sz="0" w:space="0" w:color="auto"/>
        <w:right w:val="none" w:sz="0" w:space="0" w:color="auto"/>
      </w:divBdr>
    </w:div>
    <w:div w:id="483934541">
      <w:bodyDiv w:val="1"/>
      <w:marLeft w:val="0"/>
      <w:marRight w:val="0"/>
      <w:marTop w:val="0"/>
      <w:marBottom w:val="0"/>
      <w:divBdr>
        <w:top w:val="none" w:sz="0" w:space="0" w:color="auto"/>
        <w:left w:val="none" w:sz="0" w:space="0" w:color="auto"/>
        <w:bottom w:val="none" w:sz="0" w:space="0" w:color="auto"/>
        <w:right w:val="none" w:sz="0" w:space="0" w:color="auto"/>
      </w:divBdr>
    </w:div>
    <w:div w:id="485174247">
      <w:bodyDiv w:val="1"/>
      <w:marLeft w:val="0"/>
      <w:marRight w:val="0"/>
      <w:marTop w:val="0"/>
      <w:marBottom w:val="0"/>
      <w:divBdr>
        <w:top w:val="none" w:sz="0" w:space="0" w:color="auto"/>
        <w:left w:val="none" w:sz="0" w:space="0" w:color="auto"/>
        <w:bottom w:val="none" w:sz="0" w:space="0" w:color="auto"/>
        <w:right w:val="none" w:sz="0" w:space="0" w:color="auto"/>
      </w:divBdr>
    </w:div>
    <w:div w:id="498545986">
      <w:bodyDiv w:val="1"/>
      <w:marLeft w:val="0"/>
      <w:marRight w:val="0"/>
      <w:marTop w:val="0"/>
      <w:marBottom w:val="0"/>
      <w:divBdr>
        <w:top w:val="none" w:sz="0" w:space="0" w:color="auto"/>
        <w:left w:val="none" w:sz="0" w:space="0" w:color="auto"/>
        <w:bottom w:val="none" w:sz="0" w:space="0" w:color="auto"/>
        <w:right w:val="none" w:sz="0" w:space="0" w:color="auto"/>
      </w:divBdr>
    </w:div>
    <w:div w:id="572474601">
      <w:bodyDiv w:val="1"/>
      <w:marLeft w:val="0"/>
      <w:marRight w:val="0"/>
      <w:marTop w:val="0"/>
      <w:marBottom w:val="0"/>
      <w:divBdr>
        <w:top w:val="none" w:sz="0" w:space="0" w:color="auto"/>
        <w:left w:val="none" w:sz="0" w:space="0" w:color="auto"/>
        <w:bottom w:val="none" w:sz="0" w:space="0" w:color="auto"/>
        <w:right w:val="none" w:sz="0" w:space="0" w:color="auto"/>
      </w:divBdr>
    </w:div>
    <w:div w:id="634332602">
      <w:bodyDiv w:val="1"/>
      <w:marLeft w:val="0"/>
      <w:marRight w:val="0"/>
      <w:marTop w:val="0"/>
      <w:marBottom w:val="0"/>
      <w:divBdr>
        <w:top w:val="none" w:sz="0" w:space="0" w:color="auto"/>
        <w:left w:val="none" w:sz="0" w:space="0" w:color="auto"/>
        <w:bottom w:val="none" w:sz="0" w:space="0" w:color="auto"/>
        <w:right w:val="none" w:sz="0" w:space="0" w:color="auto"/>
      </w:divBdr>
    </w:div>
    <w:div w:id="640772695">
      <w:bodyDiv w:val="1"/>
      <w:marLeft w:val="0"/>
      <w:marRight w:val="0"/>
      <w:marTop w:val="0"/>
      <w:marBottom w:val="0"/>
      <w:divBdr>
        <w:top w:val="none" w:sz="0" w:space="0" w:color="auto"/>
        <w:left w:val="none" w:sz="0" w:space="0" w:color="auto"/>
        <w:bottom w:val="none" w:sz="0" w:space="0" w:color="auto"/>
        <w:right w:val="none" w:sz="0" w:space="0" w:color="auto"/>
      </w:divBdr>
    </w:div>
    <w:div w:id="872688249">
      <w:bodyDiv w:val="1"/>
      <w:marLeft w:val="0"/>
      <w:marRight w:val="0"/>
      <w:marTop w:val="0"/>
      <w:marBottom w:val="0"/>
      <w:divBdr>
        <w:top w:val="none" w:sz="0" w:space="0" w:color="auto"/>
        <w:left w:val="none" w:sz="0" w:space="0" w:color="auto"/>
        <w:bottom w:val="none" w:sz="0" w:space="0" w:color="auto"/>
        <w:right w:val="none" w:sz="0" w:space="0" w:color="auto"/>
      </w:divBdr>
    </w:div>
    <w:div w:id="949052458">
      <w:bodyDiv w:val="1"/>
      <w:marLeft w:val="0"/>
      <w:marRight w:val="0"/>
      <w:marTop w:val="0"/>
      <w:marBottom w:val="0"/>
      <w:divBdr>
        <w:top w:val="none" w:sz="0" w:space="0" w:color="auto"/>
        <w:left w:val="none" w:sz="0" w:space="0" w:color="auto"/>
        <w:bottom w:val="none" w:sz="0" w:space="0" w:color="auto"/>
        <w:right w:val="none" w:sz="0" w:space="0" w:color="auto"/>
      </w:divBdr>
    </w:div>
    <w:div w:id="1119759979">
      <w:bodyDiv w:val="1"/>
      <w:marLeft w:val="0"/>
      <w:marRight w:val="0"/>
      <w:marTop w:val="0"/>
      <w:marBottom w:val="0"/>
      <w:divBdr>
        <w:top w:val="none" w:sz="0" w:space="0" w:color="auto"/>
        <w:left w:val="none" w:sz="0" w:space="0" w:color="auto"/>
        <w:bottom w:val="none" w:sz="0" w:space="0" w:color="auto"/>
        <w:right w:val="none" w:sz="0" w:space="0" w:color="auto"/>
      </w:divBdr>
    </w:div>
    <w:div w:id="1137452572">
      <w:bodyDiv w:val="1"/>
      <w:marLeft w:val="0"/>
      <w:marRight w:val="0"/>
      <w:marTop w:val="0"/>
      <w:marBottom w:val="0"/>
      <w:divBdr>
        <w:top w:val="none" w:sz="0" w:space="0" w:color="auto"/>
        <w:left w:val="none" w:sz="0" w:space="0" w:color="auto"/>
        <w:bottom w:val="none" w:sz="0" w:space="0" w:color="auto"/>
        <w:right w:val="none" w:sz="0" w:space="0" w:color="auto"/>
      </w:divBdr>
    </w:div>
    <w:div w:id="1199125219">
      <w:bodyDiv w:val="1"/>
      <w:marLeft w:val="0"/>
      <w:marRight w:val="0"/>
      <w:marTop w:val="0"/>
      <w:marBottom w:val="0"/>
      <w:divBdr>
        <w:top w:val="none" w:sz="0" w:space="0" w:color="auto"/>
        <w:left w:val="none" w:sz="0" w:space="0" w:color="auto"/>
        <w:bottom w:val="none" w:sz="0" w:space="0" w:color="auto"/>
        <w:right w:val="none" w:sz="0" w:space="0" w:color="auto"/>
      </w:divBdr>
    </w:div>
    <w:div w:id="1249801597">
      <w:bodyDiv w:val="1"/>
      <w:marLeft w:val="0"/>
      <w:marRight w:val="0"/>
      <w:marTop w:val="0"/>
      <w:marBottom w:val="0"/>
      <w:divBdr>
        <w:top w:val="none" w:sz="0" w:space="0" w:color="auto"/>
        <w:left w:val="none" w:sz="0" w:space="0" w:color="auto"/>
        <w:bottom w:val="none" w:sz="0" w:space="0" w:color="auto"/>
        <w:right w:val="none" w:sz="0" w:space="0" w:color="auto"/>
      </w:divBdr>
      <w:divsChild>
        <w:div w:id="1618371025">
          <w:marLeft w:val="0"/>
          <w:marRight w:val="0"/>
          <w:marTop w:val="0"/>
          <w:marBottom w:val="0"/>
          <w:divBdr>
            <w:top w:val="none" w:sz="0" w:space="0" w:color="auto"/>
            <w:left w:val="none" w:sz="0" w:space="0" w:color="auto"/>
            <w:bottom w:val="none" w:sz="0" w:space="0" w:color="auto"/>
            <w:right w:val="none" w:sz="0" w:space="0" w:color="auto"/>
          </w:divBdr>
        </w:div>
        <w:div w:id="1163621880">
          <w:marLeft w:val="0"/>
          <w:marRight w:val="0"/>
          <w:marTop w:val="0"/>
          <w:marBottom w:val="0"/>
          <w:divBdr>
            <w:top w:val="none" w:sz="0" w:space="0" w:color="auto"/>
            <w:left w:val="none" w:sz="0" w:space="0" w:color="auto"/>
            <w:bottom w:val="none" w:sz="0" w:space="0" w:color="auto"/>
            <w:right w:val="none" w:sz="0" w:space="0" w:color="auto"/>
          </w:divBdr>
        </w:div>
      </w:divsChild>
    </w:div>
    <w:div w:id="1413042884">
      <w:bodyDiv w:val="1"/>
      <w:marLeft w:val="0"/>
      <w:marRight w:val="0"/>
      <w:marTop w:val="0"/>
      <w:marBottom w:val="0"/>
      <w:divBdr>
        <w:top w:val="none" w:sz="0" w:space="0" w:color="auto"/>
        <w:left w:val="none" w:sz="0" w:space="0" w:color="auto"/>
        <w:bottom w:val="none" w:sz="0" w:space="0" w:color="auto"/>
        <w:right w:val="none" w:sz="0" w:space="0" w:color="auto"/>
      </w:divBdr>
    </w:div>
    <w:div w:id="1432631381">
      <w:bodyDiv w:val="1"/>
      <w:marLeft w:val="0"/>
      <w:marRight w:val="0"/>
      <w:marTop w:val="0"/>
      <w:marBottom w:val="0"/>
      <w:divBdr>
        <w:top w:val="none" w:sz="0" w:space="0" w:color="auto"/>
        <w:left w:val="none" w:sz="0" w:space="0" w:color="auto"/>
        <w:bottom w:val="none" w:sz="0" w:space="0" w:color="auto"/>
        <w:right w:val="none" w:sz="0" w:space="0" w:color="auto"/>
      </w:divBdr>
    </w:div>
    <w:div w:id="1483545069">
      <w:bodyDiv w:val="1"/>
      <w:marLeft w:val="0"/>
      <w:marRight w:val="0"/>
      <w:marTop w:val="0"/>
      <w:marBottom w:val="0"/>
      <w:divBdr>
        <w:top w:val="none" w:sz="0" w:space="0" w:color="auto"/>
        <w:left w:val="none" w:sz="0" w:space="0" w:color="auto"/>
        <w:bottom w:val="none" w:sz="0" w:space="0" w:color="auto"/>
        <w:right w:val="none" w:sz="0" w:space="0" w:color="auto"/>
      </w:divBdr>
    </w:div>
    <w:div w:id="1544094915">
      <w:bodyDiv w:val="1"/>
      <w:marLeft w:val="0"/>
      <w:marRight w:val="0"/>
      <w:marTop w:val="0"/>
      <w:marBottom w:val="0"/>
      <w:divBdr>
        <w:top w:val="none" w:sz="0" w:space="0" w:color="auto"/>
        <w:left w:val="none" w:sz="0" w:space="0" w:color="auto"/>
        <w:bottom w:val="none" w:sz="0" w:space="0" w:color="auto"/>
        <w:right w:val="none" w:sz="0" w:space="0" w:color="auto"/>
      </w:divBdr>
    </w:div>
    <w:div w:id="1549296091">
      <w:bodyDiv w:val="1"/>
      <w:marLeft w:val="0"/>
      <w:marRight w:val="0"/>
      <w:marTop w:val="0"/>
      <w:marBottom w:val="0"/>
      <w:divBdr>
        <w:top w:val="none" w:sz="0" w:space="0" w:color="auto"/>
        <w:left w:val="none" w:sz="0" w:space="0" w:color="auto"/>
        <w:bottom w:val="none" w:sz="0" w:space="0" w:color="auto"/>
        <w:right w:val="none" w:sz="0" w:space="0" w:color="auto"/>
      </w:divBdr>
    </w:div>
    <w:div w:id="1561012427">
      <w:bodyDiv w:val="1"/>
      <w:marLeft w:val="0"/>
      <w:marRight w:val="0"/>
      <w:marTop w:val="0"/>
      <w:marBottom w:val="0"/>
      <w:divBdr>
        <w:top w:val="none" w:sz="0" w:space="0" w:color="auto"/>
        <w:left w:val="none" w:sz="0" w:space="0" w:color="auto"/>
        <w:bottom w:val="none" w:sz="0" w:space="0" w:color="auto"/>
        <w:right w:val="none" w:sz="0" w:space="0" w:color="auto"/>
      </w:divBdr>
    </w:div>
    <w:div w:id="1661274719">
      <w:bodyDiv w:val="1"/>
      <w:marLeft w:val="0"/>
      <w:marRight w:val="0"/>
      <w:marTop w:val="0"/>
      <w:marBottom w:val="0"/>
      <w:divBdr>
        <w:top w:val="none" w:sz="0" w:space="0" w:color="auto"/>
        <w:left w:val="none" w:sz="0" w:space="0" w:color="auto"/>
        <w:bottom w:val="none" w:sz="0" w:space="0" w:color="auto"/>
        <w:right w:val="none" w:sz="0" w:space="0" w:color="auto"/>
      </w:divBdr>
    </w:div>
    <w:div w:id="1758288656">
      <w:bodyDiv w:val="1"/>
      <w:marLeft w:val="0"/>
      <w:marRight w:val="0"/>
      <w:marTop w:val="0"/>
      <w:marBottom w:val="0"/>
      <w:divBdr>
        <w:top w:val="none" w:sz="0" w:space="0" w:color="auto"/>
        <w:left w:val="none" w:sz="0" w:space="0" w:color="auto"/>
        <w:bottom w:val="none" w:sz="0" w:space="0" w:color="auto"/>
        <w:right w:val="none" w:sz="0" w:space="0" w:color="auto"/>
      </w:divBdr>
    </w:div>
    <w:div w:id="1761023435">
      <w:bodyDiv w:val="1"/>
      <w:marLeft w:val="0"/>
      <w:marRight w:val="0"/>
      <w:marTop w:val="0"/>
      <w:marBottom w:val="0"/>
      <w:divBdr>
        <w:top w:val="none" w:sz="0" w:space="0" w:color="auto"/>
        <w:left w:val="none" w:sz="0" w:space="0" w:color="auto"/>
        <w:bottom w:val="none" w:sz="0" w:space="0" w:color="auto"/>
        <w:right w:val="none" w:sz="0" w:space="0" w:color="auto"/>
      </w:divBdr>
      <w:divsChild>
        <w:div w:id="398864884">
          <w:marLeft w:val="0"/>
          <w:marRight w:val="0"/>
          <w:marTop w:val="0"/>
          <w:marBottom w:val="0"/>
          <w:divBdr>
            <w:top w:val="none" w:sz="0" w:space="0" w:color="auto"/>
            <w:left w:val="none" w:sz="0" w:space="0" w:color="auto"/>
            <w:bottom w:val="none" w:sz="0" w:space="0" w:color="auto"/>
            <w:right w:val="none" w:sz="0" w:space="0" w:color="auto"/>
          </w:divBdr>
        </w:div>
      </w:divsChild>
    </w:div>
    <w:div w:id="1775442696">
      <w:bodyDiv w:val="1"/>
      <w:marLeft w:val="0"/>
      <w:marRight w:val="0"/>
      <w:marTop w:val="0"/>
      <w:marBottom w:val="0"/>
      <w:divBdr>
        <w:top w:val="none" w:sz="0" w:space="0" w:color="auto"/>
        <w:left w:val="none" w:sz="0" w:space="0" w:color="auto"/>
        <w:bottom w:val="none" w:sz="0" w:space="0" w:color="auto"/>
        <w:right w:val="none" w:sz="0" w:space="0" w:color="auto"/>
      </w:divBdr>
    </w:div>
    <w:div w:id="1900705734">
      <w:bodyDiv w:val="1"/>
      <w:marLeft w:val="0"/>
      <w:marRight w:val="0"/>
      <w:marTop w:val="0"/>
      <w:marBottom w:val="0"/>
      <w:divBdr>
        <w:top w:val="none" w:sz="0" w:space="0" w:color="auto"/>
        <w:left w:val="none" w:sz="0" w:space="0" w:color="auto"/>
        <w:bottom w:val="none" w:sz="0" w:space="0" w:color="auto"/>
        <w:right w:val="none" w:sz="0" w:space="0" w:color="auto"/>
      </w:divBdr>
      <w:divsChild>
        <w:div w:id="1031877849">
          <w:marLeft w:val="0"/>
          <w:marRight w:val="0"/>
          <w:marTop w:val="0"/>
          <w:marBottom w:val="0"/>
          <w:divBdr>
            <w:top w:val="none" w:sz="0" w:space="0" w:color="auto"/>
            <w:left w:val="none" w:sz="0" w:space="0" w:color="auto"/>
            <w:bottom w:val="none" w:sz="0" w:space="0" w:color="auto"/>
            <w:right w:val="none" w:sz="0" w:space="0" w:color="auto"/>
          </w:divBdr>
        </w:div>
      </w:divsChild>
    </w:div>
    <w:div w:id="1903517081">
      <w:bodyDiv w:val="1"/>
      <w:marLeft w:val="0"/>
      <w:marRight w:val="0"/>
      <w:marTop w:val="0"/>
      <w:marBottom w:val="0"/>
      <w:divBdr>
        <w:top w:val="none" w:sz="0" w:space="0" w:color="auto"/>
        <w:left w:val="none" w:sz="0" w:space="0" w:color="auto"/>
        <w:bottom w:val="none" w:sz="0" w:space="0" w:color="auto"/>
        <w:right w:val="none" w:sz="0" w:space="0" w:color="auto"/>
      </w:divBdr>
    </w:div>
    <w:div w:id="1917938496">
      <w:bodyDiv w:val="1"/>
      <w:marLeft w:val="0"/>
      <w:marRight w:val="0"/>
      <w:marTop w:val="0"/>
      <w:marBottom w:val="0"/>
      <w:divBdr>
        <w:top w:val="none" w:sz="0" w:space="0" w:color="auto"/>
        <w:left w:val="none" w:sz="0" w:space="0" w:color="auto"/>
        <w:bottom w:val="none" w:sz="0" w:space="0" w:color="auto"/>
        <w:right w:val="none" w:sz="0" w:space="0" w:color="auto"/>
      </w:divBdr>
    </w:div>
    <w:div w:id="1973947623">
      <w:bodyDiv w:val="1"/>
      <w:marLeft w:val="0"/>
      <w:marRight w:val="0"/>
      <w:marTop w:val="0"/>
      <w:marBottom w:val="0"/>
      <w:divBdr>
        <w:top w:val="none" w:sz="0" w:space="0" w:color="auto"/>
        <w:left w:val="none" w:sz="0" w:space="0" w:color="auto"/>
        <w:bottom w:val="none" w:sz="0" w:space="0" w:color="auto"/>
        <w:right w:val="none" w:sz="0" w:space="0" w:color="auto"/>
      </w:divBdr>
    </w:div>
    <w:div w:id="2068020350">
      <w:bodyDiv w:val="1"/>
      <w:marLeft w:val="0"/>
      <w:marRight w:val="0"/>
      <w:marTop w:val="0"/>
      <w:marBottom w:val="0"/>
      <w:divBdr>
        <w:top w:val="none" w:sz="0" w:space="0" w:color="auto"/>
        <w:left w:val="none" w:sz="0" w:space="0" w:color="auto"/>
        <w:bottom w:val="none" w:sz="0" w:space="0" w:color="auto"/>
        <w:right w:val="none" w:sz="0" w:space="0" w:color="auto"/>
      </w:divBdr>
    </w:div>
    <w:div w:id="207593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images/2013/04/php_html_code.jpg" TargetMode="External"/><Relationship Id="rId25" Type="http://schemas.openxmlformats.org/officeDocument/2006/relationships/image" Target="media/image11.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images/2013/04/popular_php_sites.jpg"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5F0C8EBE9EAAB43A0DDECAADB59D39F" ma:contentTypeVersion="10" ma:contentTypeDescription="Create a new document." ma:contentTypeScope="" ma:versionID="49fae69832d2ff400a00f5230f98b6fd">
  <xsd:schema xmlns:xsd="http://www.w3.org/2001/XMLSchema" xmlns:xs="http://www.w3.org/2001/XMLSchema" xmlns:p="http://schemas.microsoft.com/office/2006/metadata/properties" xmlns:ns3="e7aa16d2-96c1-4b0c-9428-46590ddfc812" targetNamespace="http://schemas.microsoft.com/office/2006/metadata/properties" ma:root="true" ma:fieldsID="58e24c147e04d74bff6be24f1422cdab" ns3:_="">
    <xsd:import namespace="e7aa16d2-96c1-4b0c-9428-46590ddfc812"/>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aa16d2-96c1-4b0c-9428-46590ddfc8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Length (seconds)"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D79E91-C2CE-4401-8EF4-09D2730C513E}">
  <ds:schemaRefs>
    <ds:schemaRef ds:uri="http://schemas.microsoft.com/sharepoint/v3/contenttype/forms"/>
  </ds:schemaRefs>
</ds:datastoreItem>
</file>

<file path=customXml/itemProps2.xml><?xml version="1.0" encoding="utf-8"?>
<ds:datastoreItem xmlns:ds="http://schemas.openxmlformats.org/officeDocument/2006/customXml" ds:itemID="{EAEBD810-4D15-4D3B-B1A2-19C4BACE9549}">
  <ds:schemaRefs>
    <ds:schemaRef ds:uri="http://schemas.openxmlformats.org/officeDocument/2006/bibliography"/>
  </ds:schemaRefs>
</ds:datastoreItem>
</file>

<file path=customXml/itemProps3.xml><?xml version="1.0" encoding="utf-8"?>
<ds:datastoreItem xmlns:ds="http://schemas.openxmlformats.org/officeDocument/2006/customXml" ds:itemID="{128A2D0E-D7DB-415D-9CA8-5B5507033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aa16d2-96c1-4b0c-9428-46590ddfc8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4ADF5D-3537-4C09-98AE-1D848A3C7E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74</Pages>
  <Words>8888</Words>
  <Characters>50664</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luc-nguyen van</dc:creator>
  <cp:keywords/>
  <dc:description/>
  <cp:lastModifiedBy>Trần Duy Khương</cp:lastModifiedBy>
  <cp:revision>8</cp:revision>
  <dcterms:created xsi:type="dcterms:W3CDTF">2023-04-08T05:53:00Z</dcterms:created>
  <dcterms:modified xsi:type="dcterms:W3CDTF">2023-04-16T13:40:00Z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0x01010025F0C8EBE9EAAB43A0DDECAADB59D39F</vt:lpwstr>
  </property>
</Properties>
</file>